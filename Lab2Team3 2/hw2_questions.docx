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FE1E4" w14:textId="77777777" w:rsidR="008E73FE" w:rsidRPr="00A425DB" w:rsidRDefault="008E73FE" w:rsidP="00A425DB">
      <w:pPr>
        <w:spacing w:before="73"/>
        <w:ind w:left="805"/>
        <w:jc w:val="center"/>
        <w:rPr>
          <w:sz w:val="28"/>
          <w:szCs w:val="28"/>
        </w:rPr>
      </w:pPr>
      <w:r>
        <w:rPr>
          <w:b/>
          <w:sz w:val="28"/>
          <w:szCs w:val="28"/>
        </w:rPr>
        <w:t>Homework 2</w:t>
      </w:r>
      <w:r w:rsidR="00A425DB">
        <w:rPr>
          <w:b/>
          <w:sz w:val="28"/>
          <w:szCs w:val="28"/>
        </w:rPr>
        <w:t xml:space="preserve"> (</w:t>
      </w:r>
      <w:r w:rsidR="00661E34">
        <w:rPr>
          <w:b/>
          <w:color w:val="FF0000"/>
          <w:sz w:val="28"/>
          <w:szCs w:val="28"/>
        </w:rPr>
        <w:t>Walker Basham</w:t>
      </w:r>
      <w:r w:rsidR="00145848">
        <w:rPr>
          <w:b/>
          <w:color w:val="FF0000"/>
          <w:sz w:val="28"/>
          <w:szCs w:val="28"/>
        </w:rPr>
        <w:t>,</w:t>
      </w:r>
      <w:r w:rsidR="00077528">
        <w:rPr>
          <w:b/>
          <w:color w:val="FF0000"/>
          <w:sz w:val="28"/>
          <w:szCs w:val="28"/>
        </w:rPr>
        <w:t xml:space="preserve"> </w:t>
      </w:r>
      <w:r w:rsidR="00661E34">
        <w:rPr>
          <w:b/>
          <w:color w:val="FF0000"/>
          <w:sz w:val="28"/>
          <w:szCs w:val="28"/>
        </w:rPr>
        <w:t xml:space="preserve">Cole </w:t>
      </w:r>
      <w:proofErr w:type="spellStart"/>
      <w:r w:rsidR="00661E34">
        <w:rPr>
          <w:b/>
          <w:color w:val="FF0000"/>
          <w:sz w:val="28"/>
          <w:szCs w:val="28"/>
        </w:rPr>
        <w:t>Gannaway</w:t>
      </w:r>
      <w:proofErr w:type="spellEnd"/>
      <w:r w:rsidR="001F142A">
        <w:rPr>
          <w:b/>
          <w:color w:val="FF0000"/>
          <w:sz w:val="28"/>
          <w:szCs w:val="28"/>
        </w:rPr>
        <w:t xml:space="preserve">, &amp; </w:t>
      </w:r>
      <w:r w:rsidR="001F142A" w:rsidRPr="001F142A">
        <w:rPr>
          <w:b/>
          <w:color w:val="FF0000"/>
          <w:sz w:val="28"/>
          <w:szCs w:val="28"/>
        </w:rPr>
        <w:t>Jack Hawblitzel</w:t>
      </w:r>
      <w:r w:rsidR="00A425DB">
        <w:rPr>
          <w:b/>
          <w:sz w:val="28"/>
          <w:szCs w:val="28"/>
        </w:rPr>
        <w:t>)</w:t>
      </w:r>
    </w:p>
    <w:p w14:paraId="7559D512" w14:textId="77777777" w:rsidR="00F33C01" w:rsidRDefault="00F33C01">
      <w:pPr>
        <w:spacing w:line="200" w:lineRule="exact"/>
      </w:pPr>
    </w:p>
    <w:p w14:paraId="12500D4D" w14:textId="77777777" w:rsidR="00F33C01" w:rsidRDefault="00F33C01">
      <w:pPr>
        <w:spacing w:line="200" w:lineRule="exact"/>
      </w:pPr>
    </w:p>
    <w:p w14:paraId="241AFCE5" w14:textId="77777777" w:rsidR="00F33C01" w:rsidRDefault="00431DC8">
      <w:pPr>
        <w:ind w:left="220"/>
        <w:rPr>
          <w:sz w:val="24"/>
          <w:szCs w:val="24"/>
        </w:rPr>
      </w:pPr>
      <w:r>
        <w:rPr>
          <w:b/>
          <w:sz w:val="24"/>
          <w:szCs w:val="24"/>
        </w:rPr>
        <w:t>Question 1</w:t>
      </w:r>
      <w:r w:rsidR="000854A9">
        <w:rPr>
          <w:b/>
          <w:sz w:val="24"/>
          <w:szCs w:val="24"/>
        </w:rPr>
        <w:t xml:space="preserve"> (14 points)</w:t>
      </w:r>
    </w:p>
    <w:p w14:paraId="3A64A054" w14:textId="77777777" w:rsidR="00F33C01" w:rsidRDefault="00F33C01">
      <w:pPr>
        <w:spacing w:before="14" w:line="280" w:lineRule="exact"/>
        <w:rPr>
          <w:sz w:val="28"/>
          <w:szCs w:val="28"/>
        </w:rPr>
      </w:pPr>
    </w:p>
    <w:p w14:paraId="416786C4" w14:textId="77777777" w:rsidR="00F33C01" w:rsidRDefault="00431DC8">
      <w:pPr>
        <w:spacing w:line="260" w:lineRule="exact"/>
        <w:ind w:left="220"/>
        <w:rPr>
          <w:sz w:val="24"/>
          <w:szCs w:val="24"/>
        </w:rPr>
      </w:pPr>
      <w:r>
        <w:rPr>
          <w:position w:val="-1"/>
          <w:sz w:val="24"/>
          <w:szCs w:val="24"/>
        </w:rPr>
        <w:t>Consider the dataset shown in Table 1.1 for a binary classification problem.</w:t>
      </w:r>
    </w:p>
    <w:p w14:paraId="3BA9D549" w14:textId="77777777" w:rsidR="00F33C01" w:rsidRDefault="00761B9C">
      <w:pPr>
        <w:spacing w:before="5" w:line="280" w:lineRule="exact"/>
        <w:rPr>
          <w:sz w:val="28"/>
          <w:szCs w:val="28"/>
        </w:rPr>
      </w:pPr>
      <w:r>
        <w:pict w14:anchorId="222CDBF6">
          <v:group id="_x0000_s1363" alt="" style="position:absolute;margin-left:66.35pt;margin-top:160.1pt;width:481.6pt;height:402.85pt;z-index:-251662336;mso-position-horizontal-relative:page;mso-position-vertical-relative:page" coordorigin="1327,4837" coordsize="9632,8057">
            <v:shape id="_x0000_s1364" alt="" style="position:absolute;left:9015;top:12878;width:1935;height:0" coordorigin="9015,12878" coordsize="1935,0" path="m9015,12878r1935,e" filled="f" strokeweight=".85pt">
              <v:path arrowok="t"/>
            </v:shape>
            <v:shape id="_x0000_s1365" alt="" style="position:absolute;left:9023;top:12660;width:0;height:225" coordorigin="9023,12660" coordsize="0,225" path="m9023,12885r,-225e" filled="f" strokeweight=".85pt">
              <v:path arrowok="t"/>
            </v:shape>
            <v:shape id="_x0000_s1366" alt="" style="position:absolute;left:10943;top:12660;width:0;height:225" coordorigin="10943,12660" coordsize="0,225" path="m10943,12885r,-225e" filled="f" strokeweight=".85pt">
              <v:path arrowok="t"/>
            </v:shape>
            <v:shape id="_x0000_s1367" alt="" style="position:absolute;left:7110;top:12878;width:1920;height:0" coordorigin="7110,12878" coordsize="1920,0" path="m7110,12878r1920,e" filled="f" strokeweight=".85pt">
              <v:path arrowok="t"/>
            </v:shape>
            <v:shape id="_x0000_s1368" alt="" style="position:absolute;left:7118;top:12660;width:0;height:225" coordorigin="7118,12660" coordsize="0,225" path="m7118,12885r,-225e" filled="f" strokeweight=".85pt">
              <v:path arrowok="t"/>
            </v:shape>
            <v:shape id="_x0000_s1369" alt="" style="position:absolute;left:9023;top:12660;width:0;height:225" coordorigin="9023,12660" coordsize="0,225" path="m9023,12885r,-225e" filled="f" strokeweight=".85pt">
              <v:path arrowok="t"/>
            </v:shape>
            <v:shape id="_x0000_s1370" alt="" style="position:absolute;left:5190;top:12878;width:1935;height:0" coordorigin="5190,12878" coordsize="1935,0" path="m5190,12878r1935,e" filled="f" strokeweight=".85pt">
              <v:path arrowok="t"/>
            </v:shape>
            <v:shape id="_x0000_s1371" alt="" style="position:absolute;left:5198;top:12660;width:0;height:225" coordorigin="5198,12660" coordsize="0,225" path="m5198,12885r,-225e" filled="f" strokeweight=".85pt">
              <v:path arrowok="t"/>
            </v:shape>
            <v:shape id="_x0000_s1372" alt="" style="position:absolute;left:7118;top:12660;width:0;height:225" coordorigin="7118,12660" coordsize="0,225" path="m7118,12885r,-225e" filled="f" strokeweight=".85pt">
              <v:path arrowok="t"/>
            </v:shape>
            <v:shape id="_x0000_s1373" alt="" style="position:absolute;left:3270;top:12878;width:1935;height:0" coordorigin="3270,12878" coordsize="1935,0" path="m3270,12878r1935,e" filled="f" strokeweight=".85pt">
              <v:path arrowok="t"/>
            </v:shape>
            <v:shape id="_x0000_s1374" alt="" style="position:absolute;left:3278;top:12660;width:0;height:225" coordorigin="3278,12660" coordsize="0,225" path="m3278,12885r,-225e" filled="f" strokeweight=".85pt">
              <v:path arrowok="t"/>
            </v:shape>
            <v:shape id="_x0000_s1375" alt="" style="position:absolute;left:5198;top:12660;width:0;height:225" coordorigin="5198,12660" coordsize="0,225" path="m5198,12885r,-225e" filled="f" strokeweight=".85pt">
              <v:path arrowok="t"/>
            </v:shape>
            <v:shape id="_x0000_s1376" alt="" style="position:absolute;left:1335;top:12878;width:1950;height:0" coordorigin="1335,12878" coordsize="1950,0" path="m1335,12878r1950,e" filled="f" strokeweight=".85pt">
              <v:path arrowok="t"/>
            </v:shape>
            <v:shape id="_x0000_s1377" alt="" style="position:absolute;left:1343;top:12660;width:0;height:225" coordorigin="1343,12660" coordsize="0,225" path="m1343,12885r,-225e" filled="f" strokeweight=".85pt">
              <v:path arrowok="t"/>
            </v:shape>
            <v:shape id="_x0000_s1378" alt="" style="position:absolute;left:3278;top:12660;width:0;height:225" coordorigin="3278,12660" coordsize="0,225" path="m3278,12885r,-225e" filled="f" strokeweight=".85pt">
              <v:path arrowok="t"/>
            </v:shape>
            <v:shape id="_x0000_s1379" alt="" style="position:absolute;left:9023;top:12195;width:0;height:465" coordorigin="9023,12195" coordsize="0,465" path="m9023,12660r,-465e" filled="f" strokeweight=".85pt">
              <v:path arrowok="t"/>
            </v:shape>
            <v:shape id="_x0000_s1380" alt="" style="position:absolute;left:10943;top:12195;width:0;height:465" coordorigin="10943,12195" coordsize="0,465" path="m10943,12660r,-465e" filled="f" strokeweight=".85pt">
              <v:path arrowok="t"/>
            </v:shape>
            <v:shape id="_x0000_s1381" alt="" style="position:absolute;left:7118;top:12195;width:0;height:465" coordorigin="7118,12195" coordsize="0,465" path="m7118,12660r,-465e" filled="f" strokeweight=".85pt">
              <v:path arrowok="t"/>
            </v:shape>
            <v:shape id="_x0000_s1382" alt="" style="position:absolute;left:9023;top:12195;width:0;height:465" coordorigin="9023,12195" coordsize="0,465" path="m9023,12660r,-465e" filled="f" strokeweight=".85pt">
              <v:path arrowok="t"/>
            </v:shape>
            <v:shape id="_x0000_s1383" alt="" style="position:absolute;left:5198;top:12195;width:0;height:465" coordorigin="5198,12195" coordsize="0,465" path="m5198,12660r,-465e" filled="f" strokeweight=".85pt">
              <v:path arrowok="t"/>
            </v:shape>
            <v:shape id="_x0000_s1384" alt="" style="position:absolute;left:7118;top:12195;width:0;height:465" coordorigin="7118,12195" coordsize="0,465" path="m7118,12660r,-465e" filled="f" strokeweight=".85pt">
              <v:path arrowok="t"/>
            </v:shape>
            <v:shape id="_x0000_s1385" alt="" style="position:absolute;left:3278;top:12195;width:0;height:465" coordorigin="3278,12195" coordsize="0,465" path="m3278,12660r,-465e" filled="f" strokeweight=".85pt">
              <v:path arrowok="t"/>
            </v:shape>
            <v:shape id="_x0000_s1386" alt="" style="position:absolute;left:5198;top:12195;width:0;height:465" coordorigin="5198,12195" coordsize="0,465" path="m5198,12660r,-465e" filled="f" strokeweight=".85pt">
              <v:path arrowok="t"/>
            </v:shape>
            <v:shape id="_x0000_s1387" alt="" style="position:absolute;left:1343;top:12195;width:0;height:465" coordorigin="1343,12195" coordsize="0,465" path="m1343,12660r,-465e" filled="f" strokeweight=".85pt">
              <v:path arrowok="t"/>
            </v:shape>
            <v:shape id="_x0000_s1388" alt="" style="position:absolute;left:3278;top:12195;width:0;height:465" coordorigin="3278,12195" coordsize="0,465" path="m3278,12660r,-465e" filled="f" strokeweight=".85pt">
              <v:path arrowok="t"/>
            </v:shape>
            <v:shape id="_x0000_s1389" alt="" style="position:absolute;left:9023;top:11730;width:0;height:465" coordorigin="9023,11730" coordsize="0,465" path="m9023,12195r,-465e" filled="f" strokeweight=".85pt">
              <v:path arrowok="t"/>
            </v:shape>
            <v:shape id="_x0000_s1390" alt="" style="position:absolute;left:10943;top:11730;width:0;height:465" coordorigin="10943,11730" coordsize="0,465" path="m10943,12195r,-465e" filled="f" strokeweight=".85pt">
              <v:path arrowok="t"/>
            </v:shape>
            <v:shape id="_x0000_s1391" alt="" style="position:absolute;left:7118;top:11730;width:0;height:465" coordorigin="7118,11730" coordsize="0,465" path="m7118,12195r,-465e" filled="f" strokeweight=".85pt">
              <v:path arrowok="t"/>
            </v:shape>
            <v:shape id="_x0000_s1392" alt="" style="position:absolute;left:9023;top:11730;width:0;height:465" coordorigin="9023,11730" coordsize="0,465" path="m9023,12195r,-465e" filled="f" strokeweight=".85pt">
              <v:path arrowok="t"/>
            </v:shape>
            <v:shape id="_x0000_s1393" alt="" style="position:absolute;left:5198;top:11730;width:0;height:465" coordorigin="5198,11730" coordsize="0,465" path="m5198,12195r,-465e" filled="f" strokeweight=".85pt">
              <v:path arrowok="t"/>
            </v:shape>
            <v:shape id="_x0000_s1394" alt="" style="position:absolute;left:7118;top:11730;width:0;height:465" coordorigin="7118,11730" coordsize="0,465" path="m7118,12195r,-465e" filled="f" strokeweight=".85pt">
              <v:path arrowok="t"/>
            </v:shape>
            <v:shape id="_x0000_s1395" alt="" style="position:absolute;left:3278;top:11730;width:0;height:465" coordorigin="3278,11730" coordsize="0,465" path="m3278,12195r,-465e" filled="f" strokeweight=".85pt">
              <v:path arrowok="t"/>
            </v:shape>
            <v:shape id="_x0000_s1396" alt="" style="position:absolute;left:5198;top:11730;width:0;height:465" coordorigin="5198,11730" coordsize="0,465" path="m5198,12195r,-465e" filled="f" strokeweight=".85pt">
              <v:path arrowok="t"/>
            </v:shape>
            <v:shape id="_x0000_s1397" alt="" style="position:absolute;left:1343;top:11730;width:0;height:465" coordorigin="1343,11730" coordsize="0,465" path="m1343,12195r,-465e" filled="f" strokeweight=".85pt">
              <v:path arrowok="t"/>
            </v:shape>
            <v:shape id="_x0000_s1398" alt="" style="position:absolute;left:3278;top:11730;width:0;height:465" coordorigin="3278,11730" coordsize="0,465" path="m3278,12195r,-465e" filled="f" strokeweight=".85pt">
              <v:path arrowok="t"/>
            </v:shape>
            <v:shape id="_x0000_s1399" alt="" style="position:absolute;left:9023;top:11265;width:0;height:465" coordorigin="9023,11265" coordsize="0,465" path="m9023,11730r,-465e" filled="f" strokeweight=".85pt">
              <v:path arrowok="t"/>
            </v:shape>
            <v:shape id="_x0000_s1400" alt="" style="position:absolute;left:10943;top:11265;width:0;height:465" coordorigin="10943,11265" coordsize="0,465" path="m10943,11730r,-465e" filled="f" strokeweight=".85pt">
              <v:path arrowok="t"/>
            </v:shape>
            <v:shape id="_x0000_s1401" alt="" style="position:absolute;left:7118;top:11265;width:0;height:465" coordorigin="7118,11265" coordsize="0,465" path="m7118,11730r,-465e" filled="f" strokeweight=".85pt">
              <v:path arrowok="t"/>
            </v:shape>
            <v:shape id="_x0000_s1402" alt="" style="position:absolute;left:9023;top:11265;width:0;height:465" coordorigin="9023,11265" coordsize="0,465" path="m9023,11730r,-465e" filled="f" strokeweight=".85pt">
              <v:path arrowok="t"/>
            </v:shape>
            <v:shape id="_x0000_s1403" alt="" style="position:absolute;left:5198;top:11265;width:0;height:465" coordorigin="5198,11265" coordsize="0,465" path="m5198,11730r,-465e" filled="f" strokeweight=".85pt">
              <v:path arrowok="t"/>
            </v:shape>
            <v:shape id="_x0000_s1404" alt="" style="position:absolute;left:7118;top:11265;width:0;height:465" coordorigin="7118,11265" coordsize="0,465" path="m7118,11730r,-465e" filled="f" strokeweight=".85pt">
              <v:path arrowok="t"/>
            </v:shape>
            <v:shape id="_x0000_s1405" alt="" style="position:absolute;left:3278;top:11265;width:0;height:465" coordorigin="3278,11265" coordsize="0,465" path="m3278,11730r,-465e" filled="f" strokeweight=".85pt">
              <v:path arrowok="t"/>
            </v:shape>
            <v:shape id="_x0000_s1406" alt="" style="position:absolute;left:5198;top:11265;width:0;height:465" coordorigin="5198,11265" coordsize="0,465" path="m5198,11730r,-465e" filled="f" strokeweight=".85pt">
              <v:path arrowok="t"/>
            </v:shape>
            <v:shape id="_x0000_s1407" alt="" style="position:absolute;left:1343;top:11265;width:0;height:465" coordorigin="1343,11265" coordsize="0,465" path="m1343,11730r,-465e" filled="f" strokeweight=".85pt">
              <v:path arrowok="t"/>
            </v:shape>
            <v:shape id="_x0000_s1408" alt="" style="position:absolute;left:3278;top:11265;width:0;height:465" coordorigin="3278,11265" coordsize="0,465" path="m3278,11730r,-465e" filled="f" strokeweight=".85pt">
              <v:path arrowok="t"/>
            </v:shape>
            <v:shape id="_x0000_s1409" alt="" style="position:absolute;left:9023;top:10800;width:0;height:465" coordorigin="9023,10800" coordsize="0,465" path="m9023,11265r,-465e" filled="f" strokeweight=".85pt">
              <v:path arrowok="t"/>
            </v:shape>
            <v:shape id="_x0000_s1410" alt="" style="position:absolute;left:10943;top:10800;width:0;height:465" coordorigin="10943,10800" coordsize="0,465" path="m10943,11265r,-465e" filled="f" strokeweight=".85pt">
              <v:path arrowok="t"/>
            </v:shape>
            <v:shape id="_x0000_s1411" alt="" style="position:absolute;left:7118;top:10800;width:0;height:465" coordorigin="7118,10800" coordsize="0,465" path="m7118,11265r,-465e" filled="f" strokeweight=".85pt">
              <v:path arrowok="t"/>
            </v:shape>
            <v:shape id="_x0000_s1412" alt="" style="position:absolute;left:9023;top:10800;width:0;height:465" coordorigin="9023,10800" coordsize="0,465" path="m9023,11265r,-465e" filled="f" strokeweight=".85pt">
              <v:path arrowok="t"/>
            </v:shape>
            <v:shape id="_x0000_s1413" alt="" style="position:absolute;left:5198;top:10800;width:0;height:465" coordorigin="5198,10800" coordsize="0,465" path="m5198,11265r,-465e" filled="f" strokeweight=".85pt">
              <v:path arrowok="t"/>
            </v:shape>
            <v:shape id="_x0000_s1414" alt="" style="position:absolute;left:7118;top:10800;width:0;height:465" coordorigin="7118,10800" coordsize="0,465" path="m7118,11265r,-465e" filled="f" strokeweight=".85pt">
              <v:path arrowok="t"/>
            </v:shape>
            <v:shape id="_x0000_s1415" alt="" style="position:absolute;left:3278;top:10800;width:0;height:465" coordorigin="3278,10800" coordsize="0,465" path="m3278,11265r,-465e" filled="f" strokeweight=".85pt">
              <v:path arrowok="t"/>
            </v:shape>
            <v:shape id="_x0000_s1416" alt="" style="position:absolute;left:5198;top:10800;width:0;height:465" coordorigin="5198,10800" coordsize="0,465" path="m5198,11265r,-465e" filled="f" strokeweight=".85pt">
              <v:path arrowok="t"/>
            </v:shape>
            <v:shape id="_x0000_s1417" alt="" style="position:absolute;left:1343;top:10800;width:0;height:465" coordorigin="1343,10800" coordsize="0,465" path="m1343,11265r,-465e" filled="f" strokeweight=".85pt">
              <v:path arrowok="t"/>
            </v:shape>
            <v:shape id="_x0000_s1418" alt="" style="position:absolute;left:3278;top:10800;width:0;height:465" coordorigin="3278,10800" coordsize="0,465" path="m3278,11265r,-465e" filled="f" strokeweight=".85pt">
              <v:path arrowok="t"/>
            </v:shape>
            <v:shape id="_x0000_s1419" alt="" style="position:absolute;left:9023;top:10335;width:0;height:465" coordorigin="9023,10335" coordsize="0,465" path="m9023,10800r,-465e" filled="f" strokeweight=".85pt">
              <v:path arrowok="t"/>
            </v:shape>
            <v:shape id="_x0000_s1420" alt="" style="position:absolute;left:10943;top:10335;width:0;height:465" coordorigin="10943,10335" coordsize="0,465" path="m10943,10800r,-465e" filled="f" strokeweight=".85pt">
              <v:path arrowok="t"/>
            </v:shape>
            <v:shape id="_x0000_s1421" alt="" style="position:absolute;left:7118;top:10335;width:0;height:465" coordorigin="7118,10335" coordsize="0,465" path="m7118,10800r,-465e" filled="f" strokeweight=".85pt">
              <v:path arrowok="t"/>
            </v:shape>
            <v:shape id="_x0000_s1422" alt="" style="position:absolute;left:9023;top:10335;width:0;height:465" coordorigin="9023,10335" coordsize="0,465" path="m9023,10800r,-465e" filled="f" strokeweight=".85pt">
              <v:path arrowok="t"/>
            </v:shape>
            <v:shape id="_x0000_s1423" alt="" style="position:absolute;left:5198;top:10335;width:0;height:465" coordorigin="5198,10335" coordsize="0,465" path="m5198,10800r,-465e" filled="f" strokeweight=".85pt">
              <v:path arrowok="t"/>
            </v:shape>
            <v:shape id="_x0000_s1424" alt="" style="position:absolute;left:7118;top:10335;width:0;height:465" coordorigin="7118,10335" coordsize="0,465" path="m7118,10800r,-465e" filled="f" strokeweight=".85pt">
              <v:path arrowok="t"/>
            </v:shape>
            <v:shape id="_x0000_s1425" alt="" style="position:absolute;left:3278;top:10335;width:0;height:465" coordorigin="3278,10335" coordsize="0,465" path="m3278,10800r,-465e" filled="f" strokeweight=".85pt">
              <v:path arrowok="t"/>
            </v:shape>
            <v:shape id="_x0000_s1426" alt="" style="position:absolute;left:5198;top:10335;width:0;height:465" coordorigin="5198,10335" coordsize="0,465" path="m5198,10800r,-465e" filled="f" strokeweight=".85pt">
              <v:path arrowok="t"/>
            </v:shape>
            <v:shape id="_x0000_s1427" alt="" style="position:absolute;left:1343;top:10335;width:0;height:465" coordorigin="1343,10335" coordsize="0,465" path="m1343,10800r,-465e" filled="f" strokeweight=".85pt">
              <v:path arrowok="t"/>
            </v:shape>
            <v:shape id="_x0000_s1428" alt="" style="position:absolute;left:3278;top:10335;width:0;height:465" coordorigin="3278,10335" coordsize="0,465" path="m3278,10800r,-465e" filled="f" strokeweight=".85pt">
              <v:path arrowok="t"/>
            </v:shape>
            <v:shape id="_x0000_s1429" alt="" style="position:absolute;left:9023;top:9870;width:0;height:465" coordorigin="9023,9870" coordsize="0,465" path="m9023,10335r,-465e" filled="f" strokeweight=".85pt">
              <v:path arrowok="t"/>
            </v:shape>
            <v:shape id="_x0000_s1430" alt="" style="position:absolute;left:10943;top:9870;width:0;height:465" coordorigin="10943,9870" coordsize="0,465" path="m10943,10335r,-465e" filled="f" strokeweight=".85pt">
              <v:path arrowok="t"/>
            </v:shape>
            <v:shape id="_x0000_s1431" alt="" style="position:absolute;left:7118;top:9870;width:0;height:465" coordorigin="7118,9870" coordsize="0,465" path="m7118,10335r,-465e" filled="f" strokeweight=".85pt">
              <v:path arrowok="t"/>
            </v:shape>
            <v:shape id="_x0000_s1432" alt="" style="position:absolute;left:9023;top:9870;width:0;height:465" coordorigin="9023,9870" coordsize="0,465" path="m9023,10335r,-465e" filled="f" strokeweight=".85pt">
              <v:path arrowok="t"/>
            </v:shape>
            <v:shape id="_x0000_s1433" alt="" style="position:absolute;left:5198;top:9870;width:0;height:465" coordorigin="5198,9870" coordsize="0,465" path="m5198,10335r,-465e" filled="f" strokeweight=".85pt">
              <v:path arrowok="t"/>
            </v:shape>
            <v:shape id="_x0000_s1434" alt="" style="position:absolute;left:7118;top:9870;width:0;height:465" coordorigin="7118,9870" coordsize="0,465" path="m7118,10335r,-465e" filled="f" strokeweight=".85pt">
              <v:path arrowok="t"/>
            </v:shape>
            <v:shape id="_x0000_s1435" alt="" style="position:absolute;left:3278;top:9870;width:0;height:465" coordorigin="3278,9870" coordsize="0,465" path="m3278,10335r,-465e" filled="f" strokeweight=".85pt">
              <v:path arrowok="t"/>
            </v:shape>
            <v:shape id="_x0000_s1436" alt="" style="position:absolute;left:5198;top:9870;width:0;height:465" coordorigin="5198,9870" coordsize="0,465" path="m5198,10335r,-465e" filled="f" strokeweight=".85pt">
              <v:path arrowok="t"/>
            </v:shape>
            <v:shape id="_x0000_s1437" alt="" style="position:absolute;left:1343;top:9870;width:0;height:465" coordorigin="1343,9870" coordsize="0,465" path="m1343,10335r,-465e" filled="f" strokeweight=".85pt">
              <v:path arrowok="t"/>
            </v:shape>
            <v:shape id="_x0000_s1438" alt="" style="position:absolute;left:3278;top:9870;width:0;height:465" coordorigin="3278,9870" coordsize="0,465" path="m3278,10335r,-465e" filled="f" strokeweight=".85pt">
              <v:path arrowok="t"/>
            </v:shape>
            <v:shape id="_x0000_s1439" alt="" style="position:absolute;left:9023;top:9405;width:0;height:465" coordorigin="9023,9405" coordsize="0,465" path="m9023,9870r,-465e" filled="f" strokeweight=".85pt">
              <v:path arrowok="t"/>
            </v:shape>
            <v:shape id="_x0000_s1440" alt="" style="position:absolute;left:10943;top:9405;width:0;height:465" coordorigin="10943,9405" coordsize="0,465" path="m10943,9870r,-465e" filled="f" strokeweight=".85pt">
              <v:path arrowok="t"/>
            </v:shape>
            <v:shape id="_x0000_s1441" alt="" style="position:absolute;left:7118;top:9405;width:0;height:465" coordorigin="7118,9405" coordsize="0,465" path="m7118,9870r,-465e" filled="f" strokeweight=".85pt">
              <v:path arrowok="t"/>
            </v:shape>
            <v:shape id="_x0000_s1442" alt="" style="position:absolute;left:9023;top:9405;width:0;height:465" coordorigin="9023,9405" coordsize="0,465" path="m9023,9870r,-465e" filled="f" strokeweight=".85pt">
              <v:path arrowok="t"/>
            </v:shape>
            <v:shape id="_x0000_s1443" alt="" style="position:absolute;left:5198;top:9405;width:0;height:465" coordorigin="5198,9405" coordsize="0,465" path="m5198,9870r,-465e" filled="f" strokeweight=".85pt">
              <v:path arrowok="t"/>
            </v:shape>
            <v:shape id="_x0000_s1444" alt="" style="position:absolute;left:7118;top:9405;width:0;height:465" coordorigin="7118,9405" coordsize="0,465" path="m7118,9870r,-465e" filled="f" strokeweight=".85pt">
              <v:path arrowok="t"/>
            </v:shape>
            <v:shape id="_x0000_s1445" alt="" style="position:absolute;left:3278;top:9405;width:0;height:465" coordorigin="3278,9405" coordsize="0,465" path="m3278,9870r,-465e" filled="f" strokeweight=".85pt">
              <v:path arrowok="t"/>
            </v:shape>
            <v:shape id="_x0000_s1446" alt="" style="position:absolute;left:5198;top:9405;width:0;height:465" coordorigin="5198,9405" coordsize="0,465" path="m5198,9870r,-465e" filled="f" strokeweight=".85pt">
              <v:path arrowok="t"/>
            </v:shape>
            <v:shape id="_x0000_s1447" alt="" style="position:absolute;left:1343;top:9405;width:0;height:465" coordorigin="1343,9405" coordsize="0,465" path="m1343,9870r,-465e" filled="f" strokeweight=".85pt">
              <v:path arrowok="t"/>
            </v:shape>
            <v:shape id="_x0000_s1448" alt="" style="position:absolute;left:3278;top:9405;width:0;height:465" coordorigin="3278,9405" coordsize="0,465" path="m3278,9870r,-465e" filled="f" strokeweight=".85pt">
              <v:path arrowok="t"/>
            </v:shape>
            <v:shape id="_x0000_s1449" alt="" style="position:absolute;left:9023;top:8940;width:0;height:465" coordorigin="9023,8940" coordsize="0,465" path="m9023,9405r,-465e" filled="f" strokeweight=".85pt">
              <v:path arrowok="t"/>
            </v:shape>
            <v:shape id="_x0000_s1450" alt="" style="position:absolute;left:10943;top:8940;width:0;height:465" coordorigin="10943,8940" coordsize="0,465" path="m10943,9405r,-465e" filled="f" strokeweight=".85pt">
              <v:path arrowok="t"/>
            </v:shape>
            <v:shape id="_x0000_s1451" alt="" style="position:absolute;left:7118;top:8940;width:0;height:465" coordorigin="7118,8940" coordsize="0,465" path="m7118,9405r,-465e" filled="f" strokeweight=".85pt">
              <v:path arrowok="t"/>
            </v:shape>
            <v:shape id="_x0000_s1452" alt="" style="position:absolute;left:9023;top:8940;width:0;height:465" coordorigin="9023,8940" coordsize="0,465" path="m9023,9405r,-465e" filled="f" strokeweight=".85pt">
              <v:path arrowok="t"/>
            </v:shape>
            <v:shape id="_x0000_s1453" alt="" style="position:absolute;left:5198;top:8940;width:0;height:465" coordorigin="5198,8940" coordsize="0,465" path="m5198,9405r,-465e" filled="f" strokeweight=".85pt">
              <v:path arrowok="t"/>
            </v:shape>
            <v:shape id="_x0000_s1454" alt="" style="position:absolute;left:7118;top:8940;width:0;height:465" coordorigin="7118,8940" coordsize="0,465" path="m7118,9405r,-465e" filled="f" strokeweight=".85pt">
              <v:path arrowok="t"/>
            </v:shape>
            <v:shape id="_x0000_s1455" alt="" style="position:absolute;left:3278;top:8940;width:0;height:465" coordorigin="3278,8940" coordsize="0,465" path="m3278,9405r,-465e" filled="f" strokeweight=".85pt">
              <v:path arrowok="t"/>
            </v:shape>
            <v:shape id="_x0000_s1456" alt="" style="position:absolute;left:5198;top:8940;width:0;height:465" coordorigin="5198,8940" coordsize="0,465" path="m5198,9405r,-465e" filled="f" strokeweight=".85pt">
              <v:path arrowok="t"/>
            </v:shape>
            <v:shape id="_x0000_s1457" alt="" style="position:absolute;left:1343;top:8940;width:0;height:465" coordorigin="1343,8940" coordsize="0,465" path="m1343,9405r,-465e" filled="f" strokeweight=".85pt">
              <v:path arrowok="t"/>
            </v:shape>
            <v:shape id="_x0000_s1458" alt="" style="position:absolute;left:3278;top:8940;width:0;height:465" coordorigin="3278,8940" coordsize="0,465" path="m3278,9405r,-465e" filled="f" strokeweight=".85pt">
              <v:path arrowok="t"/>
            </v:shape>
            <v:shape id="_x0000_s1459" alt="" style="position:absolute;left:9023;top:8475;width:0;height:465" coordorigin="9023,8475" coordsize="0,465" path="m9023,8940r,-465e" filled="f" strokeweight=".85pt">
              <v:path arrowok="t"/>
            </v:shape>
            <v:shape id="_x0000_s1460" alt="" style="position:absolute;left:10943;top:8475;width:0;height:465" coordorigin="10943,8475" coordsize="0,465" path="m10943,8940r,-465e" filled="f" strokeweight=".85pt">
              <v:path arrowok="t"/>
            </v:shape>
            <v:shape id="_x0000_s1461" alt="" style="position:absolute;left:7118;top:8475;width:0;height:465" coordorigin="7118,8475" coordsize="0,465" path="m7118,8940r,-465e" filled="f" strokeweight=".85pt">
              <v:path arrowok="t"/>
            </v:shape>
            <v:shape id="_x0000_s1462" alt="" style="position:absolute;left:9023;top:8475;width:0;height:465" coordorigin="9023,8475" coordsize="0,465" path="m9023,8940r,-465e" filled="f" strokeweight=".85pt">
              <v:path arrowok="t"/>
            </v:shape>
            <v:shape id="_x0000_s1463" alt="" style="position:absolute;left:5198;top:8475;width:0;height:465" coordorigin="5198,8475" coordsize="0,465" path="m5198,8940r,-465e" filled="f" strokeweight=".85pt">
              <v:path arrowok="t"/>
            </v:shape>
            <v:shape id="_x0000_s1464" alt="" style="position:absolute;left:7118;top:8475;width:0;height:465" coordorigin="7118,8475" coordsize="0,465" path="m7118,8940r,-465e" filled="f" strokeweight=".85pt">
              <v:path arrowok="t"/>
            </v:shape>
            <v:shape id="_x0000_s1465" alt="" style="position:absolute;left:3278;top:8475;width:0;height:465" coordorigin="3278,8475" coordsize="0,465" path="m3278,8940r,-465e" filled="f" strokeweight=".85pt">
              <v:path arrowok="t"/>
            </v:shape>
            <v:shape id="_x0000_s1466" alt="" style="position:absolute;left:5198;top:8475;width:0;height:465" coordorigin="5198,8475" coordsize="0,465" path="m5198,8940r,-465e" filled="f" strokeweight=".85pt">
              <v:path arrowok="t"/>
            </v:shape>
            <v:shape id="_x0000_s1467" alt="" style="position:absolute;left:1343;top:8475;width:0;height:465" coordorigin="1343,8475" coordsize="0,465" path="m1343,8940r,-465e" filled="f" strokeweight=".85pt">
              <v:path arrowok="t"/>
            </v:shape>
            <v:shape id="_x0000_s1468" alt="" style="position:absolute;left:3278;top:8475;width:0;height:465" coordorigin="3278,8475" coordsize="0,465" path="m3278,8940r,-465e" filled="f" strokeweight=".85pt">
              <v:path arrowok="t"/>
            </v:shape>
            <v:shape id="_x0000_s1469" alt="" style="position:absolute;left:9023;top:8010;width:0;height:465" coordorigin="9023,8010" coordsize="0,465" path="m9023,8475r,-465e" filled="f" strokeweight=".85pt">
              <v:path arrowok="t"/>
            </v:shape>
            <v:shape id="_x0000_s1470" alt="" style="position:absolute;left:10943;top:8010;width:0;height:465" coordorigin="10943,8010" coordsize="0,465" path="m10943,8475r,-465e" filled="f" strokeweight=".85pt">
              <v:path arrowok="t"/>
            </v:shape>
            <v:shape id="_x0000_s1471" alt="" style="position:absolute;left:7118;top:8010;width:0;height:465" coordorigin="7118,8010" coordsize="0,465" path="m7118,8475r,-465e" filled="f" strokeweight=".85pt">
              <v:path arrowok="t"/>
            </v:shape>
            <v:shape id="_x0000_s1472" alt="" style="position:absolute;left:9023;top:8010;width:0;height:465" coordorigin="9023,8010" coordsize="0,465" path="m9023,8475r,-465e" filled="f" strokeweight=".85pt">
              <v:path arrowok="t"/>
            </v:shape>
            <v:shape id="_x0000_s1473" alt="" style="position:absolute;left:5198;top:8010;width:0;height:465" coordorigin="5198,8010" coordsize="0,465" path="m5198,8475r,-465e" filled="f" strokeweight=".85pt">
              <v:path arrowok="t"/>
            </v:shape>
            <v:shape id="_x0000_s1474" alt="" style="position:absolute;left:7118;top:8010;width:0;height:465" coordorigin="7118,8010" coordsize="0,465" path="m7118,8475r,-465e" filled="f" strokeweight=".85pt">
              <v:path arrowok="t"/>
            </v:shape>
            <v:shape id="_x0000_s1475" alt="" style="position:absolute;left:3278;top:8010;width:0;height:465" coordorigin="3278,8010" coordsize="0,465" path="m3278,8475r,-465e" filled="f" strokeweight=".85pt">
              <v:path arrowok="t"/>
            </v:shape>
            <v:shape id="_x0000_s1476" alt="" style="position:absolute;left:5198;top:8010;width:0;height:465" coordorigin="5198,8010" coordsize="0,465" path="m5198,8475r,-465e" filled="f" strokeweight=".85pt">
              <v:path arrowok="t"/>
            </v:shape>
            <v:shape id="_x0000_s1477" alt="" style="position:absolute;left:1343;top:8010;width:0;height:465" coordorigin="1343,8010" coordsize="0,465" path="m1343,8475r,-465e" filled="f" strokeweight=".85pt">
              <v:path arrowok="t"/>
            </v:shape>
            <v:shape id="_x0000_s1478" alt="" style="position:absolute;left:3278;top:8010;width:0;height:465" coordorigin="3278,8010" coordsize="0,465" path="m3278,8475r,-465e" filled="f" strokeweight=".85pt">
              <v:path arrowok="t"/>
            </v:shape>
            <v:shape id="_x0000_s1479" alt="" style="position:absolute;left:9023;top:7545;width:0;height:465" coordorigin="9023,7545" coordsize="0,465" path="m9023,8010r,-465e" filled="f" strokeweight=".85pt">
              <v:path arrowok="t"/>
            </v:shape>
            <v:shape id="_x0000_s1480" alt="" style="position:absolute;left:10943;top:7545;width:0;height:465" coordorigin="10943,7545" coordsize="0,465" path="m10943,8010r,-465e" filled="f" strokeweight=".85pt">
              <v:path arrowok="t"/>
            </v:shape>
            <v:shape id="_x0000_s1481" alt="" style="position:absolute;left:7118;top:7545;width:0;height:465" coordorigin="7118,7545" coordsize="0,465" path="m7118,8010r,-465e" filled="f" strokeweight=".85pt">
              <v:path arrowok="t"/>
            </v:shape>
            <v:shape id="_x0000_s1482" alt="" style="position:absolute;left:9023;top:7545;width:0;height:465" coordorigin="9023,7545" coordsize="0,465" path="m9023,8010r,-465e" filled="f" strokeweight=".85pt">
              <v:path arrowok="t"/>
            </v:shape>
            <v:shape id="_x0000_s1483" alt="" style="position:absolute;left:5198;top:7545;width:0;height:465" coordorigin="5198,7545" coordsize="0,465" path="m5198,8010r,-465e" filled="f" strokeweight=".85pt">
              <v:path arrowok="t"/>
            </v:shape>
            <v:shape id="_x0000_s1484" alt="" style="position:absolute;left:7118;top:7545;width:0;height:465" coordorigin="7118,7545" coordsize="0,465" path="m7118,8010r,-465e" filled="f" strokeweight=".85pt">
              <v:path arrowok="t"/>
            </v:shape>
            <v:shape id="_x0000_s1485" alt="" style="position:absolute;left:3278;top:7545;width:0;height:465" coordorigin="3278,7545" coordsize="0,465" path="m3278,8010r,-465e" filled="f" strokeweight=".85pt">
              <v:path arrowok="t"/>
            </v:shape>
            <v:shape id="_x0000_s1486" alt="" style="position:absolute;left:5198;top:7545;width:0;height:465" coordorigin="5198,7545" coordsize="0,465" path="m5198,8010r,-465e" filled="f" strokeweight=".85pt">
              <v:path arrowok="t"/>
            </v:shape>
            <v:shape id="_x0000_s1487" alt="" style="position:absolute;left:1343;top:7545;width:0;height:465" coordorigin="1343,7545" coordsize="0,465" path="m1343,8010r,-465e" filled="f" strokeweight=".85pt">
              <v:path arrowok="t"/>
            </v:shape>
            <v:shape id="_x0000_s1488" alt="" style="position:absolute;left:3278;top:7545;width:0;height:465" coordorigin="3278,7545" coordsize="0,465" path="m3278,8010r,-465e" filled="f" strokeweight=".85pt">
              <v:path arrowok="t"/>
            </v:shape>
            <v:shape id="_x0000_s1489" alt="" style="position:absolute;left:9023;top:7080;width:0;height:465" coordorigin="9023,7080" coordsize="0,465" path="m9023,7545r,-465e" filled="f" strokeweight=".85pt">
              <v:path arrowok="t"/>
            </v:shape>
            <v:shape id="_x0000_s1490" alt="" style="position:absolute;left:10943;top:7080;width:0;height:465" coordorigin="10943,7080" coordsize="0,465" path="m10943,7545r,-465e" filled="f" strokeweight=".85pt">
              <v:path arrowok="t"/>
            </v:shape>
            <v:shape id="_x0000_s1491" alt="" style="position:absolute;left:7118;top:7080;width:0;height:465" coordorigin="7118,7080" coordsize="0,465" path="m7118,7545r,-465e" filled="f" strokeweight=".85pt">
              <v:path arrowok="t"/>
            </v:shape>
            <v:shape id="_x0000_s1492" alt="" style="position:absolute;left:9023;top:7080;width:0;height:465" coordorigin="9023,7080" coordsize="0,465" path="m9023,7545r,-465e" filled="f" strokeweight=".85pt">
              <v:path arrowok="t"/>
            </v:shape>
            <v:shape id="_x0000_s1493" alt="" style="position:absolute;left:5198;top:7080;width:0;height:465" coordorigin="5198,7080" coordsize="0,465" path="m5198,7545r,-465e" filled="f" strokeweight=".85pt">
              <v:path arrowok="t"/>
            </v:shape>
            <v:shape id="_x0000_s1494" alt="" style="position:absolute;left:7118;top:7080;width:0;height:465" coordorigin="7118,7080" coordsize="0,465" path="m7118,7545r,-465e" filled="f" strokeweight=".85pt">
              <v:path arrowok="t"/>
            </v:shape>
            <v:shape id="_x0000_s1495" alt="" style="position:absolute;left:3278;top:7080;width:0;height:465" coordorigin="3278,7080" coordsize="0,465" path="m3278,7545r,-465e" filled="f" strokeweight=".85pt">
              <v:path arrowok="t"/>
            </v:shape>
            <v:shape id="_x0000_s1496" alt="" style="position:absolute;left:5198;top:7080;width:0;height:465" coordorigin="5198,7080" coordsize="0,465" path="m5198,7545r,-465e" filled="f" strokeweight=".85pt">
              <v:path arrowok="t"/>
            </v:shape>
            <v:shape id="_x0000_s1497" alt="" style="position:absolute;left:1343;top:7080;width:0;height:465" coordorigin="1343,7080" coordsize="0,465" path="m1343,7545r,-465e" filled="f" strokeweight=".85pt">
              <v:path arrowok="t"/>
            </v:shape>
            <v:shape id="_x0000_s1498" alt="" style="position:absolute;left:3278;top:7080;width:0;height:465" coordorigin="3278,7080" coordsize="0,465" path="m3278,7545r,-465e" filled="f" strokeweight=".85pt">
              <v:path arrowok="t"/>
            </v:shape>
            <v:shape id="_x0000_s1499" alt="" style="position:absolute;left:9023;top:6615;width:0;height:465" coordorigin="9023,6615" coordsize="0,465" path="m9023,7080r,-465e" filled="f" strokeweight=".85pt">
              <v:path arrowok="t"/>
            </v:shape>
            <v:shape id="_x0000_s1500" alt="" style="position:absolute;left:10943;top:6615;width:0;height:465" coordorigin="10943,6615" coordsize="0,465" path="m10943,7080r,-465e" filled="f" strokeweight=".85pt">
              <v:path arrowok="t"/>
            </v:shape>
            <v:shape id="_x0000_s1501" alt="" style="position:absolute;left:7118;top:6615;width:0;height:465" coordorigin="7118,6615" coordsize="0,465" path="m7118,7080r,-465e" filled="f" strokeweight=".85pt">
              <v:path arrowok="t"/>
            </v:shape>
            <v:shape id="_x0000_s1502" alt="" style="position:absolute;left:9023;top:6615;width:0;height:465" coordorigin="9023,6615" coordsize="0,465" path="m9023,7080r,-465e" filled="f" strokeweight=".85pt">
              <v:path arrowok="t"/>
            </v:shape>
            <v:shape id="_x0000_s1503" alt="" style="position:absolute;left:5198;top:6615;width:0;height:465" coordorigin="5198,6615" coordsize="0,465" path="m5198,7080r,-465e" filled="f" strokeweight=".85pt">
              <v:path arrowok="t"/>
            </v:shape>
            <v:shape id="_x0000_s1504" alt="" style="position:absolute;left:7118;top:6615;width:0;height:465" coordorigin="7118,6615" coordsize="0,465" path="m7118,7080r,-465e" filled="f" strokeweight=".85pt">
              <v:path arrowok="t"/>
            </v:shape>
            <v:shape id="_x0000_s1505" alt="" style="position:absolute;left:3278;top:6615;width:0;height:465" coordorigin="3278,6615" coordsize="0,465" path="m3278,7080r,-465e" filled="f" strokeweight=".85pt">
              <v:path arrowok="t"/>
            </v:shape>
            <v:shape id="_x0000_s1506" alt="" style="position:absolute;left:5198;top:6615;width:0;height:465" coordorigin="5198,6615" coordsize="0,465" path="m5198,7080r,-465e" filled="f" strokeweight=".85pt">
              <v:path arrowok="t"/>
            </v:shape>
            <v:shape id="_x0000_s1507" alt="" style="position:absolute;left:1343;top:6615;width:0;height:465" coordorigin="1343,6615" coordsize="0,465" path="m1343,7080r,-465e" filled="f" strokeweight=".85pt">
              <v:path arrowok="t"/>
            </v:shape>
            <v:shape id="_x0000_s1508" alt="" style="position:absolute;left:3278;top:6615;width:0;height:465" coordorigin="3278,6615" coordsize="0,465" path="m3278,7080r,-465e" filled="f" strokeweight=".85pt">
              <v:path arrowok="t"/>
            </v:shape>
            <v:shape id="_x0000_s1509" alt="" style="position:absolute;left:9023;top:6150;width:0;height:465" coordorigin="9023,6150" coordsize="0,465" path="m9023,6615r,-465e" filled="f" strokeweight=".85pt">
              <v:path arrowok="t"/>
            </v:shape>
            <v:shape id="_x0000_s1510" alt="" style="position:absolute;left:10943;top:6150;width:0;height:465" coordorigin="10943,6150" coordsize="0,465" path="m10943,6615r,-465e" filled="f" strokeweight=".85pt">
              <v:path arrowok="t"/>
            </v:shape>
            <v:shape id="_x0000_s1511" alt="" style="position:absolute;left:7118;top:6150;width:0;height:465" coordorigin="7118,6150" coordsize="0,465" path="m7118,6615r,-465e" filled="f" strokeweight=".85pt">
              <v:path arrowok="t"/>
            </v:shape>
            <v:shape id="_x0000_s1512" alt="" style="position:absolute;left:9023;top:6150;width:0;height:465" coordorigin="9023,6150" coordsize="0,465" path="m9023,6615r,-465e" filled="f" strokeweight=".85pt">
              <v:path arrowok="t"/>
            </v:shape>
            <v:shape id="_x0000_s1513" alt="" style="position:absolute;left:5198;top:6150;width:0;height:465" coordorigin="5198,6150" coordsize="0,465" path="m5198,6615r,-465e" filled="f" strokeweight=".85pt">
              <v:path arrowok="t"/>
            </v:shape>
            <v:shape id="_x0000_s1514" alt="" style="position:absolute;left:7118;top:6150;width:0;height:465" coordorigin="7118,6150" coordsize="0,465" path="m7118,6615r,-465e" filled="f" strokeweight=".85pt">
              <v:path arrowok="t"/>
            </v:shape>
            <v:shape id="_x0000_s1515" alt="" style="position:absolute;left:3278;top:6150;width:0;height:465" coordorigin="3278,6150" coordsize="0,465" path="m3278,6615r,-465e" filled="f" strokeweight=".85pt">
              <v:path arrowok="t"/>
            </v:shape>
            <v:shape id="_x0000_s1516" alt="" style="position:absolute;left:5198;top:6150;width:0;height:465" coordorigin="5198,6150" coordsize="0,465" path="m5198,6615r,-465e" filled="f" strokeweight=".85pt">
              <v:path arrowok="t"/>
            </v:shape>
            <v:shape id="_x0000_s1517" alt="" style="position:absolute;left:1343;top:6150;width:0;height:465" coordorigin="1343,6150" coordsize="0,465" path="m1343,6615r,-465e" filled="f" strokeweight=".85pt">
              <v:path arrowok="t"/>
            </v:shape>
            <v:shape id="_x0000_s1518" alt="" style="position:absolute;left:3278;top:6150;width:0;height:465" coordorigin="3278,6150" coordsize="0,465" path="m3278,6615r,-465e" filled="f" strokeweight=".85pt">
              <v:path arrowok="t"/>
            </v:shape>
            <v:shape id="_x0000_s1519" alt="" style="position:absolute;left:9023;top:5685;width:0;height:465" coordorigin="9023,5685" coordsize="0,465" path="m9023,6150r,-465e" filled="f" strokeweight=".85pt">
              <v:path arrowok="t"/>
            </v:shape>
            <v:shape id="_x0000_s1520" alt="" style="position:absolute;left:10943;top:5685;width:0;height:465" coordorigin="10943,5685" coordsize="0,465" path="m10943,6150r,-465e" filled="f" strokeweight=".85pt">
              <v:path arrowok="t"/>
            </v:shape>
            <v:shape id="_x0000_s1521" alt="" style="position:absolute;left:7118;top:5685;width:0;height:465" coordorigin="7118,5685" coordsize="0,465" path="m7118,6150r,-465e" filled="f" strokeweight=".85pt">
              <v:path arrowok="t"/>
            </v:shape>
            <v:shape id="_x0000_s1522" alt="" style="position:absolute;left:9023;top:5685;width:0;height:465" coordorigin="9023,5685" coordsize="0,465" path="m9023,6150r,-465e" filled="f" strokeweight=".85pt">
              <v:path arrowok="t"/>
            </v:shape>
            <v:shape id="_x0000_s1523" alt="" style="position:absolute;left:5198;top:5685;width:0;height:465" coordorigin="5198,5685" coordsize="0,465" path="m5198,6150r,-465e" filled="f" strokeweight=".85pt">
              <v:path arrowok="t"/>
            </v:shape>
            <v:shape id="_x0000_s1524" alt="" style="position:absolute;left:7118;top:5685;width:0;height:465" coordorigin="7118,5685" coordsize="0,465" path="m7118,6150r,-465e" filled="f" strokeweight=".85pt">
              <v:path arrowok="t"/>
            </v:shape>
            <v:shape id="_x0000_s1525" alt="" style="position:absolute;left:3278;top:5685;width:0;height:465" coordorigin="3278,5685" coordsize="0,465" path="m3278,6150r,-465e" filled="f" strokeweight=".85pt">
              <v:path arrowok="t"/>
            </v:shape>
            <v:shape id="_x0000_s1526" alt="" style="position:absolute;left:5198;top:5685;width:0;height:465" coordorigin="5198,5685" coordsize="0,465" path="m5198,6150r,-465e" filled="f" strokeweight=".85pt">
              <v:path arrowok="t"/>
            </v:shape>
            <v:shape id="_x0000_s1527" alt="" style="position:absolute;left:1343;top:5685;width:0;height:465" coordorigin="1343,5685" coordsize="0,465" path="m1343,6150r,-465e" filled="f" strokeweight=".85pt">
              <v:path arrowok="t"/>
            </v:shape>
            <v:shape id="_x0000_s1528" alt="" style="position:absolute;left:3278;top:5685;width:0;height:465" coordorigin="3278,5685" coordsize="0,465" path="m3278,6150r,-465e" filled="f" strokeweight=".85pt">
              <v:path arrowok="t"/>
            </v:shape>
            <v:shape id="_x0000_s1529" alt="" style="position:absolute;left:9015;top:5363;width:1935;height:0" coordorigin="9015,5363" coordsize="1935,0" path="m9015,5363r1935,e" filled="f" strokeweight=".85pt">
              <v:path arrowok="t"/>
            </v:shape>
            <v:shape id="_x0000_s1530" alt="" style="position:absolute;left:9023;top:5355;width:0;height:330" coordorigin="9023,5355" coordsize="0,330" path="m9023,5685r,-330e" filled="f" strokeweight=".85pt">
              <v:path arrowok="t"/>
            </v:shape>
            <v:shape id="_x0000_s1531" alt="" style="position:absolute;left:10943;top:5355;width:0;height:330" coordorigin="10943,5355" coordsize="0,330" path="m10943,5685r,-330e" filled="f" strokeweight=".85pt">
              <v:path arrowok="t"/>
            </v:shape>
            <v:shape id="_x0000_s1532" alt="" style="position:absolute;left:7110;top:5363;width:1920;height:0" coordorigin="7110,5363" coordsize="1920,0" path="m7110,5363r1920,e" filled="f" strokeweight=".85pt">
              <v:path arrowok="t"/>
            </v:shape>
            <v:shape id="_x0000_s1533" alt="" style="position:absolute;left:7118;top:5355;width:0;height:330" coordorigin="7118,5355" coordsize="0,330" path="m7118,5685r,-330e" filled="f" strokeweight=".85pt">
              <v:path arrowok="t"/>
            </v:shape>
            <v:shape id="_x0000_s1534" alt="" style="position:absolute;left:9023;top:5355;width:0;height:330" coordorigin="9023,5355" coordsize="0,330" path="m9023,5685r,-330e" filled="f" strokeweight=".85pt">
              <v:path arrowok="t"/>
            </v:shape>
            <v:shape id="_x0000_s1535" alt="" style="position:absolute;left:5190;top:5363;width:1935;height:0" coordorigin="5190,5363" coordsize="1935,0" path="m5190,5363r1935,e" filled="f" strokeweight=".85pt">
              <v:path arrowok="t"/>
            </v:shape>
            <v:shape id="_x0000_s1536" alt="" style="position:absolute;left:5198;top:5355;width:0;height:330" coordorigin="5198,5355" coordsize="0,330" path="m5198,5685r,-330e" filled="f" strokeweight=".85pt">
              <v:path arrowok="t"/>
            </v:shape>
            <v:shape id="_x0000_s1537" alt="" style="position:absolute;left:7118;top:5355;width:0;height:330" coordorigin="7118,5355" coordsize="0,330" path="m7118,5685r,-330e" filled="f" strokeweight=".85pt">
              <v:path arrowok="t"/>
            </v:shape>
            <v:shape id="_x0000_s1538" alt="" style="position:absolute;left:3270;top:5363;width:1935;height:0" coordorigin="3270,5363" coordsize="1935,0" path="m3270,5363r1935,e" filled="f" strokeweight=".85pt">
              <v:path arrowok="t"/>
            </v:shape>
            <v:shape id="_x0000_s1539" alt="" style="position:absolute;left:3278;top:5355;width:0;height:330" coordorigin="3278,5355" coordsize="0,330" path="m3278,5685r,-330e" filled="f" strokeweight=".85pt">
              <v:path arrowok="t"/>
            </v:shape>
            <v:shape id="_x0000_s1540" alt="" style="position:absolute;left:5198;top:5355;width:0;height:330" coordorigin="5198,5355" coordsize="0,330" path="m5198,5685r,-330e" filled="f" strokeweight=".85pt">
              <v:path arrowok="t"/>
            </v:shape>
            <v:shape id="_x0000_s1541" alt="" style="position:absolute;left:1335;top:5363;width:1950;height:0" coordorigin="1335,5363" coordsize="1950,0" path="m1335,5363r1950,e" filled="f" strokeweight=".85pt">
              <v:path arrowok="t"/>
            </v:shape>
            <v:shape id="_x0000_s1542" alt="" style="position:absolute;left:1343;top:5355;width:0;height:330" coordorigin="1343,5355" coordsize="0,330" path="m1343,5685r,-330e" filled="f" strokeweight=".85pt">
              <v:path arrowok="t"/>
            </v:shape>
            <v:shape id="_x0000_s1543" alt="" style="position:absolute;left:3278;top:5355;width:0;height:330" coordorigin="3278,5355" coordsize="0,330" path="m3278,5685r,-330e" filled="f" strokeweight=".85pt">
              <v:path arrowok="t"/>
            </v:shape>
            <v:shape id="_x0000_s1544" alt="" style="position:absolute;left:9015;top:5363;width:1935;height:0" coordorigin="9015,5363" coordsize="1935,0" path="m9015,5363r1935,e" filled="f" strokeweight=".85pt">
              <v:path arrowok="t"/>
            </v:shape>
            <v:shape id="_x0000_s1545" alt="" style="position:absolute;left:9023;top:5145;width:0;height:225" coordorigin="9023,5145" coordsize="0,225" path="m9023,5370r,-225e" filled="f" strokeweight=".85pt">
              <v:path arrowok="t"/>
            </v:shape>
            <v:shape id="_x0000_s1546" alt="" style="position:absolute;left:10943;top:5145;width:0;height:225" coordorigin="10943,5145" coordsize="0,225" path="m10943,5370r,-225e" filled="f" strokeweight=".85pt">
              <v:path arrowok="t"/>
            </v:shape>
            <v:shape id="_x0000_s1547" alt="" style="position:absolute;left:7110;top:5363;width:1920;height:0" coordorigin="7110,5363" coordsize="1920,0" path="m7110,5363r1920,e" filled="f" strokeweight=".85pt">
              <v:path arrowok="t"/>
            </v:shape>
            <v:shape id="_x0000_s1548" alt="" style="position:absolute;left:7118;top:5145;width:0;height:225" coordorigin="7118,5145" coordsize="0,225" path="m7118,5370r,-225e" filled="f" strokeweight=".85pt">
              <v:path arrowok="t"/>
            </v:shape>
            <v:shape id="_x0000_s1549" alt="" style="position:absolute;left:9023;top:5145;width:0;height:225" coordorigin="9023,5145" coordsize="0,225" path="m9023,5370r,-225e" filled="f" strokeweight=".85pt">
              <v:path arrowok="t"/>
            </v:shape>
            <v:shape id="_x0000_s1550" alt="" style="position:absolute;left:5190;top:5363;width:1935;height:0" coordorigin="5190,5363" coordsize="1935,0" path="m5190,5363r1935,e" filled="f" strokeweight=".85pt">
              <v:path arrowok="t"/>
            </v:shape>
            <v:shape id="_x0000_s1551" alt="" style="position:absolute;left:5198;top:5145;width:0;height:225" coordorigin="5198,5145" coordsize="0,225" path="m5198,5370r,-225e" filled="f" strokeweight=".85pt">
              <v:path arrowok="t"/>
            </v:shape>
            <v:shape id="_x0000_s1552" alt="" style="position:absolute;left:7118;top:5145;width:0;height:225" coordorigin="7118,5145" coordsize="0,225" path="m7118,5370r,-225e" filled="f" strokeweight=".85pt">
              <v:path arrowok="t"/>
            </v:shape>
            <v:shape id="_x0000_s1553" alt="" style="position:absolute;left:3270;top:5363;width:1935;height:0" coordorigin="3270,5363" coordsize="1935,0" path="m3270,5363r1935,e" filled="f" strokeweight=".85pt">
              <v:path arrowok="t"/>
            </v:shape>
            <v:shape id="_x0000_s1554" alt="" style="position:absolute;left:3278;top:5145;width:0;height:225" coordorigin="3278,5145" coordsize="0,225" path="m3278,5370r,-225e" filled="f" strokeweight=".85pt">
              <v:path arrowok="t"/>
            </v:shape>
            <v:shape id="_x0000_s1555" alt="" style="position:absolute;left:5198;top:5145;width:0;height:225" coordorigin="5198,5145" coordsize="0,225" path="m5198,5370r,-225e" filled="f" strokeweight=".85pt">
              <v:path arrowok="t"/>
            </v:shape>
            <v:shape id="_x0000_s1556" alt="" style="position:absolute;left:1335;top:5363;width:1950;height:0" coordorigin="1335,5363" coordsize="1950,0" path="m1335,5363r1950,e" filled="f" strokeweight=".85pt">
              <v:path arrowok="t"/>
            </v:shape>
            <v:shape id="_x0000_s1557" alt="" style="position:absolute;left:1343;top:5145;width:0;height:225" coordorigin="1343,5145" coordsize="0,225" path="m1343,5370r,-225e" filled="f" strokeweight=".85pt">
              <v:path arrowok="t"/>
            </v:shape>
            <v:shape id="_x0000_s1558" alt="" style="position:absolute;left:3278;top:5145;width:0;height:225" coordorigin="3278,5145" coordsize="0,225" path="m3278,5370r,-225e" filled="f" strokeweight=".85pt">
              <v:path arrowok="t"/>
            </v:shape>
            <v:shape id="_x0000_s1559" alt="" style="position:absolute;left:9015;top:4853;width:1935;height:0" coordorigin="9015,4853" coordsize="1935,0" path="m9015,4853r1935,e" filled="f" strokeweight=".85pt">
              <v:path arrowok="t"/>
            </v:shape>
            <v:shape id="_x0000_s1560" alt="" style="position:absolute;left:9023;top:4845;width:0;height:300" coordorigin="9023,4845" coordsize="0,300" path="m9023,5145r,-300e" filled="f" strokeweight=".85pt">
              <v:path arrowok="t"/>
            </v:shape>
            <v:shape id="_x0000_s1561" alt="" style="position:absolute;left:10943;top:4845;width:0;height:300" coordorigin="10943,4845" coordsize="0,300" path="m10943,5145r,-300e" filled="f" strokeweight=".85pt">
              <v:path arrowok="t"/>
            </v:shape>
            <v:shape id="_x0000_s1562" alt="" style="position:absolute;left:7110;top:4853;width:1920;height:0" coordorigin="7110,4853" coordsize="1920,0" path="m7110,4853r1920,e" filled="f" strokeweight=".85pt">
              <v:path arrowok="t"/>
            </v:shape>
            <v:shape id="_x0000_s1563" alt="" style="position:absolute;left:7118;top:4845;width:0;height:300" coordorigin="7118,4845" coordsize="0,300" path="m7118,5145r,-300e" filled="f" strokeweight=".85pt">
              <v:path arrowok="t"/>
            </v:shape>
            <v:shape id="_x0000_s1564" alt="" style="position:absolute;left:9023;top:4845;width:0;height:300" coordorigin="9023,4845" coordsize="0,300" path="m9023,5145r,-300e" filled="f" strokeweight=".85pt">
              <v:path arrowok="t"/>
            </v:shape>
            <v:shape id="_x0000_s1565" alt="" style="position:absolute;left:5190;top:4853;width:1935;height:0" coordorigin="5190,4853" coordsize="1935,0" path="m5190,4853r1935,e" filled="f" strokeweight=".85pt">
              <v:path arrowok="t"/>
            </v:shape>
            <v:shape id="_x0000_s1566" alt="" style="position:absolute;left:5198;top:4845;width:0;height:300" coordorigin="5198,4845" coordsize="0,300" path="m5198,5145r,-300e" filled="f" strokeweight=".85pt">
              <v:path arrowok="t"/>
            </v:shape>
            <v:shape id="_x0000_s1567" alt="" style="position:absolute;left:7118;top:4845;width:0;height:300" coordorigin="7118,4845" coordsize="0,300" path="m7118,5145r,-300e" filled="f" strokeweight=".85pt">
              <v:path arrowok="t"/>
            </v:shape>
            <v:shape id="_x0000_s1568" alt="" style="position:absolute;left:3270;top:4853;width:1935;height:0" coordorigin="3270,4853" coordsize="1935,0" path="m3270,4853r1935,e" filled="f" strokeweight=".85pt">
              <v:path arrowok="t"/>
            </v:shape>
            <v:shape id="_x0000_s1569" alt="" style="position:absolute;left:3278;top:4845;width:0;height:300" coordorigin="3278,4845" coordsize="0,300" path="m3278,5145r,-300e" filled="f" strokeweight=".85pt">
              <v:path arrowok="t"/>
            </v:shape>
            <v:shape id="_x0000_s1570" alt="" style="position:absolute;left:5198;top:4845;width:0;height:300" coordorigin="5198,4845" coordsize="0,300" path="m5198,5145r,-300e" filled="f" strokeweight=".85pt">
              <v:path arrowok="t"/>
            </v:shape>
            <v:shape id="_x0000_s1571" alt="" style="position:absolute;left:1335;top:4853;width:1950;height:0" coordorigin="1335,4853" coordsize="1950,0" path="m1335,4853r1950,e" filled="f" strokeweight=".85pt">
              <v:path arrowok="t"/>
            </v:shape>
            <v:shape id="_x0000_s1572" alt="" style="position:absolute;left:1343;top:4845;width:0;height:300" coordorigin="1343,4845" coordsize="0,300" path="m1343,5145r,-300e" filled="f" strokeweight=".85pt">
              <v:path arrowok="t"/>
            </v:shape>
            <v:shape id="_x0000_s1573" alt="" style="position:absolute;left:3278;top:4845;width:0;height:300" coordorigin="3278,4845" coordsize="0,300" path="m3278,5145r,-300e" filled="f" strokeweight=".85pt">
              <v:path arrowok="t"/>
            </v:shape>
            <w10:wrap anchorx="page" anchory="page"/>
          </v:group>
        </w:pict>
      </w:r>
    </w:p>
    <w:p w14:paraId="7D682151" w14:textId="77777777" w:rsidR="00F33C01" w:rsidRDefault="00431DC8">
      <w:pPr>
        <w:spacing w:before="29"/>
        <w:ind w:left="475"/>
        <w:rPr>
          <w:sz w:val="24"/>
          <w:szCs w:val="24"/>
        </w:rPr>
      </w:pPr>
      <w:r>
        <w:rPr>
          <w:sz w:val="24"/>
          <w:szCs w:val="24"/>
        </w:rPr>
        <w:t xml:space="preserve">Customer ID          </w:t>
      </w:r>
      <w:r w:rsidR="00DB6504">
        <w:rPr>
          <w:sz w:val="24"/>
          <w:szCs w:val="24"/>
        </w:rPr>
        <w:t xml:space="preserve">   </w:t>
      </w:r>
      <w:r>
        <w:rPr>
          <w:sz w:val="24"/>
          <w:szCs w:val="24"/>
        </w:rPr>
        <w:t xml:space="preserve">Housing Type              </w:t>
      </w:r>
      <w:r w:rsidR="00DB6504">
        <w:rPr>
          <w:sz w:val="24"/>
          <w:szCs w:val="24"/>
        </w:rPr>
        <w:t xml:space="preserve"> </w:t>
      </w:r>
      <w:r>
        <w:rPr>
          <w:sz w:val="24"/>
          <w:szCs w:val="24"/>
        </w:rPr>
        <w:t xml:space="preserve">Gender              </w:t>
      </w:r>
      <w:r w:rsidR="00DB6504">
        <w:rPr>
          <w:sz w:val="24"/>
          <w:szCs w:val="24"/>
        </w:rPr>
        <w:t xml:space="preserve"> </w:t>
      </w:r>
      <w:r>
        <w:rPr>
          <w:sz w:val="24"/>
          <w:szCs w:val="24"/>
        </w:rPr>
        <w:t>Marital Status               Class</w:t>
      </w:r>
    </w:p>
    <w:p w14:paraId="1ED30B6D" w14:textId="77777777" w:rsidR="00F33C01" w:rsidRDefault="00F33C01">
      <w:pPr>
        <w:spacing w:before="14" w:line="220" w:lineRule="exact"/>
        <w:rPr>
          <w:sz w:val="22"/>
          <w:szCs w:val="22"/>
        </w:rPr>
      </w:pPr>
    </w:p>
    <w:p w14:paraId="216A16C3" w14:textId="77777777" w:rsidR="00F33C01" w:rsidRDefault="00431DC8">
      <w:pPr>
        <w:ind w:left="992" w:right="622"/>
        <w:jc w:val="center"/>
        <w:rPr>
          <w:sz w:val="24"/>
          <w:szCs w:val="24"/>
        </w:rPr>
      </w:pPr>
      <w:r>
        <w:rPr>
          <w:sz w:val="24"/>
          <w:szCs w:val="24"/>
        </w:rPr>
        <w:t>1                       Apartment                   Male                     Married                       C0</w:t>
      </w:r>
    </w:p>
    <w:p w14:paraId="7DF7F939" w14:textId="77777777" w:rsidR="00F33C01" w:rsidRDefault="00F33C01">
      <w:pPr>
        <w:spacing w:before="19" w:line="200" w:lineRule="exact"/>
      </w:pPr>
    </w:p>
    <w:p w14:paraId="2D20FD5D" w14:textId="77777777" w:rsidR="00F33C01" w:rsidRDefault="00431DC8">
      <w:pPr>
        <w:ind w:left="992" w:right="622"/>
        <w:jc w:val="center"/>
        <w:rPr>
          <w:sz w:val="24"/>
          <w:szCs w:val="24"/>
        </w:rPr>
      </w:pPr>
      <w:r>
        <w:rPr>
          <w:sz w:val="24"/>
          <w:szCs w:val="24"/>
        </w:rPr>
        <w:t>2                          House                       Male                       Single                         C1</w:t>
      </w:r>
    </w:p>
    <w:p w14:paraId="65A4A3C9" w14:textId="77777777" w:rsidR="00F33C01" w:rsidRDefault="00F33C01">
      <w:pPr>
        <w:spacing w:before="9" w:line="180" w:lineRule="exact"/>
        <w:rPr>
          <w:sz w:val="18"/>
          <w:szCs w:val="18"/>
        </w:rPr>
      </w:pPr>
    </w:p>
    <w:p w14:paraId="782C4F66" w14:textId="77777777" w:rsidR="00F33C01" w:rsidRDefault="00431DC8">
      <w:pPr>
        <w:ind w:left="992" w:right="622"/>
        <w:jc w:val="center"/>
        <w:rPr>
          <w:sz w:val="24"/>
          <w:szCs w:val="24"/>
        </w:rPr>
      </w:pPr>
      <w:r>
        <w:rPr>
          <w:sz w:val="24"/>
          <w:szCs w:val="24"/>
        </w:rPr>
        <w:t>3                          House                     Female                    Married                       C1</w:t>
      </w:r>
    </w:p>
    <w:p w14:paraId="56EF0625" w14:textId="77777777" w:rsidR="00F33C01" w:rsidRDefault="00F33C01">
      <w:pPr>
        <w:spacing w:before="9" w:line="180" w:lineRule="exact"/>
        <w:rPr>
          <w:sz w:val="18"/>
          <w:szCs w:val="18"/>
        </w:rPr>
      </w:pPr>
    </w:p>
    <w:p w14:paraId="2ACBB0A7" w14:textId="77777777" w:rsidR="00F33C01" w:rsidRDefault="00431DC8">
      <w:pPr>
        <w:ind w:left="992" w:right="622"/>
        <w:jc w:val="center"/>
        <w:rPr>
          <w:sz w:val="24"/>
          <w:szCs w:val="24"/>
        </w:rPr>
      </w:pPr>
      <w:r>
        <w:rPr>
          <w:sz w:val="24"/>
          <w:szCs w:val="24"/>
        </w:rPr>
        <w:t>4                       Apartment                 Female                     Single                         C0</w:t>
      </w:r>
    </w:p>
    <w:p w14:paraId="6344D021" w14:textId="77777777" w:rsidR="00F33C01" w:rsidRDefault="00F33C01">
      <w:pPr>
        <w:spacing w:before="9" w:line="180" w:lineRule="exact"/>
        <w:rPr>
          <w:sz w:val="18"/>
          <w:szCs w:val="18"/>
        </w:rPr>
      </w:pPr>
    </w:p>
    <w:p w14:paraId="61F17D8B" w14:textId="77777777" w:rsidR="00F33C01" w:rsidRDefault="00431DC8">
      <w:pPr>
        <w:ind w:left="992" w:right="622"/>
        <w:jc w:val="center"/>
        <w:rPr>
          <w:sz w:val="24"/>
          <w:szCs w:val="24"/>
        </w:rPr>
      </w:pPr>
      <w:r>
        <w:rPr>
          <w:sz w:val="24"/>
          <w:szCs w:val="24"/>
        </w:rPr>
        <w:t>5                       Apartment                   Male                     Married                       C0</w:t>
      </w:r>
    </w:p>
    <w:p w14:paraId="086A2B7F" w14:textId="77777777" w:rsidR="00F33C01" w:rsidRDefault="00F33C01">
      <w:pPr>
        <w:spacing w:before="9" w:line="180" w:lineRule="exact"/>
        <w:rPr>
          <w:sz w:val="18"/>
          <w:szCs w:val="18"/>
        </w:rPr>
      </w:pPr>
    </w:p>
    <w:p w14:paraId="6C134D1F" w14:textId="77777777" w:rsidR="00F33C01" w:rsidRDefault="00DB6504" w:rsidP="009D77A6">
      <w:pPr>
        <w:ind w:left="992" w:right="622"/>
        <w:rPr>
          <w:sz w:val="24"/>
          <w:szCs w:val="24"/>
        </w:rPr>
      </w:pPr>
      <w:r>
        <w:rPr>
          <w:sz w:val="24"/>
          <w:szCs w:val="24"/>
        </w:rPr>
        <w:t xml:space="preserve">     </w:t>
      </w:r>
      <w:r w:rsidR="00431DC8">
        <w:rPr>
          <w:sz w:val="24"/>
          <w:szCs w:val="24"/>
        </w:rPr>
        <w:t>6                          Hostel                       Male                       Single                        C1</w:t>
      </w:r>
    </w:p>
    <w:p w14:paraId="3B82A1FC" w14:textId="77777777" w:rsidR="00F33C01" w:rsidRDefault="00F33C01">
      <w:pPr>
        <w:spacing w:before="9" w:line="180" w:lineRule="exact"/>
        <w:rPr>
          <w:sz w:val="18"/>
          <w:szCs w:val="18"/>
        </w:rPr>
      </w:pPr>
    </w:p>
    <w:p w14:paraId="1D8D26FA" w14:textId="77777777" w:rsidR="00F33C01" w:rsidRDefault="00431DC8">
      <w:pPr>
        <w:ind w:left="992" w:right="622"/>
        <w:jc w:val="center"/>
        <w:rPr>
          <w:sz w:val="24"/>
          <w:szCs w:val="24"/>
        </w:rPr>
      </w:pPr>
      <w:r>
        <w:rPr>
          <w:sz w:val="24"/>
          <w:szCs w:val="24"/>
        </w:rPr>
        <w:t>7                          House                     Female                    Married                       C1</w:t>
      </w:r>
    </w:p>
    <w:p w14:paraId="4B1D03E9" w14:textId="77777777" w:rsidR="00F33C01" w:rsidRDefault="00F33C01">
      <w:pPr>
        <w:spacing w:before="9" w:line="180" w:lineRule="exact"/>
        <w:rPr>
          <w:sz w:val="18"/>
          <w:szCs w:val="18"/>
        </w:rPr>
      </w:pPr>
    </w:p>
    <w:p w14:paraId="332BD93D" w14:textId="77777777" w:rsidR="00F33C01" w:rsidRDefault="00431DC8">
      <w:pPr>
        <w:ind w:left="992" w:right="622"/>
        <w:jc w:val="center"/>
        <w:rPr>
          <w:sz w:val="24"/>
          <w:szCs w:val="24"/>
        </w:rPr>
      </w:pPr>
      <w:r>
        <w:rPr>
          <w:sz w:val="24"/>
          <w:szCs w:val="24"/>
        </w:rPr>
        <w:t>8                       Apartment                 Female                     Single                         C0</w:t>
      </w:r>
    </w:p>
    <w:p w14:paraId="3439B999" w14:textId="77777777" w:rsidR="00F33C01" w:rsidRDefault="00F33C01">
      <w:pPr>
        <w:spacing w:before="9" w:line="180" w:lineRule="exact"/>
        <w:rPr>
          <w:sz w:val="18"/>
          <w:szCs w:val="18"/>
        </w:rPr>
      </w:pPr>
    </w:p>
    <w:p w14:paraId="25920484" w14:textId="77777777" w:rsidR="00F33C01" w:rsidRDefault="00431DC8">
      <w:pPr>
        <w:ind w:left="992" w:right="622"/>
        <w:jc w:val="center"/>
        <w:rPr>
          <w:sz w:val="24"/>
          <w:szCs w:val="24"/>
        </w:rPr>
      </w:pPr>
      <w:r>
        <w:rPr>
          <w:sz w:val="24"/>
          <w:szCs w:val="24"/>
        </w:rPr>
        <w:t>9                       Apartment                   Male                     Married                       C0</w:t>
      </w:r>
    </w:p>
    <w:p w14:paraId="6DC3FEF0" w14:textId="77777777" w:rsidR="00F33C01" w:rsidRDefault="00F33C01">
      <w:pPr>
        <w:spacing w:before="9" w:line="180" w:lineRule="exact"/>
        <w:rPr>
          <w:sz w:val="18"/>
          <w:szCs w:val="18"/>
        </w:rPr>
      </w:pPr>
    </w:p>
    <w:p w14:paraId="131825DE" w14:textId="77777777" w:rsidR="00F33C01" w:rsidRDefault="00431DC8">
      <w:pPr>
        <w:ind w:left="932" w:right="622"/>
        <w:jc w:val="center"/>
        <w:rPr>
          <w:sz w:val="24"/>
          <w:szCs w:val="24"/>
        </w:rPr>
      </w:pPr>
      <w:r>
        <w:rPr>
          <w:sz w:val="24"/>
          <w:szCs w:val="24"/>
        </w:rPr>
        <w:t>10                         House                       Male                       Single                         C1</w:t>
      </w:r>
    </w:p>
    <w:p w14:paraId="20715FAF" w14:textId="77777777" w:rsidR="00F33C01" w:rsidRDefault="00F33C01">
      <w:pPr>
        <w:spacing w:before="9" w:line="180" w:lineRule="exact"/>
        <w:rPr>
          <w:sz w:val="18"/>
          <w:szCs w:val="18"/>
        </w:rPr>
      </w:pPr>
    </w:p>
    <w:p w14:paraId="38709298" w14:textId="77777777" w:rsidR="00F33C01" w:rsidRDefault="00431DC8">
      <w:pPr>
        <w:ind w:left="932" w:right="622"/>
        <w:jc w:val="center"/>
        <w:rPr>
          <w:sz w:val="24"/>
          <w:szCs w:val="24"/>
        </w:rPr>
      </w:pPr>
      <w:r>
        <w:rPr>
          <w:sz w:val="24"/>
          <w:szCs w:val="24"/>
        </w:rPr>
        <w:t>11                         Hostel                     Female                    Married                       C1</w:t>
      </w:r>
    </w:p>
    <w:p w14:paraId="51B498C6" w14:textId="77777777" w:rsidR="00F33C01" w:rsidRDefault="00F33C01">
      <w:pPr>
        <w:spacing w:before="9" w:line="180" w:lineRule="exact"/>
        <w:rPr>
          <w:sz w:val="18"/>
          <w:szCs w:val="18"/>
        </w:rPr>
      </w:pPr>
    </w:p>
    <w:p w14:paraId="1855CFAE" w14:textId="77777777" w:rsidR="00F33C01" w:rsidRDefault="00431DC8">
      <w:pPr>
        <w:ind w:left="932" w:right="622"/>
        <w:jc w:val="center"/>
        <w:rPr>
          <w:sz w:val="24"/>
          <w:szCs w:val="24"/>
        </w:rPr>
      </w:pPr>
      <w:r>
        <w:rPr>
          <w:sz w:val="24"/>
          <w:szCs w:val="24"/>
        </w:rPr>
        <w:t>12                         House                     Female                     Single                         C0</w:t>
      </w:r>
    </w:p>
    <w:p w14:paraId="2F0D0155" w14:textId="77777777" w:rsidR="00F33C01" w:rsidRDefault="00F33C01">
      <w:pPr>
        <w:spacing w:before="9" w:line="180" w:lineRule="exact"/>
        <w:rPr>
          <w:sz w:val="18"/>
          <w:szCs w:val="18"/>
        </w:rPr>
      </w:pPr>
    </w:p>
    <w:p w14:paraId="20F8D96C" w14:textId="77777777" w:rsidR="00F33C01" w:rsidRDefault="00431DC8">
      <w:pPr>
        <w:ind w:left="932" w:right="622"/>
        <w:jc w:val="center"/>
        <w:rPr>
          <w:sz w:val="24"/>
          <w:szCs w:val="24"/>
        </w:rPr>
      </w:pPr>
      <w:r>
        <w:rPr>
          <w:sz w:val="24"/>
          <w:szCs w:val="24"/>
        </w:rPr>
        <w:t>13                         House                       Male                     Married                       C0</w:t>
      </w:r>
    </w:p>
    <w:p w14:paraId="05B9B8EA" w14:textId="77777777" w:rsidR="00F33C01" w:rsidRDefault="00F33C01">
      <w:pPr>
        <w:spacing w:before="9" w:line="180" w:lineRule="exact"/>
        <w:rPr>
          <w:sz w:val="18"/>
          <w:szCs w:val="18"/>
        </w:rPr>
      </w:pPr>
    </w:p>
    <w:p w14:paraId="40F790B8" w14:textId="77777777" w:rsidR="00F33C01" w:rsidRDefault="00DB6504" w:rsidP="009D77A6">
      <w:pPr>
        <w:ind w:left="932" w:right="622"/>
        <w:rPr>
          <w:sz w:val="24"/>
          <w:szCs w:val="24"/>
        </w:rPr>
      </w:pPr>
      <w:r>
        <w:rPr>
          <w:sz w:val="24"/>
          <w:szCs w:val="24"/>
        </w:rPr>
        <w:t xml:space="preserve">     </w:t>
      </w:r>
      <w:r w:rsidR="00431DC8">
        <w:rPr>
          <w:sz w:val="24"/>
          <w:szCs w:val="24"/>
        </w:rPr>
        <w:t>14                         Hostel                       Male                       Single                        C1</w:t>
      </w:r>
    </w:p>
    <w:p w14:paraId="7477C705" w14:textId="77777777" w:rsidR="00F33C01" w:rsidRDefault="00F33C01">
      <w:pPr>
        <w:spacing w:before="9" w:line="180" w:lineRule="exact"/>
        <w:rPr>
          <w:sz w:val="18"/>
          <w:szCs w:val="18"/>
        </w:rPr>
      </w:pPr>
    </w:p>
    <w:p w14:paraId="321B0566" w14:textId="77777777" w:rsidR="00F33C01" w:rsidRDefault="00431DC8">
      <w:pPr>
        <w:ind w:left="932" w:right="622"/>
        <w:jc w:val="center"/>
        <w:rPr>
          <w:sz w:val="24"/>
          <w:szCs w:val="24"/>
        </w:rPr>
      </w:pPr>
      <w:r>
        <w:rPr>
          <w:sz w:val="24"/>
          <w:szCs w:val="24"/>
        </w:rPr>
        <w:t>15                         Hostel                     Female                    Married                       C1</w:t>
      </w:r>
    </w:p>
    <w:p w14:paraId="51AAFA30" w14:textId="77777777" w:rsidR="00F33C01" w:rsidRDefault="00F33C01">
      <w:pPr>
        <w:spacing w:before="9" w:line="180" w:lineRule="exact"/>
        <w:rPr>
          <w:sz w:val="18"/>
          <w:szCs w:val="18"/>
        </w:rPr>
      </w:pPr>
    </w:p>
    <w:p w14:paraId="274CDF00" w14:textId="77777777" w:rsidR="00F33C01" w:rsidRDefault="00431DC8">
      <w:pPr>
        <w:ind w:left="932" w:right="622"/>
        <w:jc w:val="center"/>
        <w:rPr>
          <w:sz w:val="24"/>
          <w:szCs w:val="24"/>
        </w:rPr>
      </w:pPr>
      <w:r>
        <w:rPr>
          <w:sz w:val="24"/>
          <w:szCs w:val="24"/>
        </w:rPr>
        <w:t>16                      Apartment                 Female                     Single                         C0</w:t>
      </w:r>
    </w:p>
    <w:p w14:paraId="4B13DB7D" w14:textId="77777777" w:rsidR="00F33C01" w:rsidRDefault="00F33C01">
      <w:pPr>
        <w:spacing w:before="9" w:line="100" w:lineRule="exact"/>
        <w:rPr>
          <w:sz w:val="11"/>
          <w:szCs w:val="11"/>
        </w:rPr>
      </w:pPr>
    </w:p>
    <w:p w14:paraId="53D8381B" w14:textId="77777777" w:rsidR="00F33C01" w:rsidRDefault="00F33C01">
      <w:pPr>
        <w:spacing w:line="200" w:lineRule="exact"/>
      </w:pPr>
    </w:p>
    <w:p w14:paraId="28ED3AA7" w14:textId="77777777" w:rsidR="00F33C01" w:rsidRDefault="00F33C01">
      <w:pPr>
        <w:spacing w:line="200" w:lineRule="exact"/>
      </w:pPr>
    </w:p>
    <w:p w14:paraId="2FEFE027" w14:textId="77777777" w:rsidR="00F33C01" w:rsidRDefault="00431DC8">
      <w:pPr>
        <w:ind w:left="4517" w:right="4061"/>
        <w:jc w:val="center"/>
        <w:rPr>
          <w:sz w:val="24"/>
          <w:szCs w:val="24"/>
        </w:rPr>
        <w:sectPr w:rsidR="00F33C01" w:rsidSect="00DB6504">
          <w:footerReference w:type="default" r:id="rId7"/>
          <w:pgSz w:w="12240" w:h="15840"/>
          <w:pgMar w:top="1440" w:right="1080" w:bottom="1440" w:left="1080" w:header="0" w:footer="1150" w:gutter="0"/>
          <w:pgNumType w:start="1"/>
          <w:cols w:space="720"/>
        </w:sectPr>
      </w:pPr>
      <w:r>
        <w:rPr>
          <w:sz w:val="24"/>
          <w:szCs w:val="24"/>
        </w:rPr>
        <w:t>Table 1.1</w:t>
      </w:r>
    </w:p>
    <w:p w14:paraId="2076F696" w14:textId="217BC3B7" w:rsidR="00F33C01" w:rsidRPr="00E802B8" w:rsidRDefault="00431DC8" w:rsidP="00E802B8">
      <w:pPr>
        <w:pStyle w:val="ListParagraph"/>
        <w:numPr>
          <w:ilvl w:val="0"/>
          <w:numId w:val="11"/>
        </w:numPr>
        <w:spacing w:before="61"/>
        <w:rPr>
          <w:sz w:val="24"/>
          <w:szCs w:val="24"/>
        </w:rPr>
      </w:pPr>
      <w:r w:rsidRPr="00E802B8">
        <w:rPr>
          <w:sz w:val="24"/>
          <w:szCs w:val="24"/>
        </w:rPr>
        <w:lastRenderedPageBreak/>
        <w:t>Compute the entropy for the overall data.</w:t>
      </w:r>
    </w:p>
    <w:p w14:paraId="610F1EBB" w14:textId="7206D6D9" w:rsidR="00E802B8" w:rsidRDefault="009F1043" w:rsidP="00E802B8">
      <w:pPr>
        <w:pStyle w:val="ListParagraph"/>
        <w:spacing w:before="61"/>
        <w:rPr>
          <w:color w:val="FF0000"/>
          <w:sz w:val="24"/>
          <w:szCs w:val="24"/>
        </w:rPr>
      </w:pPr>
      <w:r>
        <w:rPr>
          <w:color w:val="FF0000"/>
          <w:sz w:val="24"/>
          <w:szCs w:val="24"/>
        </w:rPr>
        <w:t>Pc1 = 8/16</w:t>
      </w:r>
    </w:p>
    <w:p w14:paraId="0B6D2A20" w14:textId="465088F6" w:rsidR="009F1043" w:rsidRDefault="009F1043" w:rsidP="00E802B8">
      <w:pPr>
        <w:pStyle w:val="ListParagraph"/>
        <w:spacing w:before="61"/>
        <w:rPr>
          <w:color w:val="FF0000"/>
          <w:sz w:val="24"/>
          <w:szCs w:val="24"/>
        </w:rPr>
      </w:pPr>
      <w:r>
        <w:rPr>
          <w:color w:val="FF0000"/>
          <w:sz w:val="24"/>
          <w:szCs w:val="24"/>
        </w:rPr>
        <w:t>Pc2 = 8/16</w:t>
      </w:r>
    </w:p>
    <w:p w14:paraId="1AA30C8D" w14:textId="61C65D8B" w:rsidR="009F1043" w:rsidRPr="00E802B8" w:rsidRDefault="009F1043" w:rsidP="00E802B8">
      <w:pPr>
        <w:pStyle w:val="ListParagraph"/>
        <w:spacing w:before="61"/>
        <w:rPr>
          <w:color w:val="FF0000"/>
          <w:sz w:val="24"/>
          <w:szCs w:val="24"/>
        </w:rPr>
      </w:pPr>
      <w:r>
        <w:rPr>
          <w:color w:val="FF0000"/>
          <w:sz w:val="24"/>
          <w:szCs w:val="24"/>
        </w:rPr>
        <w:t>Entropy = .3</w:t>
      </w:r>
    </w:p>
    <w:p w14:paraId="0EDE97BC" w14:textId="77777777" w:rsidR="00F33C01" w:rsidRPr="002830A7" w:rsidRDefault="00F33C01">
      <w:pPr>
        <w:spacing w:before="4" w:line="120" w:lineRule="exact"/>
        <w:rPr>
          <w:sz w:val="24"/>
          <w:szCs w:val="24"/>
        </w:rPr>
      </w:pPr>
    </w:p>
    <w:p w14:paraId="0C6FC677" w14:textId="77777777" w:rsidR="00F33C01" w:rsidRPr="002830A7" w:rsidRDefault="00F33C01">
      <w:pPr>
        <w:spacing w:line="200" w:lineRule="exact"/>
        <w:rPr>
          <w:sz w:val="24"/>
          <w:szCs w:val="24"/>
        </w:rPr>
      </w:pPr>
    </w:p>
    <w:p w14:paraId="371D7B6D" w14:textId="54492091" w:rsidR="00F33C01" w:rsidRPr="00414C4D" w:rsidRDefault="008020DB" w:rsidP="00414C4D">
      <w:pPr>
        <w:pStyle w:val="ListParagraph"/>
        <w:numPr>
          <w:ilvl w:val="0"/>
          <w:numId w:val="11"/>
        </w:numPr>
        <w:spacing w:line="247" w:lineRule="auto"/>
        <w:ind w:right="68"/>
        <w:rPr>
          <w:sz w:val="24"/>
          <w:szCs w:val="24"/>
        </w:rPr>
      </w:pPr>
      <w:r w:rsidRPr="00414C4D">
        <w:rPr>
          <w:sz w:val="24"/>
          <w:szCs w:val="24"/>
        </w:rPr>
        <w:t xml:space="preserve">Compute the </w:t>
      </w:r>
      <w:r w:rsidR="00431DC8" w:rsidRPr="00414C4D">
        <w:rPr>
          <w:sz w:val="24"/>
          <w:szCs w:val="24"/>
        </w:rPr>
        <w:t>entropy</w:t>
      </w:r>
      <w:r w:rsidRPr="00414C4D">
        <w:rPr>
          <w:sz w:val="24"/>
          <w:szCs w:val="24"/>
        </w:rPr>
        <w:t xml:space="preserve"> obtained for each</w:t>
      </w:r>
      <w:r w:rsidR="00431DC8" w:rsidRPr="00414C4D">
        <w:rPr>
          <w:sz w:val="24"/>
          <w:szCs w:val="24"/>
        </w:rPr>
        <w:t xml:space="preserve"> of </w:t>
      </w:r>
      <w:r w:rsidRPr="00414C4D">
        <w:rPr>
          <w:sz w:val="24"/>
          <w:szCs w:val="24"/>
        </w:rPr>
        <w:t xml:space="preserve">the </w:t>
      </w:r>
      <w:r w:rsidR="00431DC8" w:rsidRPr="00414C4D">
        <w:rPr>
          <w:sz w:val="24"/>
          <w:szCs w:val="24"/>
        </w:rPr>
        <w:t>four attributes (consider a multi-way split using each unique value of an attribute).</w:t>
      </w:r>
    </w:p>
    <w:p w14:paraId="5DA31428" w14:textId="079FF04A" w:rsidR="00414C4D" w:rsidRDefault="00414C4D" w:rsidP="00414C4D">
      <w:pPr>
        <w:pStyle w:val="ListParagraph"/>
        <w:spacing w:line="247" w:lineRule="auto"/>
        <w:ind w:right="68"/>
        <w:rPr>
          <w:color w:val="FF0000"/>
          <w:sz w:val="24"/>
          <w:szCs w:val="24"/>
        </w:rPr>
      </w:pPr>
      <w:r>
        <w:rPr>
          <w:color w:val="FF0000"/>
          <w:sz w:val="24"/>
          <w:szCs w:val="24"/>
        </w:rPr>
        <w:t>Both split evenly: .3</w:t>
      </w:r>
    </w:p>
    <w:p w14:paraId="1DD1F99D" w14:textId="4019735D" w:rsidR="00414C4D" w:rsidRDefault="00034576" w:rsidP="00414C4D">
      <w:pPr>
        <w:pStyle w:val="ListParagraph"/>
        <w:spacing w:line="247" w:lineRule="auto"/>
        <w:ind w:right="68"/>
        <w:rPr>
          <w:color w:val="FF0000"/>
          <w:sz w:val="24"/>
          <w:szCs w:val="24"/>
        </w:rPr>
      </w:pPr>
      <w:r>
        <w:rPr>
          <w:color w:val="FF0000"/>
          <w:sz w:val="24"/>
          <w:szCs w:val="24"/>
        </w:rPr>
        <w:t>Gender split: .3</w:t>
      </w:r>
    </w:p>
    <w:p w14:paraId="2B6B8563" w14:textId="3310A550" w:rsidR="00034576" w:rsidRDefault="00034576" w:rsidP="00414C4D">
      <w:pPr>
        <w:pStyle w:val="ListParagraph"/>
        <w:spacing w:line="247" w:lineRule="auto"/>
        <w:ind w:right="68"/>
        <w:rPr>
          <w:color w:val="FF0000"/>
          <w:sz w:val="24"/>
          <w:szCs w:val="24"/>
        </w:rPr>
      </w:pPr>
      <w:r>
        <w:rPr>
          <w:color w:val="FF0000"/>
          <w:sz w:val="24"/>
          <w:szCs w:val="24"/>
        </w:rPr>
        <w:t xml:space="preserve">Apartment 6/16: </w:t>
      </w:r>
      <w:r w:rsidR="00AB3061">
        <w:rPr>
          <w:color w:val="FF0000"/>
          <w:sz w:val="24"/>
          <w:szCs w:val="24"/>
        </w:rPr>
        <w:t xml:space="preserve"> .28</w:t>
      </w:r>
    </w:p>
    <w:p w14:paraId="20A2C954" w14:textId="06DD5450" w:rsidR="00AB3061" w:rsidRDefault="00AB3061" w:rsidP="00414C4D">
      <w:pPr>
        <w:pStyle w:val="ListParagraph"/>
        <w:spacing w:line="247" w:lineRule="auto"/>
        <w:ind w:right="68"/>
        <w:rPr>
          <w:color w:val="FF0000"/>
          <w:sz w:val="24"/>
          <w:szCs w:val="24"/>
        </w:rPr>
      </w:pPr>
      <w:r>
        <w:rPr>
          <w:color w:val="FF0000"/>
          <w:sz w:val="24"/>
          <w:szCs w:val="24"/>
        </w:rPr>
        <w:t>House 6/16: .28</w:t>
      </w:r>
    </w:p>
    <w:p w14:paraId="73F8459E" w14:textId="47D7FEA8" w:rsidR="00AB3061" w:rsidRDefault="00AB3061" w:rsidP="00414C4D">
      <w:pPr>
        <w:pStyle w:val="ListParagraph"/>
        <w:spacing w:line="247" w:lineRule="auto"/>
        <w:ind w:right="68"/>
        <w:rPr>
          <w:color w:val="FF0000"/>
          <w:sz w:val="24"/>
          <w:szCs w:val="24"/>
        </w:rPr>
      </w:pPr>
      <w:r>
        <w:rPr>
          <w:color w:val="FF0000"/>
          <w:sz w:val="24"/>
          <w:szCs w:val="24"/>
        </w:rPr>
        <w:t>Hostel 4/16: .24</w:t>
      </w:r>
    </w:p>
    <w:p w14:paraId="44515FE7" w14:textId="40966272" w:rsidR="00E2385B" w:rsidRPr="00414C4D" w:rsidRDefault="00E2385B" w:rsidP="00414C4D">
      <w:pPr>
        <w:pStyle w:val="ListParagraph"/>
        <w:spacing w:line="247" w:lineRule="auto"/>
        <w:ind w:right="68"/>
        <w:rPr>
          <w:color w:val="FF0000"/>
          <w:sz w:val="24"/>
          <w:szCs w:val="24"/>
        </w:rPr>
      </w:pPr>
      <w:r>
        <w:rPr>
          <w:color w:val="FF0000"/>
          <w:sz w:val="24"/>
          <w:szCs w:val="24"/>
        </w:rPr>
        <w:t>Weighted housing: .27</w:t>
      </w:r>
    </w:p>
    <w:p w14:paraId="0114E748" w14:textId="77777777" w:rsidR="00F33C01" w:rsidRPr="002830A7" w:rsidRDefault="00F33C01">
      <w:pPr>
        <w:spacing w:before="5" w:line="100" w:lineRule="exact"/>
        <w:rPr>
          <w:sz w:val="24"/>
          <w:szCs w:val="24"/>
        </w:rPr>
      </w:pPr>
    </w:p>
    <w:p w14:paraId="19F9711A" w14:textId="77777777" w:rsidR="00F33C01" w:rsidRPr="002830A7" w:rsidRDefault="00F33C01">
      <w:pPr>
        <w:spacing w:line="200" w:lineRule="exact"/>
        <w:rPr>
          <w:sz w:val="24"/>
          <w:szCs w:val="24"/>
        </w:rPr>
      </w:pPr>
    </w:p>
    <w:p w14:paraId="1174B1EA" w14:textId="55D3F403" w:rsidR="00F33C01" w:rsidRPr="00E2385B" w:rsidRDefault="00431DC8" w:rsidP="00E2385B">
      <w:pPr>
        <w:pStyle w:val="ListParagraph"/>
        <w:numPr>
          <w:ilvl w:val="0"/>
          <w:numId w:val="11"/>
        </w:numPr>
        <w:spacing w:line="247" w:lineRule="auto"/>
        <w:ind w:right="59"/>
        <w:rPr>
          <w:sz w:val="24"/>
          <w:szCs w:val="24"/>
        </w:rPr>
      </w:pPr>
      <w:r w:rsidRPr="00E2385B">
        <w:rPr>
          <w:sz w:val="24"/>
          <w:szCs w:val="24"/>
        </w:rPr>
        <w:t>Compute the Information Gain (IG) obtained by splitting the overall data using each of the four attributes. Which attribute provides the highest IG, and which attribute provides the lowest IG.</w:t>
      </w:r>
    </w:p>
    <w:p w14:paraId="13BD0776" w14:textId="08E714B9" w:rsidR="00E2385B" w:rsidRDefault="00B204DD" w:rsidP="00E2385B">
      <w:pPr>
        <w:pStyle w:val="ListParagraph"/>
        <w:spacing w:line="247" w:lineRule="auto"/>
        <w:ind w:right="59"/>
        <w:rPr>
          <w:color w:val="FF0000"/>
          <w:sz w:val="24"/>
          <w:szCs w:val="24"/>
        </w:rPr>
      </w:pPr>
      <w:r>
        <w:rPr>
          <w:color w:val="FF0000"/>
          <w:sz w:val="24"/>
          <w:szCs w:val="24"/>
        </w:rPr>
        <w:t>Marital status = 0</w:t>
      </w:r>
    </w:p>
    <w:p w14:paraId="2412A96B" w14:textId="2A27D4E5" w:rsidR="00B204DD" w:rsidRDefault="00B204DD" w:rsidP="00E2385B">
      <w:pPr>
        <w:pStyle w:val="ListParagraph"/>
        <w:spacing w:line="247" w:lineRule="auto"/>
        <w:ind w:right="59"/>
        <w:rPr>
          <w:color w:val="FF0000"/>
          <w:sz w:val="24"/>
          <w:szCs w:val="24"/>
        </w:rPr>
      </w:pPr>
      <w:r>
        <w:rPr>
          <w:color w:val="FF0000"/>
          <w:sz w:val="24"/>
          <w:szCs w:val="24"/>
        </w:rPr>
        <w:t>Gender = 0</w:t>
      </w:r>
    </w:p>
    <w:p w14:paraId="551F0D9D" w14:textId="2468858B" w:rsidR="00B204DD" w:rsidRDefault="00965ACC" w:rsidP="00E2385B">
      <w:pPr>
        <w:pStyle w:val="ListParagraph"/>
        <w:spacing w:line="247" w:lineRule="auto"/>
        <w:ind w:right="59"/>
        <w:rPr>
          <w:color w:val="FF0000"/>
          <w:sz w:val="24"/>
          <w:szCs w:val="24"/>
        </w:rPr>
      </w:pPr>
      <w:r>
        <w:rPr>
          <w:color w:val="FF0000"/>
          <w:sz w:val="24"/>
          <w:szCs w:val="24"/>
        </w:rPr>
        <w:t>Housing = .03</w:t>
      </w:r>
    </w:p>
    <w:p w14:paraId="58D7E14A" w14:textId="34164F7B" w:rsidR="00965ACC" w:rsidRPr="00E2385B" w:rsidRDefault="00965ACC" w:rsidP="00E2385B">
      <w:pPr>
        <w:pStyle w:val="ListParagraph"/>
        <w:spacing w:line="247" w:lineRule="auto"/>
        <w:ind w:right="59"/>
        <w:rPr>
          <w:color w:val="FF0000"/>
          <w:sz w:val="24"/>
          <w:szCs w:val="24"/>
        </w:rPr>
      </w:pPr>
      <w:r>
        <w:rPr>
          <w:color w:val="FF0000"/>
          <w:sz w:val="24"/>
          <w:szCs w:val="24"/>
        </w:rPr>
        <w:t>Housing provides more information than anything</w:t>
      </w:r>
    </w:p>
    <w:p w14:paraId="44DA1737" w14:textId="77777777" w:rsidR="00F33C01" w:rsidRPr="002830A7" w:rsidRDefault="00F33C01">
      <w:pPr>
        <w:spacing w:before="5" w:line="100" w:lineRule="exact"/>
        <w:rPr>
          <w:sz w:val="24"/>
          <w:szCs w:val="24"/>
        </w:rPr>
      </w:pPr>
    </w:p>
    <w:p w14:paraId="7DB979D2" w14:textId="77777777" w:rsidR="00F33C01" w:rsidRPr="002830A7" w:rsidRDefault="00F33C01">
      <w:pPr>
        <w:spacing w:before="5" w:line="100" w:lineRule="exact"/>
        <w:rPr>
          <w:sz w:val="24"/>
          <w:szCs w:val="24"/>
        </w:rPr>
      </w:pPr>
    </w:p>
    <w:p w14:paraId="4F8377E8" w14:textId="77777777" w:rsidR="00F33C01" w:rsidRPr="002830A7" w:rsidRDefault="00F33C01">
      <w:pPr>
        <w:spacing w:line="200" w:lineRule="exact"/>
        <w:rPr>
          <w:sz w:val="24"/>
          <w:szCs w:val="24"/>
        </w:rPr>
      </w:pPr>
    </w:p>
    <w:p w14:paraId="019BDA9F" w14:textId="6AE8EDAB" w:rsidR="00F33C01" w:rsidRPr="008E7C98" w:rsidRDefault="00431DC8" w:rsidP="008E7C98">
      <w:pPr>
        <w:pStyle w:val="ListParagraph"/>
        <w:numPr>
          <w:ilvl w:val="0"/>
          <w:numId w:val="11"/>
        </w:numPr>
        <w:spacing w:line="247" w:lineRule="auto"/>
        <w:ind w:right="64"/>
        <w:rPr>
          <w:sz w:val="24"/>
          <w:szCs w:val="24"/>
        </w:rPr>
      </w:pPr>
      <w:r w:rsidRPr="008E7C98">
        <w:rPr>
          <w:sz w:val="24"/>
          <w:szCs w:val="24"/>
        </w:rPr>
        <w:t>For splitting at the root node, would you choose the attribute that provides the maximum IG? Briefly explain your choice.</w:t>
      </w:r>
    </w:p>
    <w:p w14:paraId="6AC0361D" w14:textId="498900FD" w:rsidR="008E7C98" w:rsidRPr="008E7C98" w:rsidRDefault="008E7C98" w:rsidP="008E7C98">
      <w:pPr>
        <w:pStyle w:val="ListParagraph"/>
        <w:spacing w:line="247" w:lineRule="auto"/>
        <w:ind w:right="64"/>
        <w:rPr>
          <w:sz w:val="24"/>
          <w:szCs w:val="24"/>
        </w:rPr>
      </w:pPr>
      <w:r>
        <w:rPr>
          <w:sz w:val="24"/>
          <w:szCs w:val="24"/>
        </w:rPr>
        <w:t xml:space="preserve">The most IG is housing, but housing also could result </w:t>
      </w:r>
      <w:r w:rsidR="004C5715">
        <w:rPr>
          <w:sz w:val="24"/>
          <w:szCs w:val="24"/>
        </w:rPr>
        <w:t>in a lot of splitting.  To avoid overfitting we would not choose housing.</w:t>
      </w:r>
      <w:bookmarkStart w:id="0" w:name="_GoBack"/>
      <w:bookmarkEnd w:id="0"/>
    </w:p>
    <w:p w14:paraId="531EC959" w14:textId="77777777" w:rsidR="00F33C01" w:rsidRPr="002830A7" w:rsidRDefault="00F33C01">
      <w:pPr>
        <w:spacing w:before="5" w:line="280" w:lineRule="exact"/>
        <w:rPr>
          <w:sz w:val="24"/>
          <w:szCs w:val="24"/>
        </w:rPr>
      </w:pPr>
    </w:p>
    <w:p w14:paraId="5F1F2F07" w14:textId="77777777" w:rsidR="00F33C01" w:rsidRPr="002830A7" w:rsidRDefault="00431DC8">
      <w:pPr>
        <w:ind w:left="360"/>
        <w:rPr>
          <w:sz w:val="24"/>
          <w:szCs w:val="24"/>
        </w:rPr>
      </w:pPr>
      <w:r w:rsidRPr="002830A7">
        <w:rPr>
          <w:sz w:val="24"/>
          <w:szCs w:val="24"/>
        </w:rPr>
        <w:t>f.   Consider the following 3 decision trees:</w:t>
      </w:r>
    </w:p>
    <w:p w14:paraId="4A5C00BA" w14:textId="77777777" w:rsidR="00F33C01" w:rsidRDefault="00F33C01">
      <w:pPr>
        <w:spacing w:before="3" w:line="200" w:lineRule="exact"/>
      </w:pPr>
    </w:p>
    <w:p w14:paraId="4694A999" w14:textId="77777777" w:rsidR="00F33C01" w:rsidRDefault="00761B9C">
      <w:pPr>
        <w:ind w:left="360"/>
        <w:rPr>
          <w:sz w:val="24"/>
          <w:szCs w:val="24"/>
        </w:rPr>
      </w:pPr>
      <w:r>
        <w:pict w14:anchorId="2DFF2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2" type="#_x0000_t75" alt="" style="position:absolute;left:0;text-align:left;margin-left:53.25pt;margin-top:14.25pt;width:139.5pt;height:101.25pt;z-index:-251661312;mso-wrap-edited:f;mso-width-percent:0;mso-height-percent:0;mso-position-horizontal-relative:page;mso-width-percent:0;mso-height-percent:0">
            <v:imagedata r:id="rId8" o:title=""/>
            <w10:wrap anchorx="page"/>
          </v:shape>
        </w:pict>
      </w:r>
      <w:r w:rsidR="00431DC8">
        <w:rPr>
          <w:sz w:val="24"/>
          <w:szCs w:val="24"/>
        </w:rPr>
        <w:t xml:space="preserve">Tree 1                                                                    </w:t>
      </w:r>
      <w:r w:rsidR="006D26A9">
        <w:rPr>
          <w:noProof/>
        </w:rPr>
        <w:pict w14:anchorId="2FB1D06D">
          <v:shape id="_x0000_i1025" type="#_x0000_t75" alt="" style="width:181pt;height:162pt;mso-width-percent:0;mso-height-percent:0;mso-width-percent:0;mso-height-percent:0">
            <v:imagedata r:id="rId9" o:title=""/>
          </v:shape>
        </w:pict>
      </w:r>
    </w:p>
    <w:p w14:paraId="503B3E1A" w14:textId="77777777" w:rsidR="00F33C01" w:rsidRDefault="00F33C01">
      <w:pPr>
        <w:spacing w:before="11" w:line="260" w:lineRule="exact"/>
        <w:rPr>
          <w:sz w:val="26"/>
          <w:szCs w:val="26"/>
        </w:rPr>
      </w:pPr>
    </w:p>
    <w:p w14:paraId="0BCA5E64" w14:textId="77777777" w:rsidR="00F33C01" w:rsidRDefault="00431DC8">
      <w:pPr>
        <w:ind w:left="6465"/>
        <w:rPr>
          <w:sz w:val="24"/>
          <w:szCs w:val="24"/>
        </w:rPr>
      </w:pPr>
      <w:r>
        <w:rPr>
          <w:sz w:val="24"/>
          <w:szCs w:val="24"/>
        </w:rPr>
        <w:t>Tree 2</w:t>
      </w:r>
    </w:p>
    <w:p w14:paraId="6D93C7DD" w14:textId="77777777" w:rsidR="00F33C01" w:rsidRDefault="00F33C01">
      <w:pPr>
        <w:spacing w:before="3" w:line="200" w:lineRule="exact"/>
      </w:pPr>
    </w:p>
    <w:p w14:paraId="59676990" w14:textId="77777777" w:rsidR="00F33C01" w:rsidRDefault="006D26A9">
      <w:pPr>
        <w:ind w:left="2295"/>
      </w:pPr>
      <w:r>
        <w:rPr>
          <w:noProof/>
        </w:rPr>
        <w:lastRenderedPageBreak/>
        <w:pict w14:anchorId="5395B52C">
          <v:shape id="_x0000_i1026" type="#_x0000_t75" alt="" style="width:238pt;height:174pt;mso-width-percent:0;mso-height-percent:0;mso-width-percent:0;mso-height-percent:0">
            <v:imagedata r:id="rId10" o:title=""/>
          </v:shape>
        </w:pict>
      </w:r>
    </w:p>
    <w:p w14:paraId="6F4991F3" w14:textId="77777777" w:rsidR="00F33C01" w:rsidRDefault="00F33C01">
      <w:pPr>
        <w:spacing w:before="1" w:line="100" w:lineRule="exact"/>
        <w:rPr>
          <w:sz w:val="10"/>
          <w:szCs w:val="10"/>
        </w:rPr>
      </w:pPr>
    </w:p>
    <w:p w14:paraId="747112E8" w14:textId="77777777" w:rsidR="00F33C01" w:rsidRDefault="00F33C01">
      <w:pPr>
        <w:spacing w:line="200" w:lineRule="exact"/>
      </w:pPr>
    </w:p>
    <w:p w14:paraId="30EF4365" w14:textId="77777777" w:rsidR="00F33C01" w:rsidRDefault="00431DC8">
      <w:pPr>
        <w:ind w:left="4837" w:right="4587"/>
        <w:jc w:val="center"/>
        <w:rPr>
          <w:sz w:val="24"/>
          <w:szCs w:val="24"/>
        </w:rPr>
        <w:sectPr w:rsidR="00F33C01" w:rsidSect="00DB6504">
          <w:pgSz w:w="12240" w:h="15840"/>
          <w:pgMar w:top="1440" w:right="1080" w:bottom="1440" w:left="1080" w:header="0" w:footer="1150" w:gutter="0"/>
          <w:cols w:space="720"/>
        </w:sectPr>
      </w:pPr>
      <w:r>
        <w:rPr>
          <w:sz w:val="24"/>
          <w:szCs w:val="24"/>
        </w:rPr>
        <w:t>Tree3</w:t>
      </w:r>
    </w:p>
    <w:p w14:paraId="65F94FEF" w14:textId="77777777" w:rsidR="00F33C01" w:rsidRDefault="00431DC8">
      <w:pPr>
        <w:spacing w:before="61" w:line="247" w:lineRule="auto"/>
        <w:ind w:left="100" w:right="77"/>
        <w:jc w:val="both"/>
        <w:rPr>
          <w:sz w:val="24"/>
          <w:szCs w:val="24"/>
        </w:rPr>
      </w:pPr>
      <w:r>
        <w:rPr>
          <w:sz w:val="24"/>
          <w:szCs w:val="24"/>
        </w:rPr>
        <w:lastRenderedPageBreak/>
        <w:t>Compute the difference between the entropy of overall data with the weighted entropy of the leaves for each of the three trees. Based on these differences, which tree would you choose for perfo</w:t>
      </w:r>
      <w:r w:rsidR="008020DB">
        <w:rPr>
          <w:sz w:val="24"/>
          <w:szCs w:val="24"/>
        </w:rPr>
        <w:t xml:space="preserve">rming classification?  Is the attribute chosen at the root of </w:t>
      </w:r>
      <w:r>
        <w:rPr>
          <w:sz w:val="24"/>
          <w:szCs w:val="24"/>
        </w:rPr>
        <w:t>t</w:t>
      </w:r>
      <w:r w:rsidR="008020DB">
        <w:rPr>
          <w:sz w:val="24"/>
          <w:szCs w:val="24"/>
        </w:rPr>
        <w:t xml:space="preserve">his tree </w:t>
      </w:r>
      <w:r>
        <w:rPr>
          <w:sz w:val="24"/>
          <w:szCs w:val="24"/>
        </w:rPr>
        <w:t>same  as  the  attribute  chosen  f</w:t>
      </w:r>
      <w:r w:rsidR="008020DB">
        <w:rPr>
          <w:sz w:val="24"/>
          <w:szCs w:val="24"/>
        </w:rPr>
        <w:t xml:space="preserve">or splitting  in  (e)? Briefly </w:t>
      </w:r>
      <w:r>
        <w:rPr>
          <w:sz w:val="24"/>
          <w:szCs w:val="24"/>
        </w:rPr>
        <w:t>comment on the nature of your results, and the properties of the impurity measure used while constructing decision trees.</w:t>
      </w:r>
    </w:p>
    <w:p w14:paraId="287C604A" w14:textId="77777777" w:rsidR="00DB3E2E" w:rsidRDefault="00DB3E2E">
      <w:pPr>
        <w:spacing w:before="5" w:line="280" w:lineRule="exact"/>
        <w:rPr>
          <w:sz w:val="28"/>
          <w:szCs w:val="28"/>
        </w:rPr>
      </w:pPr>
    </w:p>
    <w:p w14:paraId="4686AFE7" w14:textId="77777777" w:rsidR="009D77A6" w:rsidRDefault="009D77A6">
      <w:pPr>
        <w:spacing w:before="5" w:line="280" w:lineRule="exact"/>
        <w:rPr>
          <w:sz w:val="28"/>
          <w:szCs w:val="28"/>
        </w:rPr>
      </w:pPr>
    </w:p>
    <w:p w14:paraId="38171386" w14:textId="77777777" w:rsidR="00F33C01" w:rsidRDefault="00431DC8" w:rsidP="000854A9">
      <w:pPr>
        <w:ind w:left="101" w:right="2736"/>
        <w:jc w:val="both"/>
        <w:rPr>
          <w:sz w:val="24"/>
          <w:szCs w:val="24"/>
        </w:rPr>
      </w:pPr>
      <w:r>
        <w:rPr>
          <w:b/>
          <w:sz w:val="24"/>
          <w:szCs w:val="24"/>
        </w:rPr>
        <w:t>Question 2</w:t>
      </w:r>
      <w:r w:rsidR="000854A9">
        <w:rPr>
          <w:b/>
          <w:sz w:val="24"/>
          <w:szCs w:val="24"/>
        </w:rPr>
        <w:t xml:space="preserve"> (16 points)</w:t>
      </w:r>
    </w:p>
    <w:p w14:paraId="6854D704" w14:textId="77777777" w:rsidR="009D77A6" w:rsidRPr="009D77A6" w:rsidRDefault="009D77A6" w:rsidP="009D77A6">
      <w:pPr>
        <w:ind w:left="100" w:right="8564"/>
        <w:jc w:val="both"/>
        <w:rPr>
          <w:sz w:val="24"/>
          <w:szCs w:val="24"/>
        </w:rPr>
      </w:pPr>
    </w:p>
    <w:p w14:paraId="19C99E68" w14:textId="77777777" w:rsidR="00F33C01" w:rsidRDefault="00431DC8">
      <w:pPr>
        <w:spacing w:line="260" w:lineRule="exact"/>
        <w:ind w:left="100"/>
        <w:rPr>
          <w:sz w:val="24"/>
          <w:szCs w:val="24"/>
        </w:rPr>
      </w:pPr>
      <w:r>
        <w:rPr>
          <w:position w:val="-1"/>
          <w:sz w:val="24"/>
          <w:szCs w:val="24"/>
        </w:rPr>
        <w:t>Consider the dataset shown in Table 4.1.</w:t>
      </w:r>
    </w:p>
    <w:p w14:paraId="66CEA91C" w14:textId="77777777" w:rsidR="00F33C01" w:rsidRDefault="00F33C01">
      <w:pPr>
        <w:spacing w:before="5" w:line="280" w:lineRule="exact"/>
        <w:rPr>
          <w:sz w:val="28"/>
          <w:szCs w:val="28"/>
        </w:rPr>
      </w:pPr>
    </w:p>
    <w:p w14:paraId="213A9341" w14:textId="77777777" w:rsidR="00F33C01" w:rsidRDefault="00431DC8">
      <w:pPr>
        <w:spacing w:before="29"/>
        <w:ind w:left="2177" w:right="2467"/>
        <w:jc w:val="center"/>
        <w:rPr>
          <w:sz w:val="24"/>
          <w:szCs w:val="24"/>
        </w:rPr>
      </w:pPr>
      <w:r>
        <w:rPr>
          <w:sz w:val="24"/>
          <w:szCs w:val="24"/>
        </w:rPr>
        <w:t>Instance          A               B                C             Class</w:t>
      </w:r>
    </w:p>
    <w:p w14:paraId="5F2FF6A8" w14:textId="77777777" w:rsidR="00F33C01" w:rsidRDefault="00F33C01">
      <w:pPr>
        <w:spacing w:before="9" w:line="240" w:lineRule="exact"/>
        <w:rPr>
          <w:sz w:val="24"/>
          <w:szCs w:val="24"/>
        </w:rPr>
      </w:pPr>
    </w:p>
    <w:p w14:paraId="4E168743" w14:textId="77777777" w:rsidR="00F33C01" w:rsidRDefault="00431DC8">
      <w:pPr>
        <w:ind w:left="2492" w:right="2712"/>
        <w:jc w:val="center"/>
        <w:rPr>
          <w:sz w:val="24"/>
          <w:szCs w:val="24"/>
        </w:rPr>
      </w:pPr>
      <w:r>
        <w:rPr>
          <w:sz w:val="24"/>
          <w:szCs w:val="24"/>
        </w:rPr>
        <w:t>1                 0                0                 1                 -</w:t>
      </w:r>
    </w:p>
    <w:p w14:paraId="514FF552" w14:textId="77777777" w:rsidR="00F33C01" w:rsidRDefault="00F33C01">
      <w:pPr>
        <w:spacing w:before="9" w:line="240" w:lineRule="exact"/>
        <w:rPr>
          <w:sz w:val="24"/>
          <w:szCs w:val="24"/>
        </w:rPr>
      </w:pPr>
    </w:p>
    <w:p w14:paraId="03833EC8" w14:textId="77777777" w:rsidR="00F33C01" w:rsidRDefault="00431DC8">
      <w:pPr>
        <w:ind w:left="2492" w:right="2687"/>
        <w:jc w:val="center"/>
        <w:rPr>
          <w:sz w:val="24"/>
          <w:szCs w:val="24"/>
        </w:rPr>
      </w:pPr>
      <w:r>
        <w:rPr>
          <w:sz w:val="24"/>
          <w:szCs w:val="24"/>
        </w:rPr>
        <w:t>2                 1                0                 1                +</w:t>
      </w:r>
    </w:p>
    <w:p w14:paraId="5D0C3906" w14:textId="77777777" w:rsidR="00F33C01" w:rsidRDefault="00F33C01">
      <w:pPr>
        <w:spacing w:before="9" w:line="240" w:lineRule="exact"/>
        <w:rPr>
          <w:sz w:val="24"/>
          <w:szCs w:val="24"/>
        </w:rPr>
      </w:pPr>
    </w:p>
    <w:p w14:paraId="38F48820" w14:textId="77777777" w:rsidR="00F33C01" w:rsidRDefault="00431DC8">
      <w:pPr>
        <w:ind w:left="2492" w:right="2712"/>
        <w:jc w:val="center"/>
        <w:rPr>
          <w:sz w:val="24"/>
          <w:szCs w:val="24"/>
        </w:rPr>
      </w:pPr>
      <w:r>
        <w:rPr>
          <w:sz w:val="24"/>
          <w:szCs w:val="24"/>
        </w:rPr>
        <w:t>3                 0                1                 0                 -</w:t>
      </w:r>
    </w:p>
    <w:p w14:paraId="18171183" w14:textId="77777777" w:rsidR="00F33C01" w:rsidRDefault="00F33C01">
      <w:pPr>
        <w:spacing w:before="9" w:line="240" w:lineRule="exact"/>
        <w:rPr>
          <w:sz w:val="24"/>
          <w:szCs w:val="24"/>
        </w:rPr>
      </w:pPr>
    </w:p>
    <w:p w14:paraId="480798EB" w14:textId="77777777" w:rsidR="00F33C01" w:rsidRDefault="00431DC8">
      <w:pPr>
        <w:ind w:left="2492" w:right="2712"/>
        <w:jc w:val="center"/>
        <w:rPr>
          <w:sz w:val="24"/>
          <w:szCs w:val="24"/>
        </w:rPr>
      </w:pPr>
      <w:r>
        <w:rPr>
          <w:sz w:val="24"/>
          <w:szCs w:val="24"/>
        </w:rPr>
        <w:t>4                 1                0                 0                 -</w:t>
      </w:r>
    </w:p>
    <w:p w14:paraId="66825067" w14:textId="77777777" w:rsidR="00F33C01" w:rsidRDefault="00F33C01">
      <w:pPr>
        <w:spacing w:before="9" w:line="240" w:lineRule="exact"/>
        <w:rPr>
          <w:sz w:val="24"/>
          <w:szCs w:val="24"/>
        </w:rPr>
      </w:pPr>
    </w:p>
    <w:p w14:paraId="305361E0" w14:textId="77777777" w:rsidR="00F33C01" w:rsidRDefault="00761B9C">
      <w:pPr>
        <w:ind w:left="2492" w:right="2687"/>
        <w:jc w:val="center"/>
        <w:rPr>
          <w:sz w:val="24"/>
          <w:szCs w:val="24"/>
        </w:rPr>
      </w:pPr>
      <w:r>
        <w:pict w14:anchorId="31542F14">
          <v:group id="_x0000_s1026" alt="" style="position:absolute;left:0;text-align:left;margin-left:161.6pt;margin-top:-133.2pt;width:278.35pt;height:290.35pt;z-index:-251660288;mso-position-horizontal-relative:page" coordorigin="3232,-2664" coordsize="5567,5807">
            <v:shape id="_x0000_s1027" alt="" style="position:absolute;left:7680;top:3127;width:1095;height:0" coordorigin="7680,3127" coordsize="1095,0" path="m7680,3127r1095,e" filled="f" strokeweight=".85pt">
              <v:path arrowok="t"/>
            </v:shape>
            <v:shape id="_x0000_s1028" alt="" style="position:absolute;left:6555;top:3127;width:1125;height:0" coordorigin="6555,3127" coordsize="1125,0" path="m6555,3127r1125,e" filled="f" strokeweight=".85pt">
              <v:path arrowok="t"/>
            </v:shape>
            <v:shape id="_x0000_s1029" alt="" style="position:absolute;left:5460;top:3127;width:1095;height:0" coordorigin="5460,3127" coordsize="1095,0" path="m5460,3127r1095,e" filled="f" strokeweight=".85pt">
              <v:path arrowok="t"/>
            </v:shape>
            <v:shape id="_x0000_s1030" alt="" style="position:absolute;left:4365;top:3127;width:1095;height:0" coordorigin="4365,3127" coordsize="1095,0" path="m4365,3127r1095,e" filled="f" strokeweight=".85pt">
              <v:path arrowok="t"/>
            </v:shape>
            <v:shape id="_x0000_s1031" alt="" style="position:absolute;left:3240;top:3127;width:1125;height:0" coordorigin="3240,3127" coordsize="1125,0" path="m3240,3127r1125,e" filled="f" strokeweight=".85pt">
              <v:path arrowok="t"/>
            </v:shape>
            <v:shape id="_x0000_s1032" alt="" style="position:absolute;left:7680;top:3127;width:1110;height:0" coordorigin="7680,3127" coordsize="1110,0" path="m7680,3127r1110,e" filled="f" strokeweight=".85pt">
              <v:path arrowok="t"/>
            </v:shape>
            <v:shape id="_x0000_s1033" alt="" style="position:absolute;left:7688;top:2909;width:0;height:225" coordorigin="7688,2909" coordsize="0,225" path="m7688,3134r,-225e" filled="f" strokeweight=".85pt">
              <v:path arrowok="t"/>
            </v:shape>
            <v:shape id="_x0000_s1034" alt="" style="position:absolute;left:8783;top:2909;width:0;height:225" coordorigin="8783,2909" coordsize="0,225" path="m8783,3134r,-225e" filled="f" strokeweight=".85pt">
              <v:path arrowok="t"/>
            </v:shape>
            <v:shape id="_x0000_s1035" alt="" style="position:absolute;left:6555;top:3127;width:1140;height:0" coordorigin="6555,3127" coordsize="1140,0" path="m6555,3127r1140,e" filled="f" strokeweight=".85pt">
              <v:path arrowok="t"/>
            </v:shape>
            <v:shape id="_x0000_s1036" alt="" style="position:absolute;left:6563;top:2909;width:0;height:225" coordorigin="6563,2909" coordsize="0,225" path="m6563,3134r,-225e" filled="f" strokeweight=".85pt">
              <v:path arrowok="t"/>
            </v:shape>
            <v:shape id="_x0000_s1037" alt="" style="position:absolute;left:7688;top:2909;width:0;height:225" coordorigin="7688,2909" coordsize="0,225" path="m7688,3134r,-225e" filled="f" strokeweight=".85pt">
              <v:path arrowok="t"/>
            </v:shape>
            <v:shape id="_x0000_s1038" alt="" style="position:absolute;left:5460;top:3127;width:1110;height:0" coordorigin="5460,3127" coordsize="1110,0" path="m5460,3127r1110,e" filled="f" strokeweight=".85pt">
              <v:path arrowok="t"/>
            </v:shape>
            <v:shape id="_x0000_s1039" alt="" style="position:absolute;left:5468;top:2909;width:0;height:225" coordorigin="5468,2909" coordsize="0,225" path="m5468,3134r,-225e" filled="f" strokeweight=".85pt">
              <v:path arrowok="t"/>
            </v:shape>
            <v:shape id="_x0000_s1040" alt="" style="position:absolute;left:6563;top:2909;width:0;height:225" coordorigin="6563,2909" coordsize="0,225" path="m6563,3134r,-225e" filled="f" strokeweight=".85pt">
              <v:path arrowok="t"/>
            </v:shape>
            <v:shape id="_x0000_s1041" alt="" style="position:absolute;left:4365;top:3127;width:1110;height:0" coordorigin="4365,3127" coordsize="1110,0" path="m4365,3127r1110,e" filled="f" strokeweight=".85pt">
              <v:path arrowok="t"/>
            </v:shape>
            <v:shape id="_x0000_s1042" alt="" style="position:absolute;left:4373;top:2909;width:0;height:225" coordorigin="4373,2909" coordsize="0,225" path="m4373,3134r,-225e" filled="f" strokeweight=".85pt">
              <v:path arrowok="t"/>
            </v:shape>
            <v:shape id="_x0000_s1043" alt="" style="position:absolute;left:5468;top:2909;width:0;height:225" coordorigin="5468,2909" coordsize="0,225" path="m5468,3134r,-225e" filled="f" strokeweight=".85pt">
              <v:path arrowok="t"/>
            </v:shape>
            <v:shape id="_x0000_s1044" alt="" style="position:absolute;left:3240;top:3127;width:1140;height:0" coordorigin="3240,3127" coordsize="1140,0" path="m3240,3127r1140,e" filled="f" strokeweight=".85pt">
              <v:path arrowok="t"/>
            </v:shape>
            <v:shape id="_x0000_s1045" alt="" style="position:absolute;left:3248;top:2909;width:0;height:225" coordorigin="3248,2909" coordsize="0,225" path="m3248,3134r,-225e" filled="f" strokeweight=".85pt">
              <v:path arrowok="t"/>
            </v:shape>
            <v:shape id="_x0000_s1046" alt="" style="position:absolute;left:4373;top:2909;width:0;height:225" coordorigin="4373,2909" coordsize="0,225" path="m4373,3134r,-225e" filled="f" strokeweight=".85pt">
              <v:path arrowok="t"/>
            </v:shape>
            <v:shape id="_x0000_s1047" alt="" style="position:absolute;left:7680;top:2602;width:1110;height:0" coordorigin="7680,2602" coordsize="1110,0" path="m7680,2602r1110,e" filled="f" strokeweight=".85pt">
              <v:path arrowok="t"/>
            </v:shape>
            <v:shape id="_x0000_s1048" alt="" style="position:absolute;left:7688;top:2594;width:0;height:315" coordorigin="7688,2594" coordsize="0,315" path="m7688,2909r,-315e" filled="f" strokeweight=".85pt">
              <v:path arrowok="t"/>
            </v:shape>
            <v:shape id="_x0000_s1049" alt="" style="position:absolute;left:8783;top:2594;width:0;height:315" coordorigin="8783,2594" coordsize="0,315" path="m8783,2909r,-315e" filled="f" strokeweight=".85pt">
              <v:path arrowok="t"/>
            </v:shape>
            <v:shape id="_x0000_s1050" alt="" style="position:absolute;left:6555;top:2602;width:1140;height:0" coordorigin="6555,2602" coordsize="1140,0" path="m6555,2602r1140,e" filled="f" strokeweight=".85pt">
              <v:path arrowok="t"/>
            </v:shape>
            <v:shape id="_x0000_s1051" alt="" style="position:absolute;left:6563;top:2594;width:0;height:315" coordorigin="6563,2594" coordsize="0,315" path="m6563,2909r,-315e" filled="f" strokeweight=".85pt">
              <v:path arrowok="t"/>
            </v:shape>
            <v:shape id="_x0000_s1052" alt="" style="position:absolute;left:7688;top:2594;width:0;height:315" coordorigin="7688,2594" coordsize="0,315" path="m7688,2909r,-315e" filled="f" strokeweight=".85pt">
              <v:path arrowok="t"/>
            </v:shape>
            <v:shape id="_x0000_s1053" alt="" style="position:absolute;left:5460;top:2602;width:1110;height:0" coordorigin="5460,2602" coordsize="1110,0" path="m5460,2602r1110,e" filled="f" strokeweight=".85pt">
              <v:path arrowok="t"/>
            </v:shape>
            <v:shape id="_x0000_s1054" alt="" style="position:absolute;left:5468;top:2594;width:0;height:315" coordorigin="5468,2594" coordsize="0,315" path="m5468,2909r,-315e" filled="f" strokeweight=".85pt">
              <v:path arrowok="t"/>
            </v:shape>
            <v:shape id="_x0000_s1055" alt="" style="position:absolute;left:6563;top:2594;width:0;height:315" coordorigin="6563,2594" coordsize="0,315" path="m6563,2909r,-315e" filled="f" strokeweight=".85pt">
              <v:path arrowok="t"/>
            </v:shape>
            <v:shape id="_x0000_s1056" alt="" style="position:absolute;left:4365;top:2602;width:1110;height:0" coordorigin="4365,2602" coordsize="1110,0" path="m4365,2602r1110,e" filled="f" strokeweight=".85pt">
              <v:path arrowok="t"/>
            </v:shape>
            <v:shape id="_x0000_s1057" alt="" style="position:absolute;left:4373;top:2594;width:0;height:315" coordorigin="4373,2594" coordsize="0,315" path="m4373,2909r,-315e" filled="f" strokeweight=".85pt">
              <v:path arrowok="t"/>
            </v:shape>
            <v:shape id="_x0000_s1058" alt="" style="position:absolute;left:5468;top:2594;width:0;height:315" coordorigin="5468,2594" coordsize="0,315" path="m5468,2909r,-315e" filled="f" strokeweight=".85pt">
              <v:path arrowok="t"/>
            </v:shape>
            <v:shape id="_x0000_s1059" alt="" style="position:absolute;left:3240;top:2602;width:1140;height:0" coordorigin="3240,2602" coordsize="1140,0" path="m3240,2602r1140,e" filled="f" strokeweight=".85pt">
              <v:path arrowok="t"/>
            </v:shape>
            <v:shape id="_x0000_s1060" alt="" style="position:absolute;left:3248;top:2594;width:0;height:315" coordorigin="3248,2594" coordsize="0,315" path="m3248,2909r,-315e" filled="f" strokeweight=".85pt">
              <v:path arrowok="t"/>
            </v:shape>
            <v:shape id="_x0000_s1061" alt="" style="position:absolute;left:4373;top:2594;width:0;height:315" coordorigin="4373,2594" coordsize="0,315" path="m4373,2909r,-315e" filled="f" strokeweight=".85pt">
              <v:path arrowok="t"/>
            </v:shape>
            <v:shape id="_x0000_s1062" alt="" style="position:absolute;left:7680;top:2602;width:1110;height:0" coordorigin="7680,2602" coordsize="1110,0" path="m7680,2602r1110,e" filled="f" strokeweight=".85pt">
              <v:path arrowok="t"/>
            </v:shape>
            <v:shape id="_x0000_s1063" alt="" style="position:absolute;left:7688;top:2384;width:0;height:225" coordorigin="7688,2384" coordsize="0,225" path="m7688,2609r,-225e" filled="f" strokeweight=".85pt">
              <v:path arrowok="t"/>
            </v:shape>
            <v:shape id="_x0000_s1064" alt="" style="position:absolute;left:8783;top:2384;width:0;height:225" coordorigin="8783,2384" coordsize="0,225" path="m8783,2609r,-225e" filled="f" strokeweight=".85pt">
              <v:path arrowok="t"/>
            </v:shape>
            <v:shape id="_x0000_s1065" alt="" style="position:absolute;left:6555;top:2602;width:1140;height:0" coordorigin="6555,2602" coordsize="1140,0" path="m6555,2602r1140,e" filled="f" strokeweight=".85pt">
              <v:path arrowok="t"/>
            </v:shape>
            <v:shape id="_x0000_s1066" alt="" style="position:absolute;left:6563;top:2384;width:0;height:225" coordorigin="6563,2384" coordsize="0,225" path="m6563,2609r,-225e" filled="f" strokeweight=".85pt">
              <v:path arrowok="t"/>
            </v:shape>
            <v:shape id="_x0000_s1067" alt="" style="position:absolute;left:7688;top:2384;width:0;height:225" coordorigin="7688,2384" coordsize="0,225" path="m7688,2609r,-225e" filled="f" strokeweight=".85pt">
              <v:path arrowok="t"/>
            </v:shape>
            <v:shape id="_x0000_s1068" alt="" style="position:absolute;left:5460;top:2602;width:1110;height:0" coordorigin="5460,2602" coordsize="1110,0" path="m5460,2602r1110,e" filled="f" strokeweight=".85pt">
              <v:path arrowok="t"/>
            </v:shape>
            <v:shape id="_x0000_s1069" alt="" style="position:absolute;left:5468;top:2384;width:0;height:225" coordorigin="5468,2384" coordsize="0,225" path="m5468,2609r,-225e" filled="f" strokeweight=".85pt">
              <v:path arrowok="t"/>
            </v:shape>
            <v:shape id="_x0000_s1070" alt="" style="position:absolute;left:6563;top:2384;width:0;height:225" coordorigin="6563,2384" coordsize="0,225" path="m6563,2609r,-225e" filled="f" strokeweight=".85pt">
              <v:path arrowok="t"/>
            </v:shape>
            <v:shape id="_x0000_s1071" alt="" style="position:absolute;left:4365;top:2602;width:1110;height:0" coordorigin="4365,2602" coordsize="1110,0" path="m4365,2602r1110,e" filled="f" strokeweight=".85pt">
              <v:path arrowok="t"/>
            </v:shape>
            <v:shape id="_x0000_s1072" alt="" style="position:absolute;left:4373;top:2384;width:0;height:225" coordorigin="4373,2384" coordsize="0,225" path="m4373,2609r,-225e" filled="f" strokeweight=".85pt">
              <v:path arrowok="t"/>
            </v:shape>
            <v:shape id="_x0000_s1073" alt="" style="position:absolute;left:5468;top:2384;width:0;height:225" coordorigin="5468,2384" coordsize="0,225" path="m5468,2609r,-225e" filled="f" strokeweight=".85pt">
              <v:path arrowok="t"/>
            </v:shape>
            <v:shape id="_x0000_s1074" alt="" style="position:absolute;left:3240;top:2602;width:1140;height:0" coordorigin="3240,2602" coordsize="1140,0" path="m3240,2602r1140,e" filled="f" strokeweight=".85pt">
              <v:path arrowok="t"/>
            </v:shape>
            <v:shape id="_x0000_s1075" alt="" style="position:absolute;left:3248;top:2384;width:0;height:225" coordorigin="3248,2384" coordsize="0,225" path="m3248,2609r,-225e" filled="f" strokeweight=".85pt">
              <v:path arrowok="t"/>
            </v:shape>
            <v:shape id="_x0000_s1076" alt="" style="position:absolute;left:4373;top:2384;width:0;height:225" coordorigin="4373,2384" coordsize="0,225" path="m4373,2609r,-225e" filled="f" strokeweight=".85pt">
              <v:path arrowok="t"/>
            </v:shape>
            <v:shape id="_x0000_s1077" alt="" style="position:absolute;left:7680;top:2077;width:1110;height:0" coordorigin="7680,2077" coordsize="1110,0" path="m7680,2077r1110,e" filled="f" strokeweight=".85pt">
              <v:path arrowok="t"/>
            </v:shape>
            <v:shape id="_x0000_s1078" alt="" style="position:absolute;left:7688;top:2069;width:0;height:315" coordorigin="7688,2069" coordsize="0,315" path="m7688,2384r,-315e" filled="f" strokeweight=".85pt">
              <v:path arrowok="t"/>
            </v:shape>
            <v:shape id="_x0000_s1079" alt="" style="position:absolute;left:8783;top:2069;width:0;height:315" coordorigin="8783,2069" coordsize="0,315" path="m8783,2384r,-315e" filled="f" strokeweight=".85pt">
              <v:path arrowok="t"/>
            </v:shape>
            <v:shape id="_x0000_s1080" alt="" style="position:absolute;left:6555;top:2077;width:1140;height:0" coordorigin="6555,2077" coordsize="1140,0" path="m6555,2077r1140,e" filled="f" strokeweight=".85pt">
              <v:path arrowok="t"/>
            </v:shape>
            <v:shape id="_x0000_s1081" alt="" style="position:absolute;left:6563;top:2069;width:0;height:315" coordorigin="6563,2069" coordsize="0,315" path="m6563,2384r,-315e" filled="f" strokeweight=".85pt">
              <v:path arrowok="t"/>
            </v:shape>
            <v:shape id="_x0000_s1082" alt="" style="position:absolute;left:7688;top:2069;width:0;height:315" coordorigin="7688,2069" coordsize="0,315" path="m7688,2384r,-315e" filled="f" strokeweight=".85pt">
              <v:path arrowok="t"/>
            </v:shape>
            <v:shape id="_x0000_s1083" alt="" style="position:absolute;left:5460;top:2077;width:1110;height:0" coordorigin="5460,2077" coordsize="1110,0" path="m5460,2077r1110,e" filled="f" strokeweight=".85pt">
              <v:path arrowok="t"/>
            </v:shape>
            <v:shape id="_x0000_s1084" alt="" style="position:absolute;left:5468;top:2069;width:0;height:315" coordorigin="5468,2069" coordsize="0,315" path="m5468,2384r,-315e" filled="f" strokeweight=".85pt">
              <v:path arrowok="t"/>
            </v:shape>
            <v:shape id="_x0000_s1085" alt="" style="position:absolute;left:6563;top:2069;width:0;height:315" coordorigin="6563,2069" coordsize="0,315" path="m6563,2384r,-315e" filled="f" strokeweight=".85pt">
              <v:path arrowok="t"/>
            </v:shape>
            <v:shape id="_x0000_s1086" alt="" style="position:absolute;left:4365;top:2077;width:1110;height:0" coordorigin="4365,2077" coordsize="1110,0" path="m4365,2077r1110,e" filled="f" strokeweight=".85pt">
              <v:path arrowok="t"/>
            </v:shape>
            <v:shape id="_x0000_s1087" alt="" style="position:absolute;left:4373;top:2069;width:0;height:315" coordorigin="4373,2069" coordsize="0,315" path="m4373,2384r,-315e" filled="f" strokeweight=".85pt">
              <v:path arrowok="t"/>
            </v:shape>
            <v:shape id="_x0000_s1088" alt="" style="position:absolute;left:5468;top:2069;width:0;height:315" coordorigin="5468,2069" coordsize="0,315" path="m5468,2384r,-315e" filled="f" strokeweight=".85pt">
              <v:path arrowok="t"/>
            </v:shape>
            <v:shape id="_x0000_s1089" alt="" style="position:absolute;left:3240;top:2077;width:1140;height:0" coordorigin="3240,2077" coordsize="1140,0" path="m3240,2077r1140,e" filled="f" strokeweight=".85pt">
              <v:path arrowok="t"/>
            </v:shape>
            <v:shape id="_x0000_s1090" alt="" style="position:absolute;left:3248;top:2069;width:0;height:315" coordorigin="3248,2069" coordsize="0,315" path="m3248,2384r,-315e" filled="f" strokeweight=".85pt">
              <v:path arrowok="t"/>
            </v:shape>
            <v:shape id="_x0000_s1091" alt="" style="position:absolute;left:4373;top:2069;width:0;height:315" coordorigin="4373,2069" coordsize="0,315" path="m4373,2384r,-315e" filled="f" strokeweight=".85pt">
              <v:path arrowok="t"/>
            </v:shape>
            <v:shape id="_x0000_s1092" alt="" style="position:absolute;left:7680;top:2077;width:1110;height:0" coordorigin="7680,2077" coordsize="1110,0" path="m7680,2077r1110,e" filled="f" strokeweight=".85pt">
              <v:path arrowok="t"/>
            </v:shape>
            <v:shape id="_x0000_s1093" alt="" style="position:absolute;left:7688;top:1859;width:0;height:225" coordorigin="7688,1859" coordsize="0,225" path="m7688,2084r,-225e" filled="f" strokeweight=".85pt">
              <v:path arrowok="t"/>
            </v:shape>
            <v:shape id="_x0000_s1094" alt="" style="position:absolute;left:8783;top:1859;width:0;height:225" coordorigin="8783,1859" coordsize="0,225" path="m8783,2084r,-225e" filled="f" strokeweight=".85pt">
              <v:path arrowok="t"/>
            </v:shape>
            <v:shape id="_x0000_s1095" alt="" style="position:absolute;left:6555;top:2077;width:1140;height:0" coordorigin="6555,2077" coordsize="1140,0" path="m6555,2077r1140,e" filled="f" strokeweight=".85pt">
              <v:path arrowok="t"/>
            </v:shape>
            <v:shape id="_x0000_s1096" alt="" style="position:absolute;left:6563;top:1859;width:0;height:225" coordorigin="6563,1859" coordsize="0,225" path="m6563,2084r,-225e" filled="f" strokeweight=".85pt">
              <v:path arrowok="t"/>
            </v:shape>
            <v:shape id="_x0000_s1097" alt="" style="position:absolute;left:7688;top:1859;width:0;height:225" coordorigin="7688,1859" coordsize="0,225" path="m7688,2084r,-225e" filled="f" strokeweight=".85pt">
              <v:path arrowok="t"/>
            </v:shape>
            <v:shape id="_x0000_s1098" alt="" style="position:absolute;left:5460;top:2077;width:1110;height:0" coordorigin="5460,2077" coordsize="1110,0" path="m5460,2077r1110,e" filled="f" strokeweight=".85pt">
              <v:path arrowok="t"/>
            </v:shape>
            <v:shape id="_x0000_s1099" alt="" style="position:absolute;left:5468;top:1859;width:0;height:225" coordorigin="5468,1859" coordsize="0,225" path="m5468,2084r,-225e" filled="f" strokeweight=".85pt">
              <v:path arrowok="t"/>
            </v:shape>
            <v:shape id="_x0000_s1100" alt="" style="position:absolute;left:6563;top:1859;width:0;height:225" coordorigin="6563,1859" coordsize="0,225" path="m6563,2084r,-225e" filled="f" strokeweight=".85pt">
              <v:path arrowok="t"/>
            </v:shape>
            <v:shape id="_x0000_s1101" alt="" style="position:absolute;left:4365;top:2077;width:1110;height:0" coordorigin="4365,2077" coordsize="1110,0" path="m4365,2077r1110,e" filled="f" strokeweight=".85pt">
              <v:path arrowok="t"/>
            </v:shape>
            <v:shape id="_x0000_s1102" alt="" style="position:absolute;left:4373;top:1859;width:0;height:225" coordorigin="4373,1859" coordsize="0,225" path="m4373,2084r,-225e" filled="f" strokeweight=".85pt">
              <v:path arrowok="t"/>
            </v:shape>
            <v:shape id="_x0000_s1103" alt="" style="position:absolute;left:5468;top:1859;width:0;height:225" coordorigin="5468,1859" coordsize="0,225" path="m5468,2084r,-225e" filled="f" strokeweight=".85pt">
              <v:path arrowok="t"/>
            </v:shape>
            <v:shape id="_x0000_s1104" alt="" style="position:absolute;left:3240;top:2077;width:1140;height:0" coordorigin="3240,2077" coordsize="1140,0" path="m3240,2077r1140,e" filled="f" strokeweight=".85pt">
              <v:path arrowok="t"/>
            </v:shape>
            <v:shape id="_x0000_s1105" alt="" style="position:absolute;left:3248;top:1859;width:0;height:225" coordorigin="3248,1859" coordsize="0,225" path="m3248,2084r,-225e" filled="f" strokeweight=".85pt">
              <v:path arrowok="t"/>
            </v:shape>
            <v:shape id="_x0000_s1106" alt="" style="position:absolute;left:4373;top:1859;width:0;height:225" coordorigin="4373,1859" coordsize="0,225" path="m4373,2084r,-225e" filled="f" strokeweight=".85pt">
              <v:path arrowok="t"/>
            </v:shape>
            <v:shape id="_x0000_s1107" alt="" style="position:absolute;left:7680;top:1552;width:1110;height:0" coordorigin="7680,1552" coordsize="1110,0" path="m7680,1552r1110,e" filled="f" strokeweight=".85pt">
              <v:path arrowok="t"/>
            </v:shape>
            <v:shape id="_x0000_s1108" alt="" style="position:absolute;left:7688;top:1544;width:0;height:315" coordorigin="7688,1544" coordsize="0,315" path="m7688,1859r,-315e" filled="f" strokeweight=".85pt">
              <v:path arrowok="t"/>
            </v:shape>
            <v:shape id="_x0000_s1109" alt="" style="position:absolute;left:8783;top:1544;width:0;height:315" coordorigin="8783,1544" coordsize="0,315" path="m8783,1859r,-315e" filled="f" strokeweight=".85pt">
              <v:path arrowok="t"/>
            </v:shape>
            <v:shape id="_x0000_s1110" alt="" style="position:absolute;left:6555;top:1552;width:1140;height:0" coordorigin="6555,1552" coordsize="1140,0" path="m6555,1552r1140,e" filled="f" strokeweight=".85pt">
              <v:path arrowok="t"/>
            </v:shape>
            <v:shape id="_x0000_s1111" alt="" style="position:absolute;left:6563;top:1544;width:0;height:315" coordorigin="6563,1544" coordsize="0,315" path="m6563,1859r,-315e" filled="f" strokeweight=".85pt">
              <v:path arrowok="t"/>
            </v:shape>
            <v:shape id="_x0000_s1112" alt="" style="position:absolute;left:7688;top:1544;width:0;height:315" coordorigin="7688,1544" coordsize="0,315" path="m7688,1859r,-315e" filled="f" strokeweight=".85pt">
              <v:path arrowok="t"/>
            </v:shape>
            <v:shape id="_x0000_s1113" alt="" style="position:absolute;left:5460;top:1552;width:1110;height:0" coordorigin="5460,1552" coordsize="1110,0" path="m5460,1552r1110,e" filled="f" strokeweight=".85pt">
              <v:path arrowok="t"/>
            </v:shape>
            <v:shape id="_x0000_s1114" alt="" style="position:absolute;left:5468;top:1544;width:0;height:315" coordorigin="5468,1544" coordsize="0,315" path="m5468,1859r,-315e" filled="f" strokeweight=".85pt">
              <v:path arrowok="t"/>
            </v:shape>
            <v:shape id="_x0000_s1115" alt="" style="position:absolute;left:6563;top:1544;width:0;height:315" coordorigin="6563,1544" coordsize="0,315" path="m6563,1859r,-315e" filled="f" strokeweight=".85pt">
              <v:path arrowok="t"/>
            </v:shape>
            <v:shape id="_x0000_s1116" alt="" style="position:absolute;left:4365;top:1552;width:1110;height:0" coordorigin="4365,1552" coordsize="1110,0" path="m4365,1552r1110,e" filled="f" strokeweight=".85pt">
              <v:path arrowok="t"/>
            </v:shape>
            <v:shape id="_x0000_s1117" alt="" style="position:absolute;left:4373;top:1544;width:0;height:315" coordorigin="4373,1544" coordsize="0,315" path="m4373,1859r,-315e" filled="f" strokeweight=".85pt">
              <v:path arrowok="t"/>
            </v:shape>
            <v:shape id="_x0000_s1118" alt="" style="position:absolute;left:5468;top:1544;width:0;height:315" coordorigin="5468,1544" coordsize="0,315" path="m5468,1859r,-315e" filled="f" strokeweight=".85pt">
              <v:path arrowok="t"/>
            </v:shape>
            <v:shape id="_x0000_s1119" alt="" style="position:absolute;left:3240;top:1552;width:1140;height:0" coordorigin="3240,1552" coordsize="1140,0" path="m3240,1552r1140,e" filled="f" strokeweight=".85pt">
              <v:path arrowok="t"/>
            </v:shape>
            <v:shape id="_x0000_s1120" alt="" style="position:absolute;left:3248;top:1544;width:0;height:315" coordorigin="3248,1544" coordsize="0,315" path="m3248,1859r,-315e" filled="f" strokeweight=".85pt">
              <v:path arrowok="t"/>
            </v:shape>
            <v:shape id="_x0000_s1121" alt="" style="position:absolute;left:4373;top:1544;width:0;height:315" coordorigin="4373,1544" coordsize="0,315" path="m4373,1859r,-315e" filled="f" strokeweight=".85pt">
              <v:path arrowok="t"/>
            </v:shape>
            <v:shape id="_x0000_s1122" alt="" style="position:absolute;left:7680;top:1552;width:1110;height:0" coordorigin="7680,1552" coordsize="1110,0" path="m7680,1552r1110,e" filled="f" strokeweight=".85pt">
              <v:path arrowok="t"/>
            </v:shape>
            <v:shape id="_x0000_s1123" alt="" style="position:absolute;left:7688;top:1334;width:0;height:225" coordorigin="7688,1334" coordsize="0,225" path="m7688,1559r,-225e" filled="f" strokeweight=".85pt">
              <v:path arrowok="t"/>
            </v:shape>
            <v:shape id="_x0000_s1124" alt="" style="position:absolute;left:8783;top:1334;width:0;height:225" coordorigin="8783,1334" coordsize="0,225" path="m8783,1559r,-225e" filled="f" strokeweight=".85pt">
              <v:path arrowok="t"/>
            </v:shape>
            <v:shape id="_x0000_s1125" alt="" style="position:absolute;left:6555;top:1552;width:1140;height:0" coordorigin="6555,1552" coordsize="1140,0" path="m6555,1552r1140,e" filled="f" strokeweight=".85pt">
              <v:path arrowok="t"/>
            </v:shape>
            <v:shape id="_x0000_s1126" alt="" style="position:absolute;left:6563;top:1334;width:0;height:225" coordorigin="6563,1334" coordsize="0,225" path="m6563,1559r,-225e" filled="f" strokeweight=".85pt">
              <v:path arrowok="t"/>
            </v:shape>
            <v:shape id="_x0000_s1127" alt="" style="position:absolute;left:7688;top:1334;width:0;height:225" coordorigin="7688,1334" coordsize="0,225" path="m7688,1559r,-225e" filled="f" strokeweight=".85pt">
              <v:path arrowok="t"/>
            </v:shape>
            <v:shape id="_x0000_s1128" alt="" style="position:absolute;left:5460;top:1552;width:1110;height:0" coordorigin="5460,1552" coordsize="1110,0" path="m5460,1552r1110,e" filled="f" strokeweight=".85pt">
              <v:path arrowok="t"/>
            </v:shape>
            <v:shape id="_x0000_s1129" alt="" style="position:absolute;left:5468;top:1334;width:0;height:225" coordorigin="5468,1334" coordsize="0,225" path="m5468,1559r,-225e" filled="f" strokeweight=".85pt">
              <v:path arrowok="t"/>
            </v:shape>
            <v:shape id="_x0000_s1130" alt="" style="position:absolute;left:6563;top:1334;width:0;height:225" coordorigin="6563,1334" coordsize="0,225" path="m6563,1559r,-225e" filled="f" strokeweight=".85pt">
              <v:path arrowok="t"/>
            </v:shape>
            <v:shape id="_x0000_s1131" alt="" style="position:absolute;left:4365;top:1552;width:1110;height:0" coordorigin="4365,1552" coordsize="1110,0" path="m4365,1552r1110,e" filled="f" strokeweight=".85pt">
              <v:path arrowok="t"/>
            </v:shape>
            <v:shape id="_x0000_s1132" alt="" style="position:absolute;left:4373;top:1334;width:0;height:225" coordorigin="4373,1334" coordsize="0,225" path="m4373,1559r,-225e" filled="f" strokeweight=".85pt">
              <v:path arrowok="t"/>
            </v:shape>
            <v:shape id="_x0000_s1133" alt="" style="position:absolute;left:5468;top:1334;width:0;height:225" coordorigin="5468,1334" coordsize="0,225" path="m5468,1559r,-225e" filled="f" strokeweight=".85pt">
              <v:path arrowok="t"/>
            </v:shape>
            <v:shape id="_x0000_s1134" alt="" style="position:absolute;left:3240;top:1552;width:1140;height:0" coordorigin="3240,1552" coordsize="1140,0" path="m3240,1552r1140,e" filled="f" strokeweight=".85pt">
              <v:path arrowok="t"/>
            </v:shape>
            <v:shape id="_x0000_s1135" alt="" style="position:absolute;left:3248;top:1334;width:0;height:225" coordorigin="3248,1334" coordsize="0,225" path="m3248,1559r,-225e" filled="f" strokeweight=".85pt">
              <v:path arrowok="t"/>
            </v:shape>
            <v:shape id="_x0000_s1136" alt="" style="position:absolute;left:4373;top:1334;width:0;height:225" coordorigin="4373,1334" coordsize="0,225" path="m4373,1559r,-225e" filled="f" strokeweight=".85pt">
              <v:path arrowok="t"/>
            </v:shape>
            <v:shape id="_x0000_s1137" alt="" style="position:absolute;left:7680;top:1027;width:1110;height:0" coordorigin="7680,1027" coordsize="1110,0" path="m7680,1027r1110,e" filled="f" strokeweight=".85pt">
              <v:path arrowok="t"/>
            </v:shape>
            <v:shape id="_x0000_s1138" alt="" style="position:absolute;left:7688;top:1019;width:0;height:315" coordorigin="7688,1019" coordsize="0,315" path="m7688,1334r,-315e" filled="f" strokeweight=".85pt">
              <v:path arrowok="t"/>
            </v:shape>
            <v:shape id="_x0000_s1139" alt="" style="position:absolute;left:8783;top:1019;width:0;height:315" coordorigin="8783,1019" coordsize="0,315" path="m8783,1334r,-315e" filled="f" strokeweight=".85pt">
              <v:path arrowok="t"/>
            </v:shape>
            <v:shape id="_x0000_s1140" alt="" style="position:absolute;left:6555;top:1027;width:1140;height:0" coordorigin="6555,1027" coordsize="1140,0" path="m6555,1027r1140,e" filled="f" strokeweight=".85pt">
              <v:path arrowok="t"/>
            </v:shape>
            <v:shape id="_x0000_s1141" alt="" style="position:absolute;left:6563;top:1019;width:0;height:315" coordorigin="6563,1019" coordsize="0,315" path="m6563,1334r,-315e" filled="f" strokeweight=".85pt">
              <v:path arrowok="t"/>
            </v:shape>
            <v:shape id="_x0000_s1142" alt="" style="position:absolute;left:7688;top:1019;width:0;height:315" coordorigin="7688,1019" coordsize="0,315" path="m7688,1334r,-315e" filled="f" strokeweight=".85pt">
              <v:path arrowok="t"/>
            </v:shape>
            <v:shape id="_x0000_s1143" alt="" style="position:absolute;left:5460;top:1027;width:1110;height:0" coordorigin="5460,1027" coordsize="1110,0" path="m5460,1027r1110,e" filled="f" strokeweight=".85pt">
              <v:path arrowok="t"/>
            </v:shape>
            <v:shape id="_x0000_s1144" alt="" style="position:absolute;left:5468;top:1019;width:0;height:315" coordorigin="5468,1019" coordsize="0,315" path="m5468,1334r,-315e" filled="f" strokeweight=".85pt">
              <v:path arrowok="t"/>
            </v:shape>
            <v:shape id="_x0000_s1145" alt="" style="position:absolute;left:6563;top:1019;width:0;height:315" coordorigin="6563,1019" coordsize="0,315" path="m6563,1334r,-315e" filled="f" strokeweight=".85pt">
              <v:path arrowok="t"/>
            </v:shape>
            <v:shape id="_x0000_s1146" alt="" style="position:absolute;left:4365;top:1027;width:1110;height:0" coordorigin="4365,1027" coordsize="1110,0" path="m4365,1027r1110,e" filled="f" strokeweight=".85pt">
              <v:path arrowok="t"/>
            </v:shape>
            <v:shape id="_x0000_s1147" alt="" style="position:absolute;left:4373;top:1019;width:0;height:315" coordorigin="4373,1019" coordsize="0,315" path="m4373,1334r,-315e" filled="f" strokeweight=".85pt">
              <v:path arrowok="t"/>
            </v:shape>
            <v:shape id="_x0000_s1148" alt="" style="position:absolute;left:5468;top:1019;width:0;height:315" coordorigin="5468,1019" coordsize="0,315" path="m5468,1334r,-315e" filled="f" strokeweight=".85pt">
              <v:path arrowok="t"/>
            </v:shape>
            <v:shape id="_x0000_s1149" alt="" style="position:absolute;left:3240;top:1027;width:1140;height:0" coordorigin="3240,1027" coordsize="1140,0" path="m3240,1027r1140,e" filled="f" strokeweight=".85pt">
              <v:path arrowok="t"/>
            </v:shape>
            <v:shape id="_x0000_s1150" alt="" style="position:absolute;left:3248;top:1019;width:0;height:315" coordorigin="3248,1019" coordsize="0,315" path="m3248,1334r,-315e" filled="f" strokeweight=".85pt">
              <v:path arrowok="t"/>
            </v:shape>
            <v:shape id="_x0000_s1151" alt="" style="position:absolute;left:4373;top:1019;width:0;height:315" coordorigin="4373,1019" coordsize="0,315" path="m4373,1334r,-315e" filled="f" strokeweight=".85pt">
              <v:path arrowok="t"/>
            </v:shape>
            <v:shape id="_x0000_s1152" alt="" style="position:absolute;left:7680;top:1027;width:1110;height:0" coordorigin="7680,1027" coordsize="1110,0" path="m7680,1027r1110,e" filled="f" strokeweight=".85pt">
              <v:path arrowok="t"/>
            </v:shape>
            <v:shape id="_x0000_s1153" alt="" style="position:absolute;left:7688;top:809;width:0;height:225" coordorigin="7688,809" coordsize="0,225" path="m7688,1034r,-225e" filled="f" strokeweight=".85pt">
              <v:path arrowok="t"/>
            </v:shape>
            <v:shape id="_x0000_s1154" alt="" style="position:absolute;left:8783;top:809;width:0;height:225" coordorigin="8783,809" coordsize="0,225" path="m8783,1034r,-225e" filled="f" strokeweight=".85pt">
              <v:path arrowok="t"/>
            </v:shape>
            <v:shape id="_x0000_s1155" alt="" style="position:absolute;left:6555;top:1027;width:1140;height:0" coordorigin="6555,1027" coordsize="1140,0" path="m6555,1027r1140,e" filled="f" strokeweight=".85pt">
              <v:path arrowok="t"/>
            </v:shape>
            <v:shape id="_x0000_s1156" alt="" style="position:absolute;left:6563;top:809;width:0;height:225" coordorigin="6563,809" coordsize="0,225" path="m6563,1034r,-225e" filled="f" strokeweight=".85pt">
              <v:path arrowok="t"/>
            </v:shape>
            <v:shape id="_x0000_s1157" alt="" style="position:absolute;left:7688;top:809;width:0;height:225" coordorigin="7688,809" coordsize="0,225" path="m7688,1034r,-225e" filled="f" strokeweight=".85pt">
              <v:path arrowok="t"/>
            </v:shape>
            <v:shape id="_x0000_s1158" alt="" style="position:absolute;left:5460;top:1027;width:1110;height:0" coordorigin="5460,1027" coordsize="1110,0" path="m5460,1027r1110,e" filled="f" strokeweight=".85pt">
              <v:path arrowok="t"/>
            </v:shape>
            <v:shape id="_x0000_s1159" alt="" style="position:absolute;left:5468;top:809;width:0;height:225" coordorigin="5468,809" coordsize="0,225" path="m5468,1034r,-225e" filled="f" strokeweight=".85pt">
              <v:path arrowok="t"/>
            </v:shape>
            <v:shape id="_x0000_s1160" alt="" style="position:absolute;left:6563;top:809;width:0;height:225" coordorigin="6563,809" coordsize="0,225" path="m6563,1034r,-225e" filled="f" strokeweight=".85pt">
              <v:path arrowok="t"/>
            </v:shape>
            <v:shape id="_x0000_s1161" alt="" style="position:absolute;left:4365;top:1027;width:1110;height:0" coordorigin="4365,1027" coordsize="1110,0" path="m4365,1027r1110,e" filled="f" strokeweight=".85pt">
              <v:path arrowok="t"/>
            </v:shape>
            <v:shape id="_x0000_s1162" alt="" style="position:absolute;left:4373;top:809;width:0;height:225" coordorigin="4373,809" coordsize="0,225" path="m4373,1034r,-225e" filled="f" strokeweight=".85pt">
              <v:path arrowok="t"/>
            </v:shape>
            <v:shape id="_x0000_s1163" alt="" style="position:absolute;left:5468;top:809;width:0;height:225" coordorigin="5468,809" coordsize="0,225" path="m5468,1034r,-225e" filled="f" strokeweight=".85pt">
              <v:path arrowok="t"/>
            </v:shape>
            <v:shape id="_x0000_s1164" alt="" style="position:absolute;left:3240;top:1027;width:1140;height:0" coordorigin="3240,1027" coordsize="1140,0" path="m3240,1027r1140,e" filled="f" strokeweight=".85pt">
              <v:path arrowok="t"/>
            </v:shape>
            <v:shape id="_x0000_s1165" alt="" style="position:absolute;left:3248;top:809;width:0;height:225" coordorigin="3248,809" coordsize="0,225" path="m3248,1034r,-225e" filled="f" strokeweight=".85pt">
              <v:path arrowok="t"/>
            </v:shape>
            <v:shape id="_x0000_s1166" alt="" style="position:absolute;left:4373;top:809;width:0;height:225" coordorigin="4373,809" coordsize="0,225" path="m4373,1034r,-225e" filled="f" strokeweight=".85pt">
              <v:path arrowok="t"/>
            </v:shape>
            <v:shape id="_x0000_s1167" alt="" style="position:absolute;left:7680;top:502;width:1110;height:0" coordorigin="7680,502" coordsize="1110,0" path="m7680,502r1110,e" filled="f" strokeweight=".85pt">
              <v:path arrowok="t"/>
            </v:shape>
            <v:shape id="_x0000_s1168" alt="" style="position:absolute;left:7688;top:494;width:0;height:315" coordorigin="7688,494" coordsize="0,315" path="m7688,809r,-315e" filled="f" strokeweight=".85pt">
              <v:path arrowok="t"/>
            </v:shape>
            <v:shape id="_x0000_s1169" alt="" style="position:absolute;left:8783;top:494;width:0;height:315" coordorigin="8783,494" coordsize="0,315" path="m8783,809r,-315e" filled="f" strokeweight=".85pt">
              <v:path arrowok="t"/>
            </v:shape>
            <v:shape id="_x0000_s1170" alt="" style="position:absolute;left:6555;top:502;width:1140;height:0" coordorigin="6555,502" coordsize="1140,0" path="m6555,502r1140,e" filled="f" strokeweight=".85pt">
              <v:path arrowok="t"/>
            </v:shape>
            <v:shape id="_x0000_s1171" alt="" style="position:absolute;left:6563;top:494;width:0;height:315" coordorigin="6563,494" coordsize="0,315" path="m6563,809r,-315e" filled="f" strokeweight=".85pt">
              <v:path arrowok="t"/>
            </v:shape>
            <v:shape id="_x0000_s1172" alt="" style="position:absolute;left:7688;top:494;width:0;height:315" coordorigin="7688,494" coordsize="0,315" path="m7688,809r,-315e" filled="f" strokeweight=".85pt">
              <v:path arrowok="t"/>
            </v:shape>
            <v:shape id="_x0000_s1173" alt="" style="position:absolute;left:5460;top:502;width:1110;height:0" coordorigin="5460,502" coordsize="1110,0" path="m5460,502r1110,e" filled="f" strokeweight=".85pt">
              <v:path arrowok="t"/>
            </v:shape>
            <v:shape id="_x0000_s1174" alt="" style="position:absolute;left:5468;top:494;width:0;height:315" coordorigin="5468,494" coordsize="0,315" path="m5468,809r,-315e" filled="f" strokeweight=".85pt">
              <v:path arrowok="t"/>
            </v:shape>
            <v:shape id="_x0000_s1175" alt="" style="position:absolute;left:6563;top:494;width:0;height:315" coordorigin="6563,494" coordsize="0,315" path="m6563,809r,-315e" filled="f" strokeweight=".85pt">
              <v:path arrowok="t"/>
            </v:shape>
            <v:shape id="_x0000_s1176" alt="" style="position:absolute;left:4365;top:502;width:1110;height:0" coordorigin="4365,502" coordsize="1110,0" path="m4365,502r1110,e" filled="f" strokeweight=".85pt">
              <v:path arrowok="t"/>
            </v:shape>
            <v:shape id="_x0000_s1177" alt="" style="position:absolute;left:4373;top:494;width:0;height:315" coordorigin="4373,494" coordsize="0,315" path="m4373,809r,-315e" filled="f" strokeweight=".85pt">
              <v:path arrowok="t"/>
            </v:shape>
            <v:shape id="_x0000_s1178" alt="" style="position:absolute;left:5468;top:494;width:0;height:315" coordorigin="5468,494" coordsize="0,315" path="m5468,809r,-315e" filled="f" strokeweight=".85pt">
              <v:path arrowok="t"/>
            </v:shape>
            <v:shape id="_x0000_s1179" alt="" style="position:absolute;left:3240;top:502;width:1140;height:0" coordorigin="3240,502" coordsize="1140,0" path="m3240,502r1140,e" filled="f" strokeweight=".85pt">
              <v:path arrowok="t"/>
            </v:shape>
            <v:shape id="_x0000_s1180" alt="" style="position:absolute;left:3248;top:494;width:0;height:315" coordorigin="3248,494" coordsize="0,315" path="m3248,809r,-315e" filled="f" strokeweight=".85pt">
              <v:path arrowok="t"/>
            </v:shape>
            <v:shape id="_x0000_s1181" alt="" style="position:absolute;left:4373;top:494;width:0;height:315" coordorigin="4373,494" coordsize="0,315" path="m4373,809r,-315e" filled="f" strokeweight=".85pt">
              <v:path arrowok="t"/>
            </v:shape>
            <v:shape id="_x0000_s1182" alt="" style="position:absolute;left:7680;top:502;width:1110;height:0" coordorigin="7680,502" coordsize="1110,0" path="m7680,502r1110,e" filled="f" strokeweight=".85pt">
              <v:path arrowok="t"/>
            </v:shape>
            <v:shape id="_x0000_s1183" alt="" style="position:absolute;left:7688;top:284;width:0;height:225" coordorigin="7688,284" coordsize="0,225" path="m7688,509r,-225e" filled="f" strokeweight=".85pt">
              <v:path arrowok="t"/>
            </v:shape>
            <v:shape id="_x0000_s1184" alt="" style="position:absolute;left:8783;top:284;width:0;height:225" coordorigin="8783,284" coordsize="0,225" path="m8783,509r,-225e" filled="f" strokeweight=".85pt">
              <v:path arrowok="t"/>
            </v:shape>
            <v:shape id="_x0000_s1185" alt="" style="position:absolute;left:6555;top:502;width:1140;height:0" coordorigin="6555,502" coordsize="1140,0" path="m6555,502r1140,e" filled="f" strokeweight=".85pt">
              <v:path arrowok="t"/>
            </v:shape>
            <v:shape id="_x0000_s1186" alt="" style="position:absolute;left:6563;top:284;width:0;height:225" coordorigin="6563,284" coordsize="0,225" path="m6563,509r,-225e" filled="f" strokeweight=".85pt">
              <v:path arrowok="t"/>
            </v:shape>
            <v:shape id="_x0000_s1187" alt="" style="position:absolute;left:7688;top:284;width:0;height:225" coordorigin="7688,284" coordsize="0,225" path="m7688,509r,-225e" filled="f" strokeweight=".85pt">
              <v:path arrowok="t"/>
            </v:shape>
            <v:shape id="_x0000_s1188" alt="" style="position:absolute;left:5460;top:502;width:1110;height:0" coordorigin="5460,502" coordsize="1110,0" path="m5460,502r1110,e" filled="f" strokeweight=".85pt">
              <v:path arrowok="t"/>
            </v:shape>
            <v:shape id="_x0000_s1189" alt="" style="position:absolute;left:5468;top:284;width:0;height:225" coordorigin="5468,284" coordsize="0,225" path="m5468,509r,-225e" filled="f" strokeweight=".85pt">
              <v:path arrowok="t"/>
            </v:shape>
            <v:shape id="_x0000_s1190" alt="" style="position:absolute;left:6563;top:284;width:0;height:225" coordorigin="6563,284" coordsize="0,225" path="m6563,509r,-225e" filled="f" strokeweight=".85pt">
              <v:path arrowok="t"/>
            </v:shape>
            <v:shape id="_x0000_s1191" alt="" style="position:absolute;left:4365;top:502;width:1110;height:0" coordorigin="4365,502" coordsize="1110,0" path="m4365,502r1110,e" filled="f" strokeweight=".85pt">
              <v:path arrowok="t"/>
            </v:shape>
            <v:shape id="_x0000_s1192" alt="" style="position:absolute;left:4373;top:284;width:0;height:225" coordorigin="4373,284" coordsize="0,225" path="m4373,509r,-225e" filled="f" strokeweight=".85pt">
              <v:path arrowok="t"/>
            </v:shape>
            <v:shape id="_x0000_s1193" alt="" style="position:absolute;left:5468;top:284;width:0;height:225" coordorigin="5468,284" coordsize="0,225" path="m5468,509r,-225e" filled="f" strokeweight=".85pt">
              <v:path arrowok="t"/>
            </v:shape>
            <v:shape id="_x0000_s1194" alt="" style="position:absolute;left:3240;top:502;width:1140;height:0" coordorigin="3240,502" coordsize="1140,0" path="m3240,502r1140,e" filled="f" strokeweight=".85pt">
              <v:path arrowok="t"/>
            </v:shape>
            <v:shape id="_x0000_s1195" alt="" style="position:absolute;left:3248;top:284;width:0;height:225" coordorigin="3248,284" coordsize="0,225" path="m3248,509r,-225e" filled="f" strokeweight=".85pt">
              <v:path arrowok="t"/>
            </v:shape>
            <v:shape id="_x0000_s1196" alt="" style="position:absolute;left:4373;top:284;width:0;height:225" coordorigin="4373,284" coordsize="0,225" path="m4373,509r,-225e" filled="f" strokeweight=".85pt">
              <v:path arrowok="t"/>
            </v:shape>
            <v:shape id="_x0000_s1197" alt="" style="position:absolute;left:7680;top:-23;width:1110;height:0" coordorigin="7680,-23" coordsize="1110,0" path="m7680,-23r1110,e" filled="f" strokeweight=".85pt">
              <v:path arrowok="t"/>
            </v:shape>
            <v:shape id="_x0000_s1198" alt="" style="position:absolute;left:7688;top:-31;width:0;height:315" coordorigin="7688,-31" coordsize="0,315" path="m7688,284r,-315e" filled="f" strokeweight=".85pt">
              <v:path arrowok="t"/>
            </v:shape>
            <v:shape id="_x0000_s1199" alt="" style="position:absolute;left:8783;top:-31;width:0;height:315" coordorigin="8783,-31" coordsize="0,315" path="m8783,284r,-315e" filled="f" strokeweight=".85pt">
              <v:path arrowok="t"/>
            </v:shape>
            <v:shape id="_x0000_s1200" alt="" style="position:absolute;left:6555;top:-23;width:1140;height:0" coordorigin="6555,-23" coordsize="1140,0" path="m6555,-23r1140,e" filled="f" strokeweight=".85pt">
              <v:path arrowok="t"/>
            </v:shape>
            <v:shape id="_x0000_s1201" alt="" style="position:absolute;left:6563;top:-31;width:0;height:315" coordorigin="6563,-31" coordsize="0,315" path="m6563,284r,-315e" filled="f" strokeweight=".85pt">
              <v:path arrowok="t"/>
            </v:shape>
            <v:shape id="_x0000_s1202" alt="" style="position:absolute;left:7688;top:-31;width:0;height:315" coordorigin="7688,-31" coordsize="0,315" path="m7688,284r,-315e" filled="f" strokeweight=".85pt">
              <v:path arrowok="t"/>
            </v:shape>
            <v:shape id="_x0000_s1203" alt="" style="position:absolute;left:5460;top:-23;width:1110;height:0" coordorigin="5460,-23" coordsize="1110,0" path="m5460,-23r1110,e" filled="f" strokeweight=".85pt">
              <v:path arrowok="t"/>
            </v:shape>
            <v:shape id="_x0000_s1204" alt="" style="position:absolute;left:5468;top:-31;width:0;height:315" coordorigin="5468,-31" coordsize="0,315" path="m5468,284r,-315e" filled="f" strokeweight=".85pt">
              <v:path arrowok="t"/>
            </v:shape>
            <v:shape id="_x0000_s1205" alt="" style="position:absolute;left:6563;top:-31;width:0;height:315" coordorigin="6563,-31" coordsize="0,315" path="m6563,284r,-315e" filled="f" strokeweight=".85pt">
              <v:path arrowok="t"/>
            </v:shape>
            <v:shape id="_x0000_s1206" alt="" style="position:absolute;left:4365;top:-23;width:1110;height:0" coordorigin="4365,-23" coordsize="1110,0" path="m4365,-23r1110,e" filled="f" strokeweight=".85pt">
              <v:path arrowok="t"/>
            </v:shape>
            <v:shape id="_x0000_s1207" alt="" style="position:absolute;left:4373;top:-31;width:0;height:315" coordorigin="4373,-31" coordsize="0,315" path="m4373,284r,-315e" filled="f" strokeweight=".85pt">
              <v:path arrowok="t"/>
            </v:shape>
            <v:shape id="_x0000_s1208" alt="" style="position:absolute;left:5468;top:-31;width:0;height:315" coordorigin="5468,-31" coordsize="0,315" path="m5468,284r,-315e" filled="f" strokeweight=".85pt">
              <v:path arrowok="t"/>
            </v:shape>
            <v:shape id="_x0000_s1209" alt="" style="position:absolute;left:3240;top:-23;width:1140;height:0" coordorigin="3240,-23" coordsize="1140,0" path="m3240,-23r1140,e" filled="f" strokeweight=".85pt">
              <v:path arrowok="t"/>
            </v:shape>
            <v:shape id="_x0000_s1210" alt="" style="position:absolute;left:3248;top:-31;width:0;height:315" coordorigin="3248,-31" coordsize="0,315" path="m3248,284r,-315e" filled="f" strokeweight=".85pt">
              <v:path arrowok="t"/>
            </v:shape>
            <v:shape id="_x0000_s1211" alt="" style="position:absolute;left:4373;top:-31;width:0;height:315" coordorigin="4373,-31" coordsize="0,315" path="m4373,284r,-315e" filled="f" strokeweight=".85pt">
              <v:path arrowok="t"/>
            </v:shape>
            <v:shape id="_x0000_s1212" alt="" style="position:absolute;left:7680;top:-23;width:1110;height:0" coordorigin="7680,-23" coordsize="1110,0" path="m7680,-23r1110,e" filled="f" strokeweight=".85pt">
              <v:path arrowok="t"/>
            </v:shape>
            <v:shape id="_x0000_s1213" alt="" style="position:absolute;left:7688;top:-241;width:0;height:225" coordorigin="7688,-241" coordsize="0,225" path="m7688,-16r,-225e" filled="f" strokeweight=".85pt">
              <v:path arrowok="t"/>
            </v:shape>
            <v:shape id="_x0000_s1214" alt="" style="position:absolute;left:8783;top:-241;width:0;height:225" coordorigin="8783,-241" coordsize="0,225" path="m8783,-16r,-225e" filled="f" strokeweight=".85pt">
              <v:path arrowok="t"/>
            </v:shape>
            <v:shape id="_x0000_s1215" alt="" style="position:absolute;left:6555;top:-23;width:1140;height:0" coordorigin="6555,-23" coordsize="1140,0" path="m6555,-23r1140,e" filled="f" strokeweight=".85pt">
              <v:path arrowok="t"/>
            </v:shape>
            <v:shape id="_x0000_s1216" alt="" style="position:absolute;left:6563;top:-241;width:0;height:225" coordorigin="6563,-241" coordsize="0,225" path="m6563,-16r,-225e" filled="f" strokeweight=".85pt">
              <v:path arrowok="t"/>
            </v:shape>
            <v:shape id="_x0000_s1217" alt="" style="position:absolute;left:7688;top:-241;width:0;height:225" coordorigin="7688,-241" coordsize="0,225" path="m7688,-16r,-225e" filled="f" strokeweight=".85pt">
              <v:path arrowok="t"/>
            </v:shape>
            <v:shape id="_x0000_s1218" alt="" style="position:absolute;left:5460;top:-23;width:1110;height:0" coordorigin="5460,-23" coordsize="1110,0" path="m5460,-23r1110,e" filled="f" strokeweight=".85pt">
              <v:path arrowok="t"/>
            </v:shape>
            <v:shape id="_x0000_s1219" alt="" style="position:absolute;left:5468;top:-241;width:0;height:225" coordorigin="5468,-241" coordsize="0,225" path="m5468,-16r,-225e" filled="f" strokeweight=".85pt">
              <v:path arrowok="t"/>
            </v:shape>
            <v:shape id="_x0000_s1220" alt="" style="position:absolute;left:6563;top:-241;width:0;height:225" coordorigin="6563,-241" coordsize="0,225" path="m6563,-16r,-225e" filled="f" strokeweight=".85pt">
              <v:path arrowok="t"/>
            </v:shape>
            <v:shape id="_x0000_s1221" alt="" style="position:absolute;left:4365;top:-23;width:1110;height:0" coordorigin="4365,-23" coordsize="1110,0" path="m4365,-23r1110,e" filled="f" strokeweight=".85pt">
              <v:path arrowok="t"/>
            </v:shape>
            <v:shape id="_x0000_s1222" alt="" style="position:absolute;left:4373;top:-241;width:0;height:225" coordorigin="4373,-241" coordsize="0,225" path="m4373,-16r,-225e" filled="f" strokeweight=".85pt">
              <v:path arrowok="t"/>
            </v:shape>
            <v:shape id="_x0000_s1223" alt="" style="position:absolute;left:5468;top:-241;width:0;height:225" coordorigin="5468,-241" coordsize="0,225" path="m5468,-16r,-225e" filled="f" strokeweight=".85pt">
              <v:path arrowok="t"/>
            </v:shape>
            <v:shape id="_x0000_s1224" alt="" style="position:absolute;left:3240;top:-23;width:1140;height:0" coordorigin="3240,-23" coordsize="1140,0" path="m3240,-23r1140,e" filled="f" strokeweight=".85pt">
              <v:path arrowok="t"/>
            </v:shape>
            <v:shape id="_x0000_s1225" alt="" style="position:absolute;left:3248;top:-241;width:0;height:225" coordorigin="3248,-241" coordsize="0,225" path="m3248,-16r,-225e" filled="f" strokeweight=".85pt">
              <v:path arrowok="t"/>
            </v:shape>
            <v:shape id="_x0000_s1226" alt="" style="position:absolute;left:4373;top:-241;width:0;height:225" coordorigin="4373,-241" coordsize="0,225" path="m4373,-16r,-225e" filled="f" strokeweight=".85pt">
              <v:path arrowok="t"/>
            </v:shape>
            <v:shape id="_x0000_s1227" alt="" style="position:absolute;left:7680;top:-548;width:1110;height:0" coordorigin="7680,-548" coordsize="1110,0" path="m7680,-548r1110,e" filled="f" strokeweight=".85pt">
              <v:path arrowok="t"/>
            </v:shape>
            <v:shape id="_x0000_s1228" alt="" style="position:absolute;left:7688;top:-556;width:0;height:315" coordorigin="7688,-556" coordsize="0,315" path="m7688,-241r,-315e" filled="f" strokeweight=".85pt">
              <v:path arrowok="t"/>
            </v:shape>
            <v:shape id="_x0000_s1229" alt="" style="position:absolute;left:8783;top:-556;width:0;height:315" coordorigin="8783,-556" coordsize="0,315" path="m8783,-241r,-315e" filled="f" strokeweight=".85pt">
              <v:path arrowok="t"/>
            </v:shape>
            <v:shape id="_x0000_s1230" alt="" style="position:absolute;left:6555;top:-548;width:1140;height:0" coordorigin="6555,-548" coordsize="1140,0" path="m6555,-548r1140,e" filled="f" strokeweight=".85pt">
              <v:path arrowok="t"/>
            </v:shape>
            <v:shape id="_x0000_s1231" alt="" style="position:absolute;left:6563;top:-556;width:0;height:315" coordorigin="6563,-556" coordsize="0,315" path="m6563,-241r,-315e" filled="f" strokeweight=".85pt">
              <v:path arrowok="t"/>
            </v:shape>
            <v:shape id="_x0000_s1232" alt="" style="position:absolute;left:7688;top:-556;width:0;height:315" coordorigin="7688,-556" coordsize="0,315" path="m7688,-241r,-315e" filled="f" strokeweight=".85pt">
              <v:path arrowok="t"/>
            </v:shape>
            <v:shape id="_x0000_s1233" alt="" style="position:absolute;left:5460;top:-548;width:1110;height:0" coordorigin="5460,-548" coordsize="1110,0" path="m5460,-548r1110,e" filled="f" strokeweight=".85pt">
              <v:path arrowok="t"/>
            </v:shape>
            <v:shape id="_x0000_s1234" alt="" style="position:absolute;left:5468;top:-556;width:0;height:315" coordorigin="5468,-556" coordsize="0,315" path="m5468,-241r,-315e" filled="f" strokeweight=".85pt">
              <v:path arrowok="t"/>
            </v:shape>
            <v:shape id="_x0000_s1235" alt="" style="position:absolute;left:6563;top:-556;width:0;height:315" coordorigin="6563,-556" coordsize="0,315" path="m6563,-241r,-315e" filled="f" strokeweight=".85pt">
              <v:path arrowok="t"/>
            </v:shape>
            <v:shape id="_x0000_s1236" alt="" style="position:absolute;left:4365;top:-548;width:1110;height:0" coordorigin="4365,-548" coordsize="1110,0" path="m4365,-548r1110,e" filled="f" strokeweight=".85pt">
              <v:path arrowok="t"/>
            </v:shape>
            <v:shape id="_x0000_s1237" alt="" style="position:absolute;left:4373;top:-556;width:0;height:315" coordorigin="4373,-556" coordsize="0,315" path="m4373,-241r,-315e" filled="f" strokeweight=".85pt">
              <v:path arrowok="t"/>
            </v:shape>
            <v:shape id="_x0000_s1238" alt="" style="position:absolute;left:5468;top:-556;width:0;height:315" coordorigin="5468,-556" coordsize="0,315" path="m5468,-241r,-315e" filled="f" strokeweight=".85pt">
              <v:path arrowok="t"/>
            </v:shape>
            <v:shape id="_x0000_s1239" alt="" style="position:absolute;left:3240;top:-548;width:1140;height:0" coordorigin="3240,-548" coordsize="1140,0" path="m3240,-548r1140,e" filled="f" strokeweight=".85pt">
              <v:path arrowok="t"/>
            </v:shape>
            <v:shape id="_x0000_s1240" alt="" style="position:absolute;left:3248;top:-556;width:0;height:315" coordorigin="3248,-556" coordsize="0,315" path="m3248,-241r,-315e" filled="f" strokeweight=".85pt">
              <v:path arrowok="t"/>
            </v:shape>
            <v:shape id="_x0000_s1241" alt="" style="position:absolute;left:4373;top:-556;width:0;height:315" coordorigin="4373,-556" coordsize="0,315" path="m4373,-241r,-315e" filled="f" strokeweight=".85pt">
              <v:path arrowok="t"/>
            </v:shape>
            <v:shape id="_x0000_s1242" alt="" style="position:absolute;left:7680;top:-548;width:1110;height:0" coordorigin="7680,-548" coordsize="1110,0" path="m7680,-548r1110,e" filled="f" strokeweight=".85pt">
              <v:path arrowok="t"/>
            </v:shape>
            <v:shape id="_x0000_s1243" alt="" style="position:absolute;left:7688;top:-766;width:0;height:225" coordorigin="7688,-766" coordsize="0,225" path="m7688,-541r,-225e" filled="f" strokeweight=".85pt">
              <v:path arrowok="t"/>
            </v:shape>
            <v:shape id="_x0000_s1244" alt="" style="position:absolute;left:8783;top:-766;width:0;height:225" coordorigin="8783,-766" coordsize="0,225" path="m8783,-541r,-225e" filled="f" strokeweight=".85pt">
              <v:path arrowok="t"/>
            </v:shape>
            <v:shape id="_x0000_s1245" alt="" style="position:absolute;left:6555;top:-548;width:1140;height:0" coordorigin="6555,-548" coordsize="1140,0" path="m6555,-548r1140,e" filled="f" strokeweight=".85pt">
              <v:path arrowok="t"/>
            </v:shape>
            <v:shape id="_x0000_s1246" alt="" style="position:absolute;left:6563;top:-766;width:0;height:225" coordorigin="6563,-766" coordsize="0,225" path="m6563,-541r,-225e" filled="f" strokeweight=".85pt">
              <v:path arrowok="t"/>
            </v:shape>
            <v:shape id="_x0000_s1247" alt="" style="position:absolute;left:7688;top:-766;width:0;height:225" coordorigin="7688,-766" coordsize="0,225" path="m7688,-541r,-225e" filled="f" strokeweight=".85pt">
              <v:path arrowok="t"/>
            </v:shape>
            <v:shape id="_x0000_s1248" alt="" style="position:absolute;left:5460;top:-548;width:1110;height:0" coordorigin="5460,-548" coordsize="1110,0" path="m5460,-548r1110,e" filled="f" strokeweight=".85pt">
              <v:path arrowok="t"/>
            </v:shape>
            <v:shape id="_x0000_s1249" alt="" style="position:absolute;left:5468;top:-766;width:0;height:225" coordorigin="5468,-766" coordsize="0,225" path="m5468,-541r,-225e" filled="f" strokeweight=".85pt">
              <v:path arrowok="t"/>
            </v:shape>
            <v:shape id="_x0000_s1250" alt="" style="position:absolute;left:6563;top:-766;width:0;height:225" coordorigin="6563,-766" coordsize="0,225" path="m6563,-541r,-225e" filled="f" strokeweight=".85pt">
              <v:path arrowok="t"/>
            </v:shape>
            <v:shape id="_x0000_s1251" alt="" style="position:absolute;left:4365;top:-548;width:1110;height:0" coordorigin="4365,-548" coordsize="1110,0" path="m4365,-548r1110,e" filled="f" strokeweight=".85pt">
              <v:path arrowok="t"/>
            </v:shape>
            <v:shape id="_x0000_s1252" alt="" style="position:absolute;left:4373;top:-766;width:0;height:225" coordorigin="4373,-766" coordsize="0,225" path="m4373,-541r,-225e" filled="f" strokeweight=".85pt">
              <v:path arrowok="t"/>
            </v:shape>
            <v:shape id="_x0000_s1253" alt="" style="position:absolute;left:5468;top:-766;width:0;height:225" coordorigin="5468,-766" coordsize="0,225" path="m5468,-541r,-225e" filled="f" strokeweight=".85pt">
              <v:path arrowok="t"/>
            </v:shape>
            <v:shape id="_x0000_s1254" alt="" style="position:absolute;left:3240;top:-548;width:1140;height:0" coordorigin="3240,-548" coordsize="1140,0" path="m3240,-548r1140,e" filled="f" strokeweight=".85pt">
              <v:path arrowok="t"/>
            </v:shape>
            <v:shape id="_x0000_s1255" alt="" style="position:absolute;left:3248;top:-766;width:0;height:225" coordorigin="3248,-766" coordsize="0,225" path="m3248,-541r,-225e" filled="f" strokeweight=".85pt">
              <v:path arrowok="t"/>
            </v:shape>
            <v:shape id="_x0000_s1256" alt="" style="position:absolute;left:4373;top:-766;width:0;height:225" coordorigin="4373,-766" coordsize="0,225" path="m4373,-541r,-225e" filled="f" strokeweight=".85pt">
              <v:path arrowok="t"/>
            </v:shape>
            <v:shape id="_x0000_s1257" alt="" style="position:absolute;left:7680;top:-1073;width:1110;height:0" coordorigin="7680,-1073" coordsize="1110,0" path="m7680,-1073r1110,e" filled="f" strokeweight=".85pt">
              <v:path arrowok="t"/>
            </v:shape>
            <v:shape id="_x0000_s1258" alt="" style="position:absolute;left:7688;top:-1081;width:0;height:315" coordorigin="7688,-1081" coordsize="0,315" path="m7688,-766r,-315e" filled="f" strokeweight=".85pt">
              <v:path arrowok="t"/>
            </v:shape>
            <v:shape id="_x0000_s1259" alt="" style="position:absolute;left:8783;top:-1081;width:0;height:315" coordorigin="8783,-1081" coordsize="0,315" path="m8783,-766r,-315e" filled="f" strokeweight=".85pt">
              <v:path arrowok="t"/>
            </v:shape>
            <v:shape id="_x0000_s1260" alt="" style="position:absolute;left:6555;top:-1073;width:1140;height:0" coordorigin="6555,-1073" coordsize="1140,0" path="m6555,-1073r1140,e" filled="f" strokeweight=".85pt">
              <v:path arrowok="t"/>
            </v:shape>
            <v:shape id="_x0000_s1261" alt="" style="position:absolute;left:6563;top:-1081;width:0;height:315" coordorigin="6563,-1081" coordsize="0,315" path="m6563,-766r,-315e" filled="f" strokeweight=".85pt">
              <v:path arrowok="t"/>
            </v:shape>
            <v:shape id="_x0000_s1262" alt="" style="position:absolute;left:7688;top:-1081;width:0;height:315" coordorigin="7688,-1081" coordsize="0,315" path="m7688,-766r,-315e" filled="f" strokeweight=".85pt">
              <v:path arrowok="t"/>
            </v:shape>
            <v:shape id="_x0000_s1263" alt="" style="position:absolute;left:5460;top:-1073;width:1110;height:0" coordorigin="5460,-1073" coordsize="1110,0" path="m5460,-1073r1110,e" filled="f" strokeweight=".85pt">
              <v:path arrowok="t"/>
            </v:shape>
            <v:shape id="_x0000_s1264" alt="" style="position:absolute;left:5468;top:-1081;width:0;height:315" coordorigin="5468,-1081" coordsize="0,315" path="m5468,-766r,-315e" filled="f" strokeweight=".85pt">
              <v:path arrowok="t"/>
            </v:shape>
            <v:shape id="_x0000_s1265" alt="" style="position:absolute;left:6563;top:-1081;width:0;height:315" coordorigin="6563,-1081" coordsize="0,315" path="m6563,-766r,-315e" filled="f" strokeweight=".85pt">
              <v:path arrowok="t"/>
            </v:shape>
            <v:shape id="_x0000_s1266" alt="" style="position:absolute;left:4365;top:-1073;width:1110;height:0" coordorigin="4365,-1073" coordsize="1110,0" path="m4365,-1073r1110,e" filled="f" strokeweight=".85pt">
              <v:path arrowok="t"/>
            </v:shape>
            <v:shape id="_x0000_s1267" alt="" style="position:absolute;left:4373;top:-1081;width:0;height:315" coordorigin="4373,-1081" coordsize="0,315" path="m4373,-766r,-315e" filled="f" strokeweight=".85pt">
              <v:path arrowok="t"/>
            </v:shape>
            <v:shape id="_x0000_s1268" alt="" style="position:absolute;left:5468;top:-1081;width:0;height:315" coordorigin="5468,-1081" coordsize="0,315" path="m5468,-766r,-315e" filled="f" strokeweight=".85pt">
              <v:path arrowok="t"/>
            </v:shape>
            <v:shape id="_x0000_s1269" alt="" style="position:absolute;left:3240;top:-1073;width:1140;height:0" coordorigin="3240,-1073" coordsize="1140,0" path="m3240,-1073r1140,e" filled="f" strokeweight=".85pt">
              <v:path arrowok="t"/>
            </v:shape>
            <v:shape id="_x0000_s1270" alt="" style="position:absolute;left:3248;top:-1081;width:0;height:315" coordorigin="3248,-1081" coordsize="0,315" path="m3248,-766r,-315e" filled="f" strokeweight=".85pt">
              <v:path arrowok="t"/>
            </v:shape>
            <v:shape id="_x0000_s1271" alt="" style="position:absolute;left:4373;top:-1081;width:0;height:315" coordorigin="4373,-1081" coordsize="0,315" path="m4373,-766r,-315e" filled="f" strokeweight=".85pt">
              <v:path arrowok="t"/>
            </v:shape>
            <v:shape id="_x0000_s1272" alt="" style="position:absolute;left:7680;top:-1073;width:1110;height:0" coordorigin="7680,-1073" coordsize="1110,0" path="m7680,-1073r1110,e" filled="f" strokeweight=".85pt">
              <v:path arrowok="t"/>
            </v:shape>
            <v:shape id="_x0000_s1273" alt="" style="position:absolute;left:7688;top:-1291;width:0;height:225" coordorigin="7688,-1291" coordsize="0,225" path="m7688,-1066r,-225e" filled="f" strokeweight=".85pt">
              <v:path arrowok="t"/>
            </v:shape>
            <v:shape id="_x0000_s1274" alt="" style="position:absolute;left:8783;top:-1291;width:0;height:225" coordorigin="8783,-1291" coordsize="0,225" path="m8783,-1066r,-225e" filled="f" strokeweight=".85pt">
              <v:path arrowok="t"/>
            </v:shape>
            <v:shape id="_x0000_s1275" alt="" style="position:absolute;left:6555;top:-1073;width:1140;height:0" coordorigin="6555,-1073" coordsize="1140,0" path="m6555,-1073r1140,e" filled="f" strokeweight=".85pt">
              <v:path arrowok="t"/>
            </v:shape>
            <v:shape id="_x0000_s1276" alt="" style="position:absolute;left:6563;top:-1291;width:0;height:225" coordorigin="6563,-1291" coordsize="0,225" path="m6563,-1066r,-225e" filled="f" strokeweight=".85pt">
              <v:path arrowok="t"/>
            </v:shape>
            <v:shape id="_x0000_s1277" alt="" style="position:absolute;left:7688;top:-1291;width:0;height:225" coordorigin="7688,-1291" coordsize="0,225" path="m7688,-1066r,-225e" filled="f" strokeweight=".85pt">
              <v:path arrowok="t"/>
            </v:shape>
            <v:shape id="_x0000_s1278" alt="" style="position:absolute;left:5460;top:-1073;width:1110;height:0" coordorigin="5460,-1073" coordsize="1110,0" path="m5460,-1073r1110,e" filled="f" strokeweight=".85pt">
              <v:path arrowok="t"/>
            </v:shape>
            <v:shape id="_x0000_s1279" alt="" style="position:absolute;left:5468;top:-1291;width:0;height:225" coordorigin="5468,-1291" coordsize="0,225" path="m5468,-1066r,-225e" filled="f" strokeweight=".85pt">
              <v:path arrowok="t"/>
            </v:shape>
            <v:shape id="_x0000_s1280" alt="" style="position:absolute;left:6563;top:-1291;width:0;height:225" coordorigin="6563,-1291" coordsize="0,225" path="m6563,-1066r,-225e" filled="f" strokeweight=".85pt">
              <v:path arrowok="t"/>
            </v:shape>
            <v:shape id="_x0000_s1281" alt="" style="position:absolute;left:4365;top:-1073;width:1110;height:0" coordorigin="4365,-1073" coordsize="1110,0" path="m4365,-1073r1110,e" filled="f" strokeweight=".85pt">
              <v:path arrowok="t"/>
            </v:shape>
            <v:shape id="_x0000_s1282" alt="" style="position:absolute;left:4373;top:-1291;width:0;height:225" coordorigin="4373,-1291" coordsize="0,225" path="m4373,-1066r,-225e" filled="f" strokeweight=".85pt">
              <v:path arrowok="t"/>
            </v:shape>
            <v:shape id="_x0000_s1283" alt="" style="position:absolute;left:5468;top:-1291;width:0;height:225" coordorigin="5468,-1291" coordsize="0,225" path="m5468,-1066r,-225e" filled="f" strokeweight=".85pt">
              <v:path arrowok="t"/>
            </v:shape>
            <v:shape id="_x0000_s1284" alt="" style="position:absolute;left:3240;top:-1073;width:1140;height:0" coordorigin="3240,-1073" coordsize="1140,0" path="m3240,-1073r1140,e" filled="f" strokeweight=".85pt">
              <v:path arrowok="t"/>
            </v:shape>
            <v:shape id="_x0000_s1285" alt="" style="position:absolute;left:3248;top:-1291;width:0;height:225" coordorigin="3248,-1291" coordsize="0,225" path="m3248,-1066r,-225e" filled="f" strokeweight=".85pt">
              <v:path arrowok="t"/>
            </v:shape>
            <v:shape id="_x0000_s1286" alt="" style="position:absolute;left:4373;top:-1291;width:0;height:225" coordorigin="4373,-1291" coordsize="0,225" path="m4373,-1066r,-225e" filled="f" strokeweight=".85pt">
              <v:path arrowok="t"/>
            </v:shape>
            <v:shape id="_x0000_s1287" alt="" style="position:absolute;left:7680;top:-1598;width:1110;height:0" coordorigin="7680,-1598" coordsize="1110,0" path="m7680,-1598r1110,e" filled="f" strokeweight=".85pt">
              <v:path arrowok="t"/>
            </v:shape>
            <v:shape id="_x0000_s1288" alt="" style="position:absolute;left:7688;top:-1606;width:0;height:315" coordorigin="7688,-1606" coordsize="0,315" path="m7688,-1291r,-315e" filled="f" strokeweight=".85pt">
              <v:path arrowok="t"/>
            </v:shape>
            <v:shape id="_x0000_s1289" alt="" style="position:absolute;left:8783;top:-1606;width:0;height:315" coordorigin="8783,-1606" coordsize="0,315" path="m8783,-1291r,-315e" filled="f" strokeweight=".85pt">
              <v:path arrowok="t"/>
            </v:shape>
            <v:shape id="_x0000_s1290" alt="" style="position:absolute;left:6555;top:-1598;width:1140;height:0" coordorigin="6555,-1598" coordsize="1140,0" path="m6555,-1598r1140,e" filled="f" strokeweight=".85pt">
              <v:path arrowok="t"/>
            </v:shape>
            <v:shape id="_x0000_s1291" alt="" style="position:absolute;left:6563;top:-1606;width:0;height:315" coordorigin="6563,-1606" coordsize="0,315" path="m6563,-1291r,-315e" filled="f" strokeweight=".85pt">
              <v:path arrowok="t"/>
            </v:shape>
            <v:shape id="_x0000_s1292" alt="" style="position:absolute;left:7688;top:-1606;width:0;height:315" coordorigin="7688,-1606" coordsize="0,315" path="m7688,-1291r,-315e" filled="f" strokeweight=".85pt">
              <v:path arrowok="t"/>
            </v:shape>
            <v:shape id="_x0000_s1293" alt="" style="position:absolute;left:5460;top:-1598;width:1110;height:0" coordorigin="5460,-1598" coordsize="1110,0" path="m5460,-1598r1110,e" filled="f" strokeweight=".85pt">
              <v:path arrowok="t"/>
            </v:shape>
            <v:shape id="_x0000_s1294" alt="" style="position:absolute;left:5468;top:-1606;width:0;height:315" coordorigin="5468,-1606" coordsize="0,315" path="m5468,-1291r,-315e" filled="f" strokeweight=".85pt">
              <v:path arrowok="t"/>
            </v:shape>
            <v:shape id="_x0000_s1295" alt="" style="position:absolute;left:6563;top:-1606;width:0;height:315" coordorigin="6563,-1606" coordsize="0,315" path="m6563,-1291r,-315e" filled="f" strokeweight=".85pt">
              <v:path arrowok="t"/>
            </v:shape>
            <v:shape id="_x0000_s1296" alt="" style="position:absolute;left:4365;top:-1598;width:1110;height:0" coordorigin="4365,-1598" coordsize="1110,0" path="m4365,-1598r1110,e" filled="f" strokeweight=".85pt">
              <v:path arrowok="t"/>
            </v:shape>
            <v:shape id="_x0000_s1297" alt="" style="position:absolute;left:4373;top:-1606;width:0;height:315" coordorigin="4373,-1606" coordsize="0,315" path="m4373,-1291r,-315e" filled="f" strokeweight=".85pt">
              <v:path arrowok="t"/>
            </v:shape>
            <v:shape id="_x0000_s1298" alt="" style="position:absolute;left:5468;top:-1606;width:0;height:315" coordorigin="5468,-1606" coordsize="0,315" path="m5468,-1291r,-315e" filled="f" strokeweight=".85pt">
              <v:path arrowok="t"/>
            </v:shape>
            <v:shape id="_x0000_s1299" alt="" style="position:absolute;left:3240;top:-1598;width:1140;height:0" coordorigin="3240,-1598" coordsize="1140,0" path="m3240,-1598r1140,e" filled="f" strokeweight=".85pt">
              <v:path arrowok="t"/>
            </v:shape>
            <v:shape id="_x0000_s1300" alt="" style="position:absolute;left:3248;top:-1606;width:0;height:315" coordorigin="3248,-1606" coordsize="0,315" path="m3248,-1291r,-315e" filled="f" strokeweight=".85pt">
              <v:path arrowok="t"/>
            </v:shape>
            <v:shape id="_x0000_s1301" alt="" style="position:absolute;left:4373;top:-1606;width:0;height:315" coordorigin="4373,-1606" coordsize="0,315" path="m4373,-1291r,-315e" filled="f" strokeweight=".85pt">
              <v:path arrowok="t"/>
            </v:shape>
            <v:shape id="_x0000_s1302" alt="" style="position:absolute;left:7680;top:-1598;width:1110;height:0" coordorigin="7680,-1598" coordsize="1110,0" path="m7680,-1598r1110,e" filled="f" strokeweight=".85pt">
              <v:path arrowok="t"/>
            </v:shape>
            <v:shape id="_x0000_s1303" alt="" style="position:absolute;left:7688;top:-1816;width:0;height:225" coordorigin="7688,-1816" coordsize="0,225" path="m7688,-1591r,-225e" filled="f" strokeweight=".85pt">
              <v:path arrowok="t"/>
            </v:shape>
            <v:shape id="_x0000_s1304" alt="" style="position:absolute;left:8783;top:-1816;width:0;height:225" coordorigin="8783,-1816" coordsize="0,225" path="m8783,-1591r,-225e" filled="f" strokeweight=".85pt">
              <v:path arrowok="t"/>
            </v:shape>
            <v:shape id="_x0000_s1305" alt="" style="position:absolute;left:6555;top:-1598;width:1140;height:0" coordorigin="6555,-1598" coordsize="1140,0" path="m6555,-1598r1140,e" filled="f" strokeweight=".85pt">
              <v:path arrowok="t"/>
            </v:shape>
            <v:shape id="_x0000_s1306" alt="" style="position:absolute;left:6563;top:-1816;width:0;height:225" coordorigin="6563,-1816" coordsize="0,225" path="m6563,-1591r,-225e" filled="f" strokeweight=".85pt">
              <v:path arrowok="t"/>
            </v:shape>
            <v:shape id="_x0000_s1307" alt="" style="position:absolute;left:7688;top:-1816;width:0;height:225" coordorigin="7688,-1816" coordsize="0,225" path="m7688,-1591r,-225e" filled="f" strokeweight=".85pt">
              <v:path arrowok="t"/>
            </v:shape>
            <v:shape id="_x0000_s1308" alt="" style="position:absolute;left:5460;top:-1598;width:1110;height:0" coordorigin="5460,-1598" coordsize="1110,0" path="m5460,-1598r1110,e" filled="f" strokeweight=".85pt">
              <v:path arrowok="t"/>
            </v:shape>
            <v:shape id="_x0000_s1309" alt="" style="position:absolute;left:5468;top:-1816;width:0;height:225" coordorigin="5468,-1816" coordsize="0,225" path="m5468,-1591r,-225e" filled="f" strokeweight=".85pt">
              <v:path arrowok="t"/>
            </v:shape>
            <v:shape id="_x0000_s1310" alt="" style="position:absolute;left:6563;top:-1816;width:0;height:225" coordorigin="6563,-1816" coordsize="0,225" path="m6563,-1591r,-225e" filled="f" strokeweight=".85pt">
              <v:path arrowok="t"/>
            </v:shape>
            <v:shape id="_x0000_s1311" alt="" style="position:absolute;left:4365;top:-1598;width:1110;height:0" coordorigin="4365,-1598" coordsize="1110,0" path="m4365,-1598r1110,e" filled="f" strokeweight=".85pt">
              <v:path arrowok="t"/>
            </v:shape>
            <v:shape id="_x0000_s1312" alt="" style="position:absolute;left:4373;top:-1816;width:0;height:225" coordorigin="4373,-1816" coordsize="0,225" path="m4373,-1591r,-225e" filled="f" strokeweight=".85pt">
              <v:path arrowok="t"/>
            </v:shape>
            <v:shape id="_x0000_s1313" alt="" style="position:absolute;left:5468;top:-1816;width:0;height:225" coordorigin="5468,-1816" coordsize="0,225" path="m5468,-1591r,-225e" filled="f" strokeweight=".85pt">
              <v:path arrowok="t"/>
            </v:shape>
            <v:shape id="_x0000_s1314" alt="" style="position:absolute;left:3240;top:-1598;width:1140;height:0" coordorigin="3240,-1598" coordsize="1140,0" path="m3240,-1598r1140,e" filled="f" strokeweight=".85pt">
              <v:path arrowok="t"/>
            </v:shape>
            <v:shape id="_x0000_s1315" alt="" style="position:absolute;left:3248;top:-1816;width:0;height:225" coordorigin="3248,-1816" coordsize="0,225" path="m3248,-1591r,-225e" filled="f" strokeweight=".85pt">
              <v:path arrowok="t"/>
            </v:shape>
            <v:shape id="_x0000_s1316" alt="" style="position:absolute;left:4373;top:-1816;width:0;height:225" coordorigin="4373,-1816" coordsize="0,225" path="m4373,-1591r,-225e" filled="f" strokeweight=".85pt">
              <v:path arrowok="t"/>
            </v:shape>
            <v:shape id="_x0000_s1317" alt="" style="position:absolute;left:7680;top:-2123;width:1110;height:0" coordorigin="7680,-2123" coordsize="1110,0" path="m7680,-2123r1110,e" filled="f" strokeweight=".85pt">
              <v:path arrowok="t"/>
            </v:shape>
            <v:shape id="_x0000_s1318" alt="" style="position:absolute;left:7688;top:-2131;width:0;height:315" coordorigin="7688,-2131" coordsize="0,315" path="m7688,-1816r,-315e" filled="f" strokeweight=".85pt">
              <v:path arrowok="t"/>
            </v:shape>
            <v:shape id="_x0000_s1319" alt="" style="position:absolute;left:8783;top:-2131;width:0;height:315" coordorigin="8783,-2131" coordsize="0,315" path="m8783,-1816r,-315e" filled="f" strokeweight=".85pt">
              <v:path arrowok="t"/>
            </v:shape>
            <v:shape id="_x0000_s1320" alt="" style="position:absolute;left:6555;top:-2123;width:1140;height:0" coordorigin="6555,-2123" coordsize="1140,0" path="m6555,-2123r1140,e" filled="f" strokeweight=".85pt">
              <v:path arrowok="t"/>
            </v:shape>
            <v:shape id="_x0000_s1321" alt="" style="position:absolute;left:6563;top:-2131;width:0;height:315" coordorigin="6563,-2131" coordsize="0,315" path="m6563,-1816r,-315e" filled="f" strokeweight=".85pt">
              <v:path arrowok="t"/>
            </v:shape>
            <v:shape id="_x0000_s1322" alt="" style="position:absolute;left:7688;top:-2131;width:0;height:315" coordorigin="7688,-2131" coordsize="0,315" path="m7688,-1816r,-315e" filled="f" strokeweight=".85pt">
              <v:path arrowok="t"/>
            </v:shape>
            <v:shape id="_x0000_s1323" alt="" style="position:absolute;left:5460;top:-2123;width:1110;height:0" coordorigin="5460,-2123" coordsize="1110,0" path="m5460,-2123r1110,e" filled="f" strokeweight=".85pt">
              <v:path arrowok="t"/>
            </v:shape>
            <v:shape id="_x0000_s1324" alt="" style="position:absolute;left:5468;top:-2131;width:0;height:315" coordorigin="5468,-2131" coordsize="0,315" path="m5468,-1816r,-315e" filled="f" strokeweight=".85pt">
              <v:path arrowok="t"/>
            </v:shape>
            <v:shape id="_x0000_s1325" alt="" style="position:absolute;left:6563;top:-2131;width:0;height:315" coordorigin="6563,-2131" coordsize="0,315" path="m6563,-1816r,-315e" filled="f" strokeweight=".85pt">
              <v:path arrowok="t"/>
            </v:shape>
            <v:shape id="_x0000_s1326" alt="" style="position:absolute;left:4365;top:-2123;width:1110;height:0" coordorigin="4365,-2123" coordsize="1110,0" path="m4365,-2123r1110,e" filled="f" strokeweight=".85pt">
              <v:path arrowok="t"/>
            </v:shape>
            <v:shape id="_x0000_s1327" alt="" style="position:absolute;left:4373;top:-2131;width:0;height:315" coordorigin="4373,-2131" coordsize="0,315" path="m4373,-1816r,-315e" filled="f" strokeweight=".85pt">
              <v:path arrowok="t"/>
            </v:shape>
            <v:shape id="_x0000_s1328" alt="" style="position:absolute;left:5468;top:-2131;width:0;height:315" coordorigin="5468,-2131" coordsize="0,315" path="m5468,-1816r,-315e" filled="f" strokeweight=".85pt">
              <v:path arrowok="t"/>
            </v:shape>
            <v:shape id="_x0000_s1329" alt="" style="position:absolute;left:3240;top:-2123;width:1140;height:0" coordorigin="3240,-2123" coordsize="1140,0" path="m3240,-2123r1140,e" filled="f" strokeweight=".85pt">
              <v:path arrowok="t"/>
            </v:shape>
            <v:shape id="_x0000_s1330" alt="" style="position:absolute;left:3248;top:-2131;width:0;height:315" coordorigin="3248,-2131" coordsize="0,315" path="m3248,-1816r,-315e" filled="f" strokeweight=".85pt">
              <v:path arrowok="t"/>
            </v:shape>
            <v:shape id="_x0000_s1331" alt="" style="position:absolute;left:4373;top:-2131;width:0;height:315" coordorigin="4373,-2131" coordsize="0,315" path="m4373,-1816r,-315e" filled="f" strokeweight=".85pt">
              <v:path arrowok="t"/>
            </v:shape>
            <v:shape id="_x0000_s1332" alt="" style="position:absolute;left:7680;top:-2123;width:1110;height:0" coordorigin="7680,-2123" coordsize="1110,0" path="m7680,-2123r1110,e" filled="f" strokeweight=".85pt">
              <v:path arrowok="t"/>
            </v:shape>
            <v:shape id="_x0000_s1333" alt="" style="position:absolute;left:7688;top:-2341;width:0;height:225" coordorigin="7688,-2341" coordsize="0,225" path="m7688,-2116r,-225e" filled="f" strokeweight=".85pt">
              <v:path arrowok="t"/>
            </v:shape>
            <v:shape id="_x0000_s1334" alt="" style="position:absolute;left:8783;top:-2341;width:0;height:225" coordorigin="8783,-2341" coordsize="0,225" path="m8783,-2116r,-225e" filled="f" strokeweight=".85pt">
              <v:path arrowok="t"/>
            </v:shape>
            <v:shape id="_x0000_s1335" alt="" style="position:absolute;left:6555;top:-2123;width:1140;height:0" coordorigin="6555,-2123" coordsize="1140,0" path="m6555,-2123r1140,e" filled="f" strokeweight=".85pt">
              <v:path arrowok="t"/>
            </v:shape>
            <v:shape id="_x0000_s1336" alt="" style="position:absolute;left:6563;top:-2341;width:0;height:225" coordorigin="6563,-2341" coordsize="0,225" path="m6563,-2116r,-225e" filled="f" strokeweight=".85pt">
              <v:path arrowok="t"/>
            </v:shape>
            <v:shape id="_x0000_s1337" alt="" style="position:absolute;left:7688;top:-2341;width:0;height:225" coordorigin="7688,-2341" coordsize="0,225" path="m7688,-2116r,-225e" filled="f" strokeweight=".85pt">
              <v:path arrowok="t"/>
            </v:shape>
            <v:shape id="_x0000_s1338" alt="" style="position:absolute;left:5460;top:-2123;width:1110;height:0" coordorigin="5460,-2123" coordsize="1110,0" path="m5460,-2123r1110,e" filled="f" strokeweight=".85pt">
              <v:path arrowok="t"/>
            </v:shape>
            <v:shape id="_x0000_s1339" alt="" style="position:absolute;left:5468;top:-2341;width:0;height:225" coordorigin="5468,-2341" coordsize="0,225" path="m5468,-2116r,-225e" filled="f" strokeweight=".85pt">
              <v:path arrowok="t"/>
            </v:shape>
            <v:shape id="_x0000_s1340" alt="" style="position:absolute;left:6563;top:-2341;width:0;height:225" coordorigin="6563,-2341" coordsize="0,225" path="m6563,-2116r,-225e" filled="f" strokeweight=".85pt">
              <v:path arrowok="t"/>
            </v:shape>
            <v:shape id="_x0000_s1341" alt="" style="position:absolute;left:4365;top:-2123;width:1110;height:0" coordorigin="4365,-2123" coordsize="1110,0" path="m4365,-2123r1110,e" filled="f" strokeweight=".85pt">
              <v:path arrowok="t"/>
            </v:shape>
            <v:shape id="_x0000_s1342" alt="" style="position:absolute;left:4373;top:-2341;width:0;height:225" coordorigin="4373,-2341" coordsize="0,225" path="m4373,-2116r,-225e" filled="f" strokeweight=".85pt">
              <v:path arrowok="t"/>
            </v:shape>
            <v:shape id="_x0000_s1343" alt="" style="position:absolute;left:5468;top:-2341;width:0;height:225" coordorigin="5468,-2341" coordsize="0,225" path="m5468,-2116r,-225e" filled="f" strokeweight=".85pt">
              <v:path arrowok="t"/>
            </v:shape>
            <v:shape id="_x0000_s1344" alt="" style="position:absolute;left:3240;top:-2123;width:1140;height:0" coordorigin="3240,-2123" coordsize="1140,0" path="m3240,-2123r1140,e" filled="f" strokeweight=".85pt">
              <v:path arrowok="t"/>
            </v:shape>
            <v:shape id="_x0000_s1345" alt="" style="position:absolute;left:3248;top:-2341;width:0;height:225" coordorigin="3248,-2341" coordsize="0,225" path="m3248,-2116r,-225e" filled="f" strokeweight=".85pt">
              <v:path arrowok="t"/>
            </v:shape>
            <v:shape id="_x0000_s1346" alt="" style="position:absolute;left:4373;top:-2341;width:0;height:225" coordorigin="4373,-2341" coordsize="0,225" path="m4373,-2116r,-225e" filled="f" strokeweight=".85pt">
              <v:path arrowok="t"/>
            </v:shape>
            <v:shape id="_x0000_s1347" alt="" style="position:absolute;left:7680;top:-2648;width:1110;height:0" coordorigin="7680,-2648" coordsize="1110,0" path="m7680,-2648r1110,e" filled="f" strokeweight=".85pt">
              <v:path arrowok="t"/>
            </v:shape>
            <v:shape id="_x0000_s1348" alt="" style="position:absolute;left:7688;top:-2656;width:0;height:315" coordorigin="7688,-2656" coordsize="0,315" path="m7688,-2341r,-315e" filled="f" strokeweight=".85pt">
              <v:path arrowok="t"/>
            </v:shape>
            <v:shape id="_x0000_s1349" alt="" style="position:absolute;left:8783;top:-2656;width:0;height:315" coordorigin="8783,-2656" coordsize="0,315" path="m8783,-2341r,-315e" filled="f" strokeweight=".85pt">
              <v:path arrowok="t"/>
            </v:shape>
            <v:shape id="_x0000_s1350" alt="" style="position:absolute;left:6555;top:-2648;width:1140;height:0" coordorigin="6555,-2648" coordsize="1140,0" path="m6555,-2648r1140,e" filled="f" strokeweight=".85pt">
              <v:path arrowok="t"/>
            </v:shape>
            <v:shape id="_x0000_s1351" alt="" style="position:absolute;left:6563;top:-2656;width:0;height:315" coordorigin="6563,-2656" coordsize="0,315" path="m6563,-2341r,-315e" filled="f" strokeweight=".85pt">
              <v:path arrowok="t"/>
            </v:shape>
            <v:shape id="_x0000_s1352" alt="" style="position:absolute;left:7688;top:-2656;width:0;height:315" coordorigin="7688,-2656" coordsize="0,315" path="m7688,-2341r,-315e" filled="f" strokeweight=".85pt">
              <v:path arrowok="t"/>
            </v:shape>
            <v:shape id="_x0000_s1353" alt="" style="position:absolute;left:5460;top:-2648;width:1110;height:0" coordorigin="5460,-2648" coordsize="1110,0" path="m5460,-2648r1110,e" filled="f" strokeweight=".85pt">
              <v:path arrowok="t"/>
            </v:shape>
            <v:shape id="_x0000_s1354" alt="" style="position:absolute;left:5468;top:-2656;width:0;height:315" coordorigin="5468,-2656" coordsize="0,315" path="m5468,-2341r,-315e" filled="f" strokeweight=".85pt">
              <v:path arrowok="t"/>
            </v:shape>
            <v:shape id="_x0000_s1355" alt="" style="position:absolute;left:6563;top:-2656;width:0;height:315" coordorigin="6563,-2656" coordsize="0,315" path="m6563,-2341r,-315e" filled="f" strokeweight=".85pt">
              <v:path arrowok="t"/>
            </v:shape>
            <v:shape id="_x0000_s1356" alt="" style="position:absolute;left:4365;top:-2648;width:1110;height:0" coordorigin="4365,-2648" coordsize="1110,0" path="m4365,-2648r1110,e" filled="f" strokeweight=".85pt">
              <v:path arrowok="t"/>
            </v:shape>
            <v:shape id="_x0000_s1357" alt="" style="position:absolute;left:4373;top:-2656;width:0;height:315" coordorigin="4373,-2656" coordsize="0,315" path="m4373,-2341r,-315e" filled="f" strokeweight=".85pt">
              <v:path arrowok="t"/>
            </v:shape>
            <v:shape id="_x0000_s1358" alt="" style="position:absolute;left:5468;top:-2656;width:0;height:315" coordorigin="5468,-2656" coordsize="0,315" path="m5468,-2341r,-315e" filled="f" strokeweight=".85pt">
              <v:path arrowok="t"/>
            </v:shape>
            <v:shape id="_x0000_s1359" alt="" style="position:absolute;left:3240;top:-2648;width:1140;height:0" coordorigin="3240,-2648" coordsize="1140,0" path="m3240,-2648r1140,e" filled="f" strokeweight=".85pt">
              <v:path arrowok="t"/>
            </v:shape>
            <v:shape id="_x0000_s1360" alt="" style="position:absolute;left:3248;top:-2656;width:0;height:315" coordorigin="3248,-2656" coordsize="0,315" path="m3248,-2341r,-315e" filled="f" strokeweight=".85pt">
              <v:path arrowok="t"/>
            </v:shape>
            <v:shape id="_x0000_s1361" alt="" style="position:absolute;left:4373;top:-2656;width:0;height:315" coordorigin="4373,-2656" coordsize="0,315" path="m4373,-2341r,-315e" filled="f" strokeweight=".85pt">
              <v:path arrowok="t"/>
            </v:shape>
            <w10:wrap anchorx="page"/>
          </v:group>
        </w:pict>
      </w:r>
      <w:r w:rsidR="00431DC8">
        <w:rPr>
          <w:sz w:val="24"/>
          <w:szCs w:val="24"/>
        </w:rPr>
        <w:t>5                 1                0                 1                +</w:t>
      </w:r>
    </w:p>
    <w:p w14:paraId="09DE9BC8" w14:textId="77777777" w:rsidR="00F33C01" w:rsidRDefault="00F33C01">
      <w:pPr>
        <w:spacing w:before="9" w:line="240" w:lineRule="exact"/>
        <w:rPr>
          <w:sz w:val="24"/>
          <w:szCs w:val="24"/>
        </w:rPr>
      </w:pPr>
    </w:p>
    <w:p w14:paraId="3C0AED1F" w14:textId="77777777" w:rsidR="00F33C01" w:rsidRDefault="00431DC8">
      <w:pPr>
        <w:ind w:left="2492" w:right="2687"/>
        <w:jc w:val="center"/>
        <w:rPr>
          <w:sz w:val="24"/>
          <w:szCs w:val="24"/>
        </w:rPr>
      </w:pPr>
      <w:r>
        <w:rPr>
          <w:sz w:val="24"/>
          <w:szCs w:val="24"/>
        </w:rPr>
        <w:t>6                 0                0                 1                +</w:t>
      </w:r>
    </w:p>
    <w:p w14:paraId="0A379136" w14:textId="77777777" w:rsidR="00F33C01" w:rsidRDefault="00F33C01">
      <w:pPr>
        <w:spacing w:before="9" w:line="240" w:lineRule="exact"/>
        <w:rPr>
          <w:sz w:val="24"/>
          <w:szCs w:val="24"/>
        </w:rPr>
      </w:pPr>
    </w:p>
    <w:p w14:paraId="10CA7B05" w14:textId="77777777" w:rsidR="00F33C01" w:rsidRDefault="00431DC8">
      <w:pPr>
        <w:ind w:left="2492" w:right="2712"/>
        <w:jc w:val="center"/>
        <w:rPr>
          <w:sz w:val="24"/>
          <w:szCs w:val="24"/>
        </w:rPr>
      </w:pPr>
      <w:r>
        <w:rPr>
          <w:sz w:val="24"/>
          <w:szCs w:val="24"/>
        </w:rPr>
        <w:t>7                 1                1                 0                 -</w:t>
      </w:r>
    </w:p>
    <w:p w14:paraId="42DE1D59" w14:textId="77777777" w:rsidR="00F33C01" w:rsidRDefault="00F33C01">
      <w:pPr>
        <w:spacing w:before="9" w:line="240" w:lineRule="exact"/>
        <w:rPr>
          <w:sz w:val="24"/>
          <w:szCs w:val="24"/>
        </w:rPr>
      </w:pPr>
    </w:p>
    <w:p w14:paraId="5E18B174" w14:textId="77777777" w:rsidR="00F33C01" w:rsidRDefault="00431DC8">
      <w:pPr>
        <w:ind w:left="2492" w:right="2712"/>
        <w:jc w:val="center"/>
        <w:rPr>
          <w:sz w:val="24"/>
          <w:szCs w:val="24"/>
        </w:rPr>
      </w:pPr>
      <w:r>
        <w:rPr>
          <w:sz w:val="24"/>
          <w:szCs w:val="24"/>
        </w:rPr>
        <w:t>8                 0                0                 0                 -</w:t>
      </w:r>
    </w:p>
    <w:p w14:paraId="745C8BF9" w14:textId="77777777" w:rsidR="00F33C01" w:rsidRDefault="00F33C01">
      <w:pPr>
        <w:spacing w:before="9" w:line="240" w:lineRule="exact"/>
        <w:rPr>
          <w:sz w:val="24"/>
          <w:szCs w:val="24"/>
        </w:rPr>
      </w:pPr>
    </w:p>
    <w:p w14:paraId="1D72D1AF" w14:textId="77777777" w:rsidR="00F33C01" w:rsidRDefault="00431DC8">
      <w:pPr>
        <w:ind w:left="2492" w:right="2687"/>
        <w:jc w:val="center"/>
        <w:rPr>
          <w:sz w:val="24"/>
          <w:szCs w:val="24"/>
        </w:rPr>
      </w:pPr>
      <w:r>
        <w:rPr>
          <w:sz w:val="24"/>
          <w:szCs w:val="24"/>
        </w:rPr>
        <w:t>9                 0                1                 0                +</w:t>
      </w:r>
    </w:p>
    <w:p w14:paraId="58E2F4B9" w14:textId="77777777" w:rsidR="00F33C01" w:rsidRDefault="00F33C01">
      <w:pPr>
        <w:spacing w:before="9" w:line="240" w:lineRule="exact"/>
        <w:rPr>
          <w:sz w:val="24"/>
          <w:szCs w:val="24"/>
        </w:rPr>
      </w:pPr>
    </w:p>
    <w:p w14:paraId="15D3485B" w14:textId="77777777" w:rsidR="00F33C01" w:rsidRDefault="00431DC8">
      <w:pPr>
        <w:spacing w:line="456" w:lineRule="auto"/>
        <w:ind w:left="2449" w:right="2704"/>
        <w:jc w:val="center"/>
        <w:rPr>
          <w:sz w:val="24"/>
          <w:szCs w:val="24"/>
        </w:rPr>
      </w:pPr>
      <w:r>
        <w:rPr>
          <w:sz w:val="24"/>
          <w:szCs w:val="24"/>
        </w:rPr>
        <w:t>10                1                1                 1                + Table 4.1</w:t>
      </w:r>
    </w:p>
    <w:p w14:paraId="658B9B28" w14:textId="77777777" w:rsidR="00F33C01" w:rsidRDefault="00F33C01">
      <w:pPr>
        <w:spacing w:before="4" w:line="180" w:lineRule="exact"/>
        <w:rPr>
          <w:sz w:val="18"/>
          <w:szCs w:val="18"/>
        </w:rPr>
      </w:pPr>
    </w:p>
    <w:p w14:paraId="37CC2E0A" w14:textId="77777777" w:rsidR="00F33C01" w:rsidRDefault="00F33C01">
      <w:pPr>
        <w:spacing w:line="200" w:lineRule="exact"/>
      </w:pPr>
    </w:p>
    <w:p w14:paraId="2F0F0DAD" w14:textId="77777777" w:rsidR="00F33C01" w:rsidRDefault="00431DC8">
      <w:pPr>
        <w:spacing w:line="247" w:lineRule="auto"/>
        <w:ind w:left="820" w:right="466" w:hanging="360"/>
        <w:rPr>
          <w:sz w:val="24"/>
          <w:szCs w:val="24"/>
        </w:rPr>
      </w:pPr>
      <w:r>
        <w:rPr>
          <w:sz w:val="24"/>
          <w:szCs w:val="24"/>
        </w:rPr>
        <w:t xml:space="preserve">a.   Estimate the conditional probabilities for </w:t>
      </w:r>
      <w:proofErr w:type="gramStart"/>
      <w:r>
        <w:rPr>
          <w:sz w:val="24"/>
          <w:szCs w:val="24"/>
        </w:rPr>
        <w:t>P(</w:t>
      </w:r>
      <w:proofErr w:type="gramEnd"/>
      <w:r>
        <w:rPr>
          <w:sz w:val="24"/>
          <w:szCs w:val="24"/>
        </w:rPr>
        <w:t xml:space="preserve">A = 1|+), P(B = 1|+), P(C = 1|+), P(A = 1|−), P(B = </w:t>
      </w:r>
      <w:r w:rsidR="004533CB">
        <w:rPr>
          <w:sz w:val="24"/>
          <w:szCs w:val="24"/>
        </w:rPr>
        <w:t>1|−), and P(C = 1|−),</w:t>
      </w:r>
    </w:p>
    <w:p w14:paraId="6F8C69BB" w14:textId="77777777" w:rsidR="000244D7" w:rsidRDefault="000244D7">
      <w:pPr>
        <w:spacing w:line="247" w:lineRule="auto"/>
        <w:ind w:left="820" w:right="466" w:hanging="360"/>
        <w:rPr>
          <w:sz w:val="24"/>
          <w:szCs w:val="24"/>
        </w:rPr>
      </w:pPr>
    </w:p>
    <w:p w14:paraId="78C11A80" w14:textId="77777777" w:rsidR="000244D7" w:rsidRPr="000244D7" w:rsidRDefault="000244D7" w:rsidP="000244D7">
      <w:pPr>
        <w:shd w:val="clear" w:color="auto" w:fill="FFFFFF"/>
        <w:spacing w:line="204" w:lineRule="atLeast"/>
        <w:ind w:left="820" w:right="466"/>
        <w:rPr>
          <w:color w:val="FF0000"/>
        </w:rPr>
      </w:pPr>
      <w:proofErr w:type="gramStart"/>
      <w:r w:rsidRPr="000244D7">
        <w:rPr>
          <w:color w:val="FF0000"/>
          <w:sz w:val="24"/>
          <w:szCs w:val="24"/>
        </w:rPr>
        <w:t>P(</w:t>
      </w:r>
      <w:proofErr w:type="gramEnd"/>
      <w:r w:rsidRPr="000244D7">
        <w:rPr>
          <w:color w:val="FF0000"/>
          <w:sz w:val="24"/>
          <w:szCs w:val="24"/>
        </w:rPr>
        <w:t>A = 1|+) = 3/5 = 0.6</w:t>
      </w:r>
    </w:p>
    <w:p w14:paraId="23228C2D" w14:textId="77777777" w:rsidR="000244D7" w:rsidRPr="000244D7" w:rsidRDefault="000244D7" w:rsidP="000244D7">
      <w:pPr>
        <w:shd w:val="clear" w:color="auto" w:fill="FFFFFF"/>
        <w:spacing w:line="204" w:lineRule="atLeast"/>
        <w:ind w:left="820" w:right="466"/>
        <w:rPr>
          <w:color w:val="FF0000"/>
        </w:rPr>
      </w:pPr>
      <w:proofErr w:type="gramStart"/>
      <w:r w:rsidRPr="000244D7">
        <w:rPr>
          <w:color w:val="FF0000"/>
          <w:sz w:val="24"/>
          <w:szCs w:val="24"/>
        </w:rPr>
        <w:t>P(</w:t>
      </w:r>
      <w:proofErr w:type="gramEnd"/>
      <w:r w:rsidRPr="000244D7">
        <w:rPr>
          <w:color w:val="FF0000"/>
          <w:sz w:val="24"/>
          <w:szCs w:val="24"/>
        </w:rPr>
        <w:t>B = 1|+) = 2/5 = 0.4</w:t>
      </w:r>
    </w:p>
    <w:p w14:paraId="7F684E92" w14:textId="77777777" w:rsidR="000244D7" w:rsidRPr="000244D7" w:rsidRDefault="000244D7" w:rsidP="000244D7">
      <w:pPr>
        <w:shd w:val="clear" w:color="auto" w:fill="FFFFFF"/>
        <w:spacing w:line="204" w:lineRule="atLeast"/>
        <w:ind w:left="820" w:right="466"/>
        <w:rPr>
          <w:color w:val="FF0000"/>
        </w:rPr>
      </w:pPr>
      <w:proofErr w:type="gramStart"/>
      <w:r w:rsidRPr="000244D7">
        <w:rPr>
          <w:color w:val="FF0000"/>
          <w:sz w:val="24"/>
          <w:szCs w:val="24"/>
        </w:rPr>
        <w:t>P(</w:t>
      </w:r>
      <w:proofErr w:type="gramEnd"/>
      <w:r w:rsidRPr="000244D7">
        <w:rPr>
          <w:color w:val="FF0000"/>
          <w:sz w:val="24"/>
          <w:szCs w:val="24"/>
        </w:rPr>
        <w:t>C = 1|+) = 4/5 = 0.8</w:t>
      </w:r>
    </w:p>
    <w:p w14:paraId="5F9B2808" w14:textId="77777777" w:rsidR="000244D7" w:rsidRPr="000244D7" w:rsidRDefault="000244D7" w:rsidP="000244D7">
      <w:pPr>
        <w:shd w:val="clear" w:color="auto" w:fill="FFFFFF"/>
        <w:spacing w:line="204" w:lineRule="atLeast"/>
        <w:ind w:left="820" w:right="466"/>
        <w:rPr>
          <w:color w:val="FF0000"/>
        </w:rPr>
      </w:pPr>
      <w:proofErr w:type="gramStart"/>
      <w:r w:rsidRPr="000244D7">
        <w:rPr>
          <w:color w:val="FF0000"/>
          <w:sz w:val="24"/>
          <w:szCs w:val="24"/>
        </w:rPr>
        <w:t>P(</w:t>
      </w:r>
      <w:proofErr w:type="gramEnd"/>
      <w:r w:rsidRPr="000244D7">
        <w:rPr>
          <w:color w:val="FF0000"/>
          <w:sz w:val="24"/>
          <w:szCs w:val="24"/>
        </w:rPr>
        <w:t>A = 1|-) = 2/5 = 0.4</w:t>
      </w:r>
    </w:p>
    <w:p w14:paraId="5E5B9172" w14:textId="77777777" w:rsidR="000244D7" w:rsidRPr="000244D7" w:rsidRDefault="000244D7" w:rsidP="000244D7">
      <w:pPr>
        <w:shd w:val="clear" w:color="auto" w:fill="FFFFFF"/>
        <w:spacing w:line="204" w:lineRule="atLeast"/>
        <w:ind w:left="820" w:right="466"/>
        <w:rPr>
          <w:color w:val="FF0000"/>
        </w:rPr>
      </w:pPr>
      <w:proofErr w:type="gramStart"/>
      <w:r w:rsidRPr="000244D7">
        <w:rPr>
          <w:color w:val="FF0000"/>
          <w:sz w:val="24"/>
          <w:szCs w:val="24"/>
        </w:rPr>
        <w:t>P(</w:t>
      </w:r>
      <w:proofErr w:type="gramEnd"/>
      <w:r w:rsidRPr="000244D7">
        <w:rPr>
          <w:color w:val="FF0000"/>
          <w:sz w:val="24"/>
          <w:szCs w:val="24"/>
        </w:rPr>
        <w:t>B = 1|-) =  2/5 = 0.4</w:t>
      </w:r>
    </w:p>
    <w:p w14:paraId="79E7BABF" w14:textId="77777777" w:rsidR="000244D7" w:rsidRPr="000244D7" w:rsidRDefault="000244D7" w:rsidP="000244D7">
      <w:pPr>
        <w:shd w:val="clear" w:color="auto" w:fill="FFFFFF"/>
        <w:spacing w:line="204" w:lineRule="atLeast"/>
        <w:ind w:left="820" w:right="466"/>
        <w:rPr>
          <w:color w:val="FF0000"/>
        </w:rPr>
      </w:pPr>
      <w:proofErr w:type="gramStart"/>
      <w:r w:rsidRPr="000244D7">
        <w:rPr>
          <w:color w:val="FF0000"/>
          <w:sz w:val="24"/>
          <w:szCs w:val="24"/>
        </w:rPr>
        <w:t>P(</w:t>
      </w:r>
      <w:proofErr w:type="gramEnd"/>
      <w:r w:rsidRPr="000244D7">
        <w:rPr>
          <w:color w:val="FF0000"/>
          <w:sz w:val="24"/>
          <w:szCs w:val="24"/>
        </w:rPr>
        <w:t>C = 1|-) =  1/5 = 0.2</w:t>
      </w:r>
    </w:p>
    <w:p w14:paraId="49F426A6" w14:textId="77777777" w:rsidR="000244D7" w:rsidRDefault="000244D7">
      <w:pPr>
        <w:spacing w:line="247" w:lineRule="auto"/>
        <w:ind w:left="820" w:right="466" w:hanging="360"/>
        <w:rPr>
          <w:sz w:val="24"/>
          <w:szCs w:val="24"/>
        </w:rPr>
        <w:sectPr w:rsidR="000244D7" w:rsidSect="00DB6504">
          <w:pgSz w:w="12240" w:h="15840"/>
          <w:pgMar w:top="1440" w:right="1080" w:bottom="1440" w:left="1080" w:header="0" w:footer="1150" w:gutter="0"/>
          <w:cols w:space="720"/>
        </w:sectPr>
      </w:pPr>
    </w:p>
    <w:p w14:paraId="367B927C" w14:textId="77777777" w:rsidR="00F33C01" w:rsidRDefault="00431DC8">
      <w:pPr>
        <w:spacing w:before="61"/>
        <w:ind w:left="460"/>
        <w:rPr>
          <w:sz w:val="24"/>
          <w:szCs w:val="24"/>
        </w:rPr>
      </w:pPr>
      <w:r>
        <w:rPr>
          <w:sz w:val="24"/>
          <w:szCs w:val="24"/>
        </w:rPr>
        <w:lastRenderedPageBreak/>
        <w:t>b.   Use the conditional probabilities in part (a) to predict the class label for a test sample (A =</w:t>
      </w:r>
    </w:p>
    <w:p w14:paraId="3DAF7344" w14:textId="77777777" w:rsidR="00F33C01" w:rsidRDefault="00431DC8">
      <w:pPr>
        <w:spacing w:before="9"/>
        <w:ind w:left="782" w:right="4272"/>
        <w:jc w:val="center"/>
        <w:rPr>
          <w:sz w:val="24"/>
          <w:szCs w:val="24"/>
        </w:rPr>
      </w:pPr>
      <w:r>
        <w:rPr>
          <w:sz w:val="24"/>
          <w:szCs w:val="24"/>
        </w:rPr>
        <w:t>1, B = 1, C = 1) using the naïve Bayes approach.</w:t>
      </w:r>
    </w:p>
    <w:p w14:paraId="0EE5D7D7" w14:textId="77777777" w:rsidR="00984225" w:rsidRDefault="000244D7" w:rsidP="000244D7">
      <w:pPr>
        <w:spacing w:before="9"/>
        <w:ind w:left="782" w:right="4272"/>
        <w:rPr>
          <w:color w:val="FF0000"/>
          <w:sz w:val="24"/>
          <w:szCs w:val="24"/>
        </w:rPr>
      </w:pPr>
      <w:r w:rsidRPr="000244D7">
        <w:rPr>
          <w:color w:val="FF0000"/>
          <w:sz w:val="24"/>
          <w:szCs w:val="24"/>
        </w:rPr>
        <w:t>We have R: (A=</w:t>
      </w:r>
      <w:proofErr w:type="gramStart"/>
      <w:r w:rsidRPr="000244D7">
        <w:rPr>
          <w:color w:val="FF0000"/>
          <w:sz w:val="24"/>
          <w:szCs w:val="24"/>
        </w:rPr>
        <w:t>1,B</w:t>
      </w:r>
      <w:proofErr w:type="gramEnd"/>
      <w:r w:rsidRPr="000244D7">
        <w:rPr>
          <w:color w:val="FF0000"/>
          <w:sz w:val="24"/>
          <w:szCs w:val="24"/>
        </w:rPr>
        <w:t xml:space="preserve">=1,C=1) is test record. Compute P(+|R) and </w:t>
      </w:r>
      <w:r>
        <w:rPr>
          <w:color w:val="FF0000"/>
          <w:sz w:val="24"/>
          <w:szCs w:val="24"/>
        </w:rPr>
        <w:t xml:space="preserve">P(-|R). </w:t>
      </w:r>
    </w:p>
    <w:p w14:paraId="2296084F" w14:textId="77777777" w:rsidR="00984225" w:rsidRDefault="00984225" w:rsidP="000244D7">
      <w:pPr>
        <w:spacing w:before="9"/>
        <w:ind w:left="782" w:right="4272"/>
        <w:rPr>
          <w:color w:val="FF0000"/>
          <w:sz w:val="24"/>
          <w:szCs w:val="24"/>
        </w:rPr>
      </w:pPr>
      <w:r>
        <w:rPr>
          <w:color w:val="FF0000"/>
          <w:sz w:val="24"/>
          <w:szCs w:val="24"/>
        </w:rPr>
        <w:t xml:space="preserve">Bayes: </w:t>
      </w:r>
      <w:r w:rsidRPr="00984225">
        <w:rPr>
          <w:color w:val="FF0000"/>
          <w:sz w:val="24"/>
          <w:shd w:val="clear" w:color="auto" w:fill="FFFFFF"/>
        </w:rPr>
        <w:t>P (+|R) = P (R|</w:t>
      </w:r>
      <w:proofErr w:type="gramStart"/>
      <w:r w:rsidRPr="00984225">
        <w:rPr>
          <w:color w:val="FF0000"/>
          <w:sz w:val="24"/>
          <w:shd w:val="clear" w:color="auto" w:fill="FFFFFF"/>
        </w:rPr>
        <w:t>+)P</w:t>
      </w:r>
      <w:proofErr w:type="gramEnd"/>
      <w:r w:rsidRPr="00984225">
        <w:rPr>
          <w:color w:val="FF0000"/>
          <w:sz w:val="24"/>
          <w:shd w:val="clear" w:color="auto" w:fill="FFFFFF"/>
        </w:rPr>
        <w:t xml:space="preserve"> (+)/P (R) and P (−|R) = P (R|−)P (−)/P (R)</w:t>
      </w:r>
    </w:p>
    <w:p w14:paraId="70C970D3" w14:textId="77777777" w:rsidR="000244D7" w:rsidRDefault="000244D7" w:rsidP="000244D7">
      <w:pPr>
        <w:spacing w:before="9"/>
        <w:ind w:left="782" w:right="4272"/>
        <w:rPr>
          <w:color w:val="FF0000"/>
          <w:sz w:val="24"/>
          <w:shd w:val="clear" w:color="auto" w:fill="FFFFFF"/>
        </w:rPr>
      </w:pPr>
      <w:r w:rsidRPr="000244D7">
        <w:rPr>
          <w:color w:val="FF0000"/>
          <w:sz w:val="24"/>
          <w:shd w:val="clear" w:color="auto" w:fill="FFFFFF"/>
        </w:rPr>
        <w:t>A B C Class</w:t>
      </w:r>
      <w:r>
        <w:rPr>
          <w:color w:val="FF0000"/>
          <w:sz w:val="24"/>
          <w:shd w:val="clear" w:color="auto" w:fill="FFFFFF"/>
        </w:rPr>
        <w:t>:</w:t>
      </w:r>
      <w:r w:rsidRPr="000244D7">
        <w:rPr>
          <w:color w:val="FF0000"/>
          <w:sz w:val="24"/>
          <w:shd w:val="clear" w:color="auto" w:fill="FFFFFF"/>
        </w:rPr>
        <w:t xml:space="preserve"> 1 0 0 1 − 2 1 0 1 + 3 0 1 0 − 4 1 0 0 − 5 1 0 1 + 6 0 0 1 + 7 1 1 0 − 8 0 0 0 − 9 0 1 0 + 10 1 1 1 +</w:t>
      </w:r>
    </w:p>
    <w:p w14:paraId="7AFA3C58" w14:textId="77777777" w:rsidR="00984225" w:rsidRDefault="00984225" w:rsidP="000244D7">
      <w:pPr>
        <w:spacing w:before="9"/>
        <w:ind w:left="782" w:right="4272"/>
        <w:rPr>
          <w:color w:val="FF0000"/>
          <w:sz w:val="24"/>
          <w:shd w:val="clear" w:color="auto" w:fill="FFFFFF"/>
        </w:rPr>
      </w:pPr>
      <w:r w:rsidRPr="00984225">
        <w:rPr>
          <w:color w:val="FF0000"/>
          <w:sz w:val="24"/>
          <w:shd w:val="clear" w:color="auto" w:fill="FFFFFF"/>
        </w:rPr>
        <w:t>P (R|+) = P (A = 1|+) × P (B = 1|+) × P (C = 1|+) = 0.192</w:t>
      </w:r>
    </w:p>
    <w:p w14:paraId="6CE9F92C" w14:textId="77777777" w:rsidR="00984225" w:rsidRDefault="00984225" w:rsidP="000244D7">
      <w:pPr>
        <w:spacing w:before="9"/>
        <w:ind w:left="782" w:right="4272"/>
        <w:rPr>
          <w:color w:val="FF0000"/>
          <w:sz w:val="24"/>
          <w:shd w:val="clear" w:color="auto" w:fill="FFFFFF"/>
        </w:rPr>
      </w:pPr>
      <w:r w:rsidRPr="00984225">
        <w:rPr>
          <w:color w:val="FF0000"/>
          <w:sz w:val="24"/>
          <w:shd w:val="clear" w:color="auto" w:fill="FFFFFF"/>
        </w:rPr>
        <w:t>P (R|−) = P (A = 1|−) × P (B = 1|−) × P (C = 1|−) = 0.032</w:t>
      </w:r>
    </w:p>
    <w:p w14:paraId="6708FAE7" w14:textId="77777777" w:rsidR="00984225" w:rsidRPr="00984225" w:rsidRDefault="00984225" w:rsidP="000244D7">
      <w:pPr>
        <w:spacing w:before="9"/>
        <w:ind w:left="782" w:right="4272"/>
        <w:rPr>
          <w:color w:val="FF0000"/>
          <w:sz w:val="24"/>
          <w:shd w:val="clear" w:color="auto" w:fill="FFFFFF"/>
        </w:rPr>
      </w:pPr>
      <w:r>
        <w:rPr>
          <w:color w:val="FF0000"/>
          <w:sz w:val="24"/>
          <w:shd w:val="clear" w:color="auto" w:fill="FFFFFF"/>
        </w:rPr>
        <w:t>P(R|+) greater than P(R|-), we assign record to + class</w:t>
      </w:r>
    </w:p>
    <w:p w14:paraId="5E8E5BBD" w14:textId="77777777" w:rsidR="00984225" w:rsidRPr="00984225" w:rsidRDefault="00984225" w:rsidP="000244D7">
      <w:pPr>
        <w:spacing w:before="9"/>
        <w:ind w:left="782" w:right="4272"/>
        <w:rPr>
          <w:color w:val="FF0000"/>
          <w:sz w:val="32"/>
          <w:szCs w:val="24"/>
        </w:rPr>
      </w:pPr>
    </w:p>
    <w:p w14:paraId="16624A1D" w14:textId="77777777" w:rsidR="00F33C01" w:rsidRDefault="00F33C01">
      <w:pPr>
        <w:spacing w:before="14" w:line="280" w:lineRule="exact"/>
        <w:rPr>
          <w:sz w:val="28"/>
          <w:szCs w:val="28"/>
        </w:rPr>
      </w:pPr>
    </w:p>
    <w:p w14:paraId="53C1F5F4" w14:textId="77777777" w:rsidR="00F33C01" w:rsidRDefault="00431DC8">
      <w:pPr>
        <w:spacing w:line="247" w:lineRule="auto"/>
        <w:ind w:left="820" w:right="73" w:hanging="360"/>
        <w:rPr>
          <w:sz w:val="24"/>
          <w:szCs w:val="24"/>
        </w:rPr>
      </w:pPr>
      <w:r>
        <w:rPr>
          <w:sz w:val="24"/>
          <w:szCs w:val="24"/>
        </w:rPr>
        <w:t>c.   Compare P(A = 1, B = 1|Class = +) against P(A = 1|Class = +) and P(B = 1|Class = +). Are the variables conditionally independent given the class?</w:t>
      </w:r>
    </w:p>
    <w:p w14:paraId="53056D0D" w14:textId="77777777" w:rsidR="00984225" w:rsidRDefault="00984225">
      <w:pPr>
        <w:spacing w:line="247" w:lineRule="auto"/>
        <w:ind w:left="820" w:right="73" w:hanging="360"/>
        <w:rPr>
          <w:color w:val="FF0000"/>
          <w:sz w:val="24"/>
          <w:shd w:val="clear" w:color="auto" w:fill="FFFFFF"/>
        </w:rPr>
      </w:pPr>
      <w:r>
        <w:rPr>
          <w:sz w:val="24"/>
          <w:szCs w:val="24"/>
        </w:rPr>
        <w:tab/>
      </w:r>
      <w:r>
        <w:rPr>
          <w:color w:val="FF0000"/>
          <w:sz w:val="24"/>
          <w:shd w:val="clear" w:color="auto" w:fill="FFFFFF"/>
        </w:rPr>
        <w:t>Look at</w:t>
      </w:r>
      <w:r w:rsidRPr="00984225">
        <w:rPr>
          <w:color w:val="FF0000"/>
          <w:sz w:val="24"/>
          <w:shd w:val="clear" w:color="auto" w:fill="FFFFFF"/>
        </w:rPr>
        <w:t xml:space="preserve"> P (A = 1, B = 1|+) = 0.2 </w:t>
      </w:r>
      <w:r>
        <w:rPr>
          <w:color w:val="FF0000"/>
          <w:sz w:val="24"/>
          <w:shd w:val="clear" w:color="auto" w:fill="FFFFFF"/>
        </w:rPr>
        <w:t>vs.</w:t>
      </w:r>
      <w:r w:rsidRPr="00984225">
        <w:rPr>
          <w:color w:val="FF0000"/>
          <w:sz w:val="24"/>
          <w:shd w:val="clear" w:color="auto" w:fill="FFFFFF"/>
        </w:rPr>
        <w:t xml:space="preserve"> P (A = 1|+) = 0.6 and </w:t>
      </w:r>
      <w:proofErr w:type="gramStart"/>
      <w:r w:rsidRPr="00984225">
        <w:rPr>
          <w:color w:val="FF0000"/>
          <w:sz w:val="24"/>
          <w:shd w:val="clear" w:color="auto" w:fill="FFFFFF"/>
        </w:rPr>
        <w:t>P(</w:t>
      </w:r>
      <w:proofErr w:type="gramEnd"/>
      <w:r w:rsidRPr="00984225">
        <w:rPr>
          <w:color w:val="FF0000"/>
          <w:sz w:val="24"/>
          <w:shd w:val="clear" w:color="auto" w:fill="FFFFFF"/>
        </w:rPr>
        <w:t>B = 1|Class = +) = 0.4</w:t>
      </w:r>
    </w:p>
    <w:p w14:paraId="12357CA5" w14:textId="77777777" w:rsidR="00984225" w:rsidRDefault="00984225" w:rsidP="00984225">
      <w:pPr>
        <w:spacing w:line="247" w:lineRule="auto"/>
        <w:ind w:left="820" w:right="73" w:hanging="100"/>
        <w:rPr>
          <w:color w:val="FF0000"/>
          <w:sz w:val="24"/>
          <w:shd w:val="clear" w:color="auto" w:fill="FFFFFF"/>
        </w:rPr>
      </w:pPr>
      <w:r>
        <w:rPr>
          <w:color w:val="FF0000"/>
          <w:sz w:val="24"/>
          <w:shd w:val="clear" w:color="auto" w:fill="FFFFFF"/>
        </w:rPr>
        <w:t xml:space="preserve"> Because </w:t>
      </w:r>
      <w:r w:rsidRPr="00984225">
        <w:rPr>
          <w:color w:val="FF0000"/>
          <w:sz w:val="24"/>
          <w:shd w:val="clear" w:color="auto" w:fill="FFFFFF"/>
        </w:rPr>
        <w:t xml:space="preserve">P (A = 1|+) </w:t>
      </w:r>
      <w:r>
        <w:rPr>
          <w:color w:val="FF0000"/>
          <w:sz w:val="24"/>
          <w:shd w:val="clear" w:color="auto" w:fill="FFFFFF"/>
        </w:rPr>
        <w:t xml:space="preserve">* </w:t>
      </w:r>
      <w:r w:rsidRPr="00984225">
        <w:rPr>
          <w:color w:val="FF0000"/>
          <w:sz w:val="24"/>
          <w:shd w:val="clear" w:color="auto" w:fill="FFFFFF"/>
        </w:rPr>
        <w:t xml:space="preserve">P (A = 1|−) </w:t>
      </w:r>
      <w:r>
        <w:rPr>
          <w:color w:val="FF0000"/>
          <w:sz w:val="24"/>
          <w:shd w:val="clear" w:color="auto" w:fill="FFFFFF"/>
        </w:rPr>
        <w:t>≠</w:t>
      </w:r>
      <w:r w:rsidRPr="00984225">
        <w:rPr>
          <w:color w:val="FF0000"/>
          <w:sz w:val="24"/>
          <w:shd w:val="clear" w:color="auto" w:fill="FFFFFF"/>
        </w:rPr>
        <w:t xml:space="preserve"> P (A = 1, B = 1|+)</w:t>
      </w:r>
      <w:r>
        <w:rPr>
          <w:color w:val="FF0000"/>
          <w:sz w:val="24"/>
          <w:shd w:val="clear" w:color="auto" w:fill="FFFFFF"/>
        </w:rPr>
        <w:t>,</w:t>
      </w:r>
    </w:p>
    <w:p w14:paraId="28FB6F27" w14:textId="77777777" w:rsidR="00984225" w:rsidRDefault="00984225" w:rsidP="00984225">
      <w:pPr>
        <w:spacing w:line="247" w:lineRule="auto"/>
        <w:ind w:left="820" w:right="73" w:hanging="100"/>
        <w:rPr>
          <w:sz w:val="24"/>
          <w:szCs w:val="24"/>
        </w:rPr>
      </w:pPr>
      <w:r>
        <w:rPr>
          <w:color w:val="FF0000"/>
          <w:sz w:val="24"/>
          <w:shd w:val="clear" w:color="auto" w:fill="FFFFFF"/>
        </w:rPr>
        <w:t xml:space="preserve"> </w:t>
      </w:r>
      <w:r w:rsidRPr="00984225">
        <w:rPr>
          <w:color w:val="FF0000"/>
          <w:sz w:val="24"/>
          <w:shd w:val="clear" w:color="auto" w:fill="FFFFFF"/>
        </w:rPr>
        <w:t>A</w:t>
      </w:r>
      <w:r>
        <w:rPr>
          <w:color w:val="FF0000"/>
          <w:sz w:val="24"/>
          <w:shd w:val="clear" w:color="auto" w:fill="FFFFFF"/>
        </w:rPr>
        <w:t xml:space="preserve"> &amp; B not</w:t>
      </w:r>
      <w:r w:rsidRPr="00984225">
        <w:rPr>
          <w:color w:val="FF0000"/>
          <w:sz w:val="24"/>
          <w:shd w:val="clear" w:color="auto" w:fill="FFFFFF"/>
        </w:rPr>
        <w:t xml:space="preserve"> conditionally independent</w:t>
      </w:r>
    </w:p>
    <w:p w14:paraId="50E40143" w14:textId="77777777" w:rsidR="00F33C01" w:rsidRDefault="00F33C01">
      <w:pPr>
        <w:spacing w:before="5" w:line="100" w:lineRule="exact"/>
        <w:rPr>
          <w:sz w:val="11"/>
          <w:szCs w:val="11"/>
        </w:rPr>
      </w:pPr>
    </w:p>
    <w:p w14:paraId="561135DD" w14:textId="77777777" w:rsidR="00F33C01" w:rsidRDefault="00F33C01">
      <w:pPr>
        <w:spacing w:line="200" w:lineRule="exact"/>
      </w:pPr>
    </w:p>
    <w:p w14:paraId="6D4C46E9" w14:textId="77777777" w:rsidR="00F33C01" w:rsidRDefault="00431DC8">
      <w:pPr>
        <w:spacing w:line="247" w:lineRule="auto"/>
        <w:ind w:left="820" w:right="736" w:hanging="360"/>
        <w:rPr>
          <w:sz w:val="24"/>
          <w:szCs w:val="24"/>
        </w:rPr>
      </w:pPr>
      <w:r>
        <w:rPr>
          <w:sz w:val="24"/>
          <w:szCs w:val="24"/>
        </w:rPr>
        <w:t>d.   Let us  consider the data instance (A=1, B=1, C=1). Compute the probability of this instance belonging to Class = + using</w:t>
      </w:r>
    </w:p>
    <w:p w14:paraId="22493A81" w14:textId="77777777" w:rsidR="00F33C01" w:rsidRDefault="00F33C01">
      <w:pPr>
        <w:spacing w:before="5" w:line="280" w:lineRule="exact"/>
        <w:rPr>
          <w:sz w:val="28"/>
          <w:szCs w:val="28"/>
        </w:rPr>
      </w:pPr>
    </w:p>
    <w:p w14:paraId="6E562307" w14:textId="77777777" w:rsidR="00F33C01" w:rsidRDefault="00431DC8">
      <w:pPr>
        <w:ind w:left="1420"/>
        <w:rPr>
          <w:sz w:val="24"/>
          <w:szCs w:val="24"/>
        </w:rPr>
      </w:pPr>
      <w:r>
        <w:rPr>
          <w:sz w:val="24"/>
          <w:szCs w:val="24"/>
        </w:rPr>
        <w:t>i.      no attributes( i.e. calculate prior probability)</w:t>
      </w:r>
    </w:p>
    <w:p w14:paraId="798ABE46" w14:textId="77777777" w:rsidR="00F33C01" w:rsidRPr="009D77A6" w:rsidRDefault="00431DC8" w:rsidP="009D77A6">
      <w:pPr>
        <w:spacing w:before="9"/>
        <w:ind w:left="1345"/>
        <w:rPr>
          <w:sz w:val="24"/>
          <w:szCs w:val="24"/>
        </w:rPr>
      </w:pPr>
      <w:r>
        <w:rPr>
          <w:sz w:val="24"/>
          <w:szCs w:val="24"/>
        </w:rPr>
        <w:t>ii.      attribute A [ P(Class = +|A=1) ]</w:t>
      </w:r>
    </w:p>
    <w:p w14:paraId="5AB271A6" w14:textId="77777777" w:rsidR="00F33C01" w:rsidRDefault="00431DC8">
      <w:pPr>
        <w:ind w:left="1285"/>
        <w:rPr>
          <w:sz w:val="24"/>
          <w:szCs w:val="24"/>
        </w:rPr>
      </w:pPr>
      <w:r>
        <w:rPr>
          <w:sz w:val="24"/>
          <w:szCs w:val="24"/>
        </w:rPr>
        <w:t>iii.      attributes A and B [ P(Class = +|A=1, B=1) ]</w:t>
      </w:r>
    </w:p>
    <w:p w14:paraId="0ABECEA4" w14:textId="77777777" w:rsidR="00F33C01" w:rsidRDefault="00431DC8">
      <w:pPr>
        <w:spacing w:before="9"/>
        <w:ind w:left="1300"/>
        <w:rPr>
          <w:sz w:val="24"/>
          <w:szCs w:val="24"/>
        </w:rPr>
      </w:pPr>
      <w:r>
        <w:rPr>
          <w:sz w:val="24"/>
          <w:szCs w:val="24"/>
        </w:rPr>
        <w:t>iv.      attributes A, B and C [ P(Class = +|A=1, B=1, C=1) ]</w:t>
      </w:r>
    </w:p>
    <w:p w14:paraId="2DE08528" w14:textId="77777777" w:rsidR="006D26A9" w:rsidRDefault="00431DC8" w:rsidP="009D77A6">
      <w:pPr>
        <w:spacing w:before="9" w:line="743" w:lineRule="auto"/>
        <w:ind w:left="100" w:right="1636" w:firstLine="705"/>
        <w:rPr>
          <w:sz w:val="24"/>
          <w:szCs w:val="24"/>
        </w:rPr>
      </w:pPr>
      <w:r>
        <w:rPr>
          <w:sz w:val="24"/>
          <w:szCs w:val="24"/>
        </w:rPr>
        <w:t xml:space="preserve">Comment on the change in probability values as we proceed from (i) to (iv). </w:t>
      </w:r>
    </w:p>
    <w:p w14:paraId="3F493583" w14:textId="77777777" w:rsidR="006D26A9" w:rsidRDefault="006D26A9" w:rsidP="009D77A6">
      <w:pPr>
        <w:spacing w:before="9" w:line="743" w:lineRule="auto"/>
        <w:ind w:left="100" w:right="1636" w:firstLine="705"/>
        <w:rPr>
          <w:sz w:val="24"/>
          <w:szCs w:val="24"/>
        </w:rPr>
      </w:pPr>
    </w:p>
    <w:p w14:paraId="550A1B2E" w14:textId="19612806" w:rsidR="00F33C01" w:rsidRPr="009D77A6" w:rsidRDefault="00431DC8" w:rsidP="009D77A6">
      <w:pPr>
        <w:spacing w:before="9" w:line="743" w:lineRule="auto"/>
        <w:ind w:left="100" w:right="1636" w:firstLine="705"/>
        <w:rPr>
          <w:sz w:val="24"/>
          <w:szCs w:val="24"/>
        </w:rPr>
      </w:pPr>
      <w:r>
        <w:rPr>
          <w:sz w:val="24"/>
          <w:szCs w:val="24"/>
        </w:rPr>
        <w:t>Now, consider the data shown in Table 4.2.</w:t>
      </w:r>
    </w:p>
    <w:p w14:paraId="7FC196FD" w14:textId="77777777" w:rsidR="00F33C01" w:rsidRDefault="00431DC8">
      <w:pPr>
        <w:spacing w:line="247" w:lineRule="auto"/>
        <w:ind w:left="820" w:right="61" w:hanging="360"/>
        <w:rPr>
          <w:sz w:val="24"/>
          <w:szCs w:val="24"/>
        </w:rPr>
      </w:pPr>
      <w:r>
        <w:rPr>
          <w:sz w:val="24"/>
          <w:szCs w:val="24"/>
        </w:rPr>
        <w:t xml:space="preserve">e.   Estimate the conditional probabilities for </w:t>
      </w:r>
      <w:proofErr w:type="gramStart"/>
      <w:r>
        <w:rPr>
          <w:sz w:val="24"/>
          <w:szCs w:val="24"/>
        </w:rPr>
        <w:t>P(</w:t>
      </w:r>
      <w:proofErr w:type="gramEnd"/>
      <w:r>
        <w:rPr>
          <w:sz w:val="24"/>
          <w:szCs w:val="24"/>
        </w:rPr>
        <w:t>A  =  1|+),  P(B =  1|+), P(C = 1|+), P(A = 1|−), P(B = 1|−), and P(C = 1|−) using table 4.2.</w:t>
      </w:r>
    </w:p>
    <w:p w14:paraId="40CA5B9A" w14:textId="77777777" w:rsidR="00984225" w:rsidRPr="00113D9D" w:rsidRDefault="00984225" w:rsidP="00984225">
      <w:pPr>
        <w:shd w:val="clear" w:color="auto" w:fill="FFFFFF"/>
        <w:spacing w:line="204" w:lineRule="atLeast"/>
        <w:ind w:left="820" w:right="466"/>
        <w:rPr>
          <w:color w:val="FF0000"/>
        </w:rPr>
      </w:pPr>
      <w:proofErr w:type="gramStart"/>
      <w:r w:rsidRPr="00113D9D">
        <w:rPr>
          <w:color w:val="FF0000"/>
          <w:sz w:val="24"/>
          <w:szCs w:val="24"/>
        </w:rPr>
        <w:t>P(</w:t>
      </w:r>
      <w:proofErr w:type="gramEnd"/>
      <w:r w:rsidRPr="00113D9D">
        <w:rPr>
          <w:color w:val="FF0000"/>
          <w:sz w:val="24"/>
          <w:szCs w:val="24"/>
        </w:rPr>
        <w:t>A = 1|+) = 0/5 = 0.0</w:t>
      </w:r>
    </w:p>
    <w:p w14:paraId="2E28E7CE" w14:textId="77777777" w:rsidR="00984225" w:rsidRPr="00984225" w:rsidRDefault="00984225" w:rsidP="00984225">
      <w:pPr>
        <w:shd w:val="clear" w:color="auto" w:fill="FFFFFF"/>
        <w:spacing w:line="204" w:lineRule="atLeast"/>
        <w:ind w:left="820" w:right="466"/>
        <w:rPr>
          <w:color w:val="FF0000"/>
        </w:rPr>
      </w:pPr>
      <w:proofErr w:type="gramStart"/>
      <w:r w:rsidRPr="00984225">
        <w:rPr>
          <w:color w:val="FF0000"/>
          <w:sz w:val="24"/>
          <w:szCs w:val="24"/>
        </w:rPr>
        <w:t>P(</w:t>
      </w:r>
      <w:proofErr w:type="gramEnd"/>
      <w:r w:rsidRPr="00984225">
        <w:rPr>
          <w:color w:val="FF0000"/>
          <w:sz w:val="24"/>
          <w:szCs w:val="24"/>
        </w:rPr>
        <w:t>B = 1|+) = 2/5 = 0.4</w:t>
      </w:r>
    </w:p>
    <w:p w14:paraId="7251A0E6" w14:textId="77777777" w:rsidR="00984225" w:rsidRPr="00984225" w:rsidRDefault="00984225" w:rsidP="00984225">
      <w:pPr>
        <w:shd w:val="clear" w:color="auto" w:fill="FFFFFF"/>
        <w:spacing w:line="204" w:lineRule="atLeast"/>
        <w:ind w:left="820" w:right="466"/>
        <w:rPr>
          <w:color w:val="FF0000"/>
        </w:rPr>
      </w:pPr>
      <w:proofErr w:type="gramStart"/>
      <w:r w:rsidRPr="00984225">
        <w:rPr>
          <w:color w:val="FF0000"/>
          <w:sz w:val="24"/>
          <w:szCs w:val="24"/>
        </w:rPr>
        <w:t>P(</w:t>
      </w:r>
      <w:proofErr w:type="gramEnd"/>
      <w:r w:rsidRPr="00984225">
        <w:rPr>
          <w:color w:val="FF0000"/>
          <w:sz w:val="24"/>
          <w:szCs w:val="24"/>
        </w:rPr>
        <w:t>C = 1|+) = 4/5 = 0.8</w:t>
      </w:r>
    </w:p>
    <w:p w14:paraId="40969A4E" w14:textId="77777777" w:rsidR="00984225" w:rsidRPr="00984225" w:rsidRDefault="00984225" w:rsidP="00984225">
      <w:pPr>
        <w:shd w:val="clear" w:color="auto" w:fill="FFFFFF"/>
        <w:spacing w:line="204" w:lineRule="atLeast"/>
        <w:ind w:left="820" w:right="466"/>
        <w:rPr>
          <w:color w:val="FF0000"/>
        </w:rPr>
      </w:pPr>
      <w:proofErr w:type="gramStart"/>
      <w:r w:rsidRPr="00984225">
        <w:rPr>
          <w:color w:val="FF0000"/>
          <w:sz w:val="24"/>
          <w:szCs w:val="24"/>
        </w:rPr>
        <w:t>P(</w:t>
      </w:r>
      <w:proofErr w:type="gramEnd"/>
      <w:r w:rsidRPr="00984225">
        <w:rPr>
          <w:color w:val="FF0000"/>
          <w:sz w:val="24"/>
          <w:szCs w:val="24"/>
        </w:rPr>
        <w:t>A = 1|-) = 2/5 = 0.4</w:t>
      </w:r>
    </w:p>
    <w:p w14:paraId="6CAA7AD3" w14:textId="77777777" w:rsidR="00984225" w:rsidRPr="00984225" w:rsidRDefault="00984225" w:rsidP="00984225">
      <w:pPr>
        <w:shd w:val="clear" w:color="auto" w:fill="FFFFFF"/>
        <w:spacing w:line="204" w:lineRule="atLeast"/>
        <w:ind w:left="820" w:right="466"/>
        <w:rPr>
          <w:color w:val="FF0000"/>
        </w:rPr>
      </w:pPr>
      <w:proofErr w:type="gramStart"/>
      <w:r w:rsidRPr="00984225">
        <w:rPr>
          <w:color w:val="FF0000"/>
          <w:sz w:val="24"/>
          <w:szCs w:val="24"/>
        </w:rPr>
        <w:lastRenderedPageBreak/>
        <w:t>P(</w:t>
      </w:r>
      <w:proofErr w:type="gramEnd"/>
      <w:r w:rsidRPr="00984225">
        <w:rPr>
          <w:color w:val="FF0000"/>
          <w:sz w:val="24"/>
          <w:szCs w:val="24"/>
        </w:rPr>
        <w:t>B = 1|-) =  0/5 = 0.0</w:t>
      </w:r>
    </w:p>
    <w:p w14:paraId="6336DE58" w14:textId="77777777" w:rsidR="00984225" w:rsidRPr="00984225" w:rsidRDefault="00984225" w:rsidP="00984225">
      <w:pPr>
        <w:shd w:val="clear" w:color="auto" w:fill="FFFFFF"/>
        <w:spacing w:line="204" w:lineRule="atLeast"/>
        <w:ind w:left="820" w:right="466"/>
        <w:rPr>
          <w:color w:val="FF0000"/>
        </w:rPr>
      </w:pPr>
      <w:proofErr w:type="gramStart"/>
      <w:r w:rsidRPr="00984225">
        <w:rPr>
          <w:color w:val="FF0000"/>
          <w:sz w:val="24"/>
          <w:szCs w:val="24"/>
        </w:rPr>
        <w:t>P(</w:t>
      </w:r>
      <w:proofErr w:type="gramEnd"/>
      <w:r w:rsidRPr="00984225">
        <w:rPr>
          <w:color w:val="FF0000"/>
          <w:sz w:val="24"/>
          <w:szCs w:val="24"/>
        </w:rPr>
        <w:t>C = 1|-) =  1/5 = 0.2</w:t>
      </w:r>
    </w:p>
    <w:p w14:paraId="4AFCD32C" w14:textId="77777777" w:rsidR="00984225" w:rsidRDefault="00984225">
      <w:pPr>
        <w:spacing w:line="247" w:lineRule="auto"/>
        <w:ind w:left="820" w:right="61" w:hanging="360"/>
        <w:rPr>
          <w:sz w:val="24"/>
          <w:szCs w:val="24"/>
        </w:rPr>
      </w:pPr>
    </w:p>
    <w:p w14:paraId="603E2CD4" w14:textId="77777777" w:rsidR="00F33C01" w:rsidRDefault="00F33C01">
      <w:pPr>
        <w:spacing w:before="5" w:line="100" w:lineRule="exact"/>
        <w:rPr>
          <w:sz w:val="11"/>
          <w:szCs w:val="11"/>
        </w:rPr>
      </w:pPr>
    </w:p>
    <w:p w14:paraId="4C4AA5CB" w14:textId="77777777" w:rsidR="00F33C01" w:rsidRDefault="00F33C01">
      <w:pPr>
        <w:spacing w:line="200" w:lineRule="exact"/>
      </w:pPr>
    </w:p>
    <w:p w14:paraId="66C74259" w14:textId="77777777" w:rsidR="00F33C01" w:rsidRDefault="00431DC8">
      <w:pPr>
        <w:tabs>
          <w:tab w:val="left" w:pos="820"/>
        </w:tabs>
        <w:spacing w:line="247" w:lineRule="auto"/>
        <w:ind w:left="820" w:right="71" w:hanging="360"/>
        <w:rPr>
          <w:sz w:val="24"/>
          <w:szCs w:val="24"/>
        </w:rPr>
      </w:pPr>
      <w:r>
        <w:rPr>
          <w:sz w:val="24"/>
          <w:szCs w:val="24"/>
        </w:rPr>
        <w:t>f.</w:t>
      </w:r>
      <w:r>
        <w:rPr>
          <w:sz w:val="24"/>
          <w:szCs w:val="24"/>
        </w:rPr>
        <w:tab/>
        <w:t xml:space="preserve">For  a new data instance, </w:t>
      </w:r>
      <w:r>
        <w:rPr>
          <w:b/>
          <w:sz w:val="24"/>
          <w:szCs w:val="24"/>
        </w:rPr>
        <w:t xml:space="preserve">x  </w:t>
      </w:r>
      <w:r>
        <w:rPr>
          <w:sz w:val="24"/>
          <w:szCs w:val="24"/>
        </w:rPr>
        <w:t>= (A =  1,  B =  1,  C =  1),  compute the posterior probabilities, P(+|x) and P(-|x) using the naıve Bayes approach.</w:t>
      </w:r>
    </w:p>
    <w:p w14:paraId="054935DD" w14:textId="77777777" w:rsidR="00F33C01" w:rsidRDefault="00F33C01">
      <w:pPr>
        <w:spacing w:line="200" w:lineRule="exact"/>
      </w:pPr>
    </w:p>
    <w:p w14:paraId="64A4177B" w14:textId="77777777" w:rsidR="00F33C01" w:rsidRDefault="00F33C01">
      <w:pPr>
        <w:spacing w:line="200" w:lineRule="exact"/>
      </w:pPr>
    </w:p>
    <w:p w14:paraId="0625AC5E" w14:textId="77777777" w:rsidR="00F33C01" w:rsidRDefault="00F33C01">
      <w:pPr>
        <w:spacing w:line="200" w:lineRule="exact"/>
      </w:pPr>
    </w:p>
    <w:p w14:paraId="6E524E17" w14:textId="77777777" w:rsidR="00F33C01" w:rsidRDefault="00431DC8" w:rsidP="002830A7">
      <w:pPr>
        <w:spacing w:line="247" w:lineRule="auto"/>
        <w:ind w:left="820" w:right="69" w:hanging="360"/>
        <w:rPr>
          <w:sz w:val="24"/>
          <w:szCs w:val="24"/>
        </w:rPr>
      </w:pPr>
      <w:r>
        <w:rPr>
          <w:sz w:val="24"/>
          <w:szCs w:val="24"/>
        </w:rPr>
        <w:t xml:space="preserve">g.   What kind of  problems will  you  encounter in predicting the class of </w:t>
      </w:r>
      <w:r>
        <w:rPr>
          <w:b/>
          <w:sz w:val="24"/>
          <w:szCs w:val="24"/>
        </w:rPr>
        <w:t xml:space="preserve">x </w:t>
      </w:r>
      <w:r>
        <w:rPr>
          <w:sz w:val="24"/>
          <w:szCs w:val="24"/>
        </w:rPr>
        <w:t>using the posterior probabilities computed in (e) and how can you resolve them?</w:t>
      </w:r>
    </w:p>
    <w:p w14:paraId="668AAE2E" w14:textId="77777777" w:rsidR="002830A7" w:rsidRDefault="002830A7" w:rsidP="002830A7">
      <w:pPr>
        <w:spacing w:line="247" w:lineRule="auto"/>
        <w:ind w:left="820" w:right="69" w:hanging="360"/>
        <w:rPr>
          <w:sz w:val="24"/>
          <w:szCs w:val="24"/>
        </w:rPr>
      </w:pPr>
    </w:p>
    <w:p w14:paraId="71491537" w14:textId="77777777" w:rsidR="002830A7" w:rsidRDefault="002830A7" w:rsidP="002830A7">
      <w:pPr>
        <w:spacing w:before="11" w:line="260" w:lineRule="exact"/>
        <w:rPr>
          <w:sz w:val="26"/>
          <w:szCs w:val="26"/>
        </w:rPr>
      </w:pPr>
    </w:p>
    <w:p w14:paraId="1BBFDE83" w14:textId="77777777" w:rsidR="002830A7" w:rsidRDefault="002830A7" w:rsidP="002830A7">
      <w:pPr>
        <w:spacing w:before="29"/>
        <w:ind w:left="2282" w:right="2362"/>
        <w:jc w:val="center"/>
        <w:rPr>
          <w:sz w:val="24"/>
          <w:szCs w:val="24"/>
        </w:rPr>
      </w:pPr>
      <w:r>
        <w:rPr>
          <w:sz w:val="24"/>
          <w:szCs w:val="24"/>
        </w:rPr>
        <w:t>Instance          A               B                C             Class</w:t>
      </w:r>
    </w:p>
    <w:p w14:paraId="2AC80110" w14:textId="77777777" w:rsidR="002830A7" w:rsidRDefault="002830A7" w:rsidP="002830A7">
      <w:pPr>
        <w:spacing w:before="9" w:line="240" w:lineRule="exact"/>
        <w:rPr>
          <w:sz w:val="24"/>
          <w:szCs w:val="24"/>
        </w:rPr>
      </w:pPr>
    </w:p>
    <w:p w14:paraId="55DD8280" w14:textId="77777777" w:rsidR="002830A7" w:rsidRDefault="002830A7" w:rsidP="002830A7">
      <w:pPr>
        <w:ind w:left="2597" w:right="2607"/>
        <w:jc w:val="center"/>
        <w:rPr>
          <w:sz w:val="24"/>
          <w:szCs w:val="24"/>
        </w:rPr>
      </w:pPr>
      <w:r>
        <w:rPr>
          <w:sz w:val="24"/>
          <w:szCs w:val="24"/>
        </w:rPr>
        <w:t>1                 0                0                 1                 -</w:t>
      </w:r>
    </w:p>
    <w:p w14:paraId="2DE4517A" w14:textId="77777777" w:rsidR="002830A7" w:rsidRDefault="002830A7" w:rsidP="002830A7">
      <w:pPr>
        <w:spacing w:before="9" w:line="240" w:lineRule="exact"/>
        <w:rPr>
          <w:sz w:val="24"/>
          <w:szCs w:val="24"/>
        </w:rPr>
      </w:pPr>
    </w:p>
    <w:p w14:paraId="2B167B28" w14:textId="77777777" w:rsidR="002830A7" w:rsidRDefault="002830A7" w:rsidP="002830A7">
      <w:pPr>
        <w:ind w:left="2597" w:right="2582"/>
        <w:jc w:val="center"/>
        <w:rPr>
          <w:sz w:val="24"/>
          <w:szCs w:val="24"/>
        </w:rPr>
      </w:pPr>
      <w:r>
        <w:rPr>
          <w:sz w:val="24"/>
          <w:szCs w:val="24"/>
        </w:rPr>
        <w:t>2                 0                0                 1                +</w:t>
      </w:r>
    </w:p>
    <w:p w14:paraId="187F6C19" w14:textId="77777777" w:rsidR="002830A7" w:rsidRDefault="002830A7" w:rsidP="002830A7">
      <w:pPr>
        <w:spacing w:before="9" w:line="240" w:lineRule="exact"/>
        <w:rPr>
          <w:sz w:val="24"/>
          <w:szCs w:val="24"/>
        </w:rPr>
      </w:pPr>
    </w:p>
    <w:p w14:paraId="6B62C841" w14:textId="77777777" w:rsidR="002830A7" w:rsidRDefault="002830A7" w:rsidP="002830A7">
      <w:pPr>
        <w:ind w:left="2597" w:right="2607"/>
        <w:jc w:val="center"/>
        <w:rPr>
          <w:sz w:val="24"/>
          <w:szCs w:val="24"/>
        </w:rPr>
      </w:pPr>
      <w:r>
        <w:rPr>
          <w:noProof/>
          <w:lang w:eastAsia="zh-CN"/>
        </w:rPr>
        <mc:AlternateContent>
          <mc:Choice Requires="wpg">
            <w:drawing>
              <wp:anchor distT="0" distB="0" distL="114300" distR="114300" simplePos="0" relativeHeight="251657216" behindDoc="1" locked="0" layoutInCell="1" allowOverlap="1" wp14:anchorId="059EE0CB" wp14:editId="3B228D02">
                <wp:simplePos x="0" y="0"/>
                <wp:positionH relativeFrom="page">
                  <wp:posOffset>2118995</wp:posOffset>
                </wp:positionH>
                <wp:positionV relativeFrom="paragraph">
                  <wp:posOffset>-1024890</wp:posOffset>
                </wp:positionV>
                <wp:extent cx="3535045" cy="2353945"/>
                <wp:effectExtent l="4445" t="3810" r="3810" b="4445"/>
                <wp:wrapNone/>
                <wp:docPr id="50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5045" cy="2353945"/>
                          <a:chOff x="3337" y="-1614"/>
                          <a:chExt cx="5567" cy="3707"/>
                        </a:xfrm>
                      </wpg:grpSpPr>
                      <wps:wsp>
                        <wps:cNvPr id="505" name="Freeform 1674"/>
                        <wps:cNvSpPr>
                          <a:spLocks/>
                        </wps:cNvSpPr>
                        <wps:spPr bwMode="auto">
                          <a:xfrm>
                            <a:off x="7785" y="2077"/>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Freeform 1675"/>
                        <wps:cNvSpPr>
                          <a:spLocks/>
                        </wps:cNvSpPr>
                        <wps:spPr bwMode="auto">
                          <a:xfrm>
                            <a:off x="7793"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1676"/>
                        <wps:cNvSpPr>
                          <a:spLocks/>
                        </wps:cNvSpPr>
                        <wps:spPr bwMode="auto">
                          <a:xfrm>
                            <a:off x="8888"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1677"/>
                        <wps:cNvSpPr>
                          <a:spLocks/>
                        </wps:cNvSpPr>
                        <wps:spPr bwMode="auto">
                          <a:xfrm>
                            <a:off x="6660" y="2077"/>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1678"/>
                        <wps:cNvSpPr>
                          <a:spLocks/>
                        </wps:cNvSpPr>
                        <wps:spPr bwMode="auto">
                          <a:xfrm>
                            <a:off x="6668"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1679"/>
                        <wps:cNvSpPr>
                          <a:spLocks/>
                        </wps:cNvSpPr>
                        <wps:spPr bwMode="auto">
                          <a:xfrm>
                            <a:off x="7793"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1680"/>
                        <wps:cNvSpPr>
                          <a:spLocks/>
                        </wps:cNvSpPr>
                        <wps:spPr bwMode="auto">
                          <a:xfrm>
                            <a:off x="5565" y="2077"/>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1681"/>
                        <wps:cNvSpPr>
                          <a:spLocks/>
                        </wps:cNvSpPr>
                        <wps:spPr bwMode="auto">
                          <a:xfrm>
                            <a:off x="5573"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1682"/>
                        <wps:cNvSpPr>
                          <a:spLocks/>
                        </wps:cNvSpPr>
                        <wps:spPr bwMode="auto">
                          <a:xfrm>
                            <a:off x="6668"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1683"/>
                        <wps:cNvSpPr>
                          <a:spLocks/>
                        </wps:cNvSpPr>
                        <wps:spPr bwMode="auto">
                          <a:xfrm>
                            <a:off x="4470" y="2077"/>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1684"/>
                        <wps:cNvSpPr>
                          <a:spLocks/>
                        </wps:cNvSpPr>
                        <wps:spPr bwMode="auto">
                          <a:xfrm>
                            <a:off x="4478"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1685"/>
                        <wps:cNvSpPr>
                          <a:spLocks/>
                        </wps:cNvSpPr>
                        <wps:spPr bwMode="auto">
                          <a:xfrm>
                            <a:off x="5573"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1686"/>
                        <wps:cNvSpPr>
                          <a:spLocks/>
                        </wps:cNvSpPr>
                        <wps:spPr bwMode="auto">
                          <a:xfrm>
                            <a:off x="3345" y="2077"/>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1687"/>
                        <wps:cNvSpPr>
                          <a:spLocks/>
                        </wps:cNvSpPr>
                        <wps:spPr bwMode="auto">
                          <a:xfrm>
                            <a:off x="3353"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1688"/>
                        <wps:cNvSpPr>
                          <a:spLocks/>
                        </wps:cNvSpPr>
                        <wps:spPr bwMode="auto">
                          <a:xfrm>
                            <a:off x="4478" y="1859"/>
                            <a:ext cx="0" cy="225"/>
                          </a:xfrm>
                          <a:custGeom>
                            <a:avLst/>
                            <a:gdLst>
                              <a:gd name="T0" fmla="+- 0 2084 1859"/>
                              <a:gd name="T1" fmla="*/ 2084 h 225"/>
                              <a:gd name="T2" fmla="+- 0 1859 1859"/>
                              <a:gd name="T3" fmla="*/ 185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1689"/>
                        <wps:cNvSpPr>
                          <a:spLocks/>
                        </wps:cNvSpPr>
                        <wps:spPr bwMode="auto">
                          <a:xfrm>
                            <a:off x="7785" y="1552"/>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1690"/>
                        <wps:cNvSpPr>
                          <a:spLocks/>
                        </wps:cNvSpPr>
                        <wps:spPr bwMode="auto">
                          <a:xfrm>
                            <a:off x="7793"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1691"/>
                        <wps:cNvSpPr>
                          <a:spLocks/>
                        </wps:cNvSpPr>
                        <wps:spPr bwMode="auto">
                          <a:xfrm>
                            <a:off x="8888"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1692"/>
                        <wps:cNvSpPr>
                          <a:spLocks/>
                        </wps:cNvSpPr>
                        <wps:spPr bwMode="auto">
                          <a:xfrm>
                            <a:off x="6660" y="1552"/>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1693"/>
                        <wps:cNvSpPr>
                          <a:spLocks/>
                        </wps:cNvSpPr>
                        <wps:spPr bwMode="auto">
                          <a:xfrm>
                            <a:off x="6668"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1694"/>
                        <wps:cNvSpPr>
                          <a:spLocks/>
                        </wps:cNvSpPr>
                        <wps:spPr bwMode="auto">
                          <a:xfrm>
                            <a:off x="7793"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1695"/>
                        <wps:cNvSpPr>
                          <a:spLocks/>
                        </wps:cNvSpPr>
                        <wps:spPr bwMode="auto">
                          <a:xfrm>
                            <a:off x="5565" y="1552"/>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1696"/>
                        <wps:cNvSpPr>
                          <a:spLocks/>
                        </wps:cNvSpPr>
                        <wps:spPr bwMode="auto">
                          <a:xfrm>
                            <a:off x="5573"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1697"/>
                        <wps:cNvSpPr>
                          <a:spLocks/>
                        </wps:cNvSpPr>
                        <wps:spPr bwMode="auto">
                          <a:xfrm>
                            <a:off x="6668"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1698"/>
                        <wps:cNvSpPr>
                          <a:spLocks/>
                        </wps:cNvSpPr>
                        <wps:spPr bwMode="auto">
                          <a:xfrm>
                            <a:off x="4470" y="1552"/>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1699"/>
                        <wps:cNvSpPr>
                          <a:spLocks/>
                        </wps:cNvSpPr>
                        <wps:spPr bwMode="auto">
                          <a:xfrm>
                            <a:off x="4478"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1700"/>
                        <wps:cNvSpPr>
                          <a:spLocks/>
                        </wps:cNvSpPr>
                        <wps:spPr bwMode="auto">
                          <a:xfrm>
                            <a:off x="5573"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1701"/>
                        <wps:cNvSpPr>
                          <a:spLocks/>
                        </wps:cNvSpPr>
                        <wps:spPr bwMode="auto">
                          <a:xfrm>
                            <a:off x="3345" y="1552"/>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1702"/>
                        <wps:cNvSpPr>
                          <a:spLocks/>
                        </wps:cNvSpPr>
                        <wps:spPr bwMode="auto">
                          <a:xfrm>
                            <a:off x="3353"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1703"/>
                        <wps:cNvSpPr>
                          <a:spLocks/>
                        </wps:cNvSpPr>
                        <wps:spPr bwMode="auto">
                          <a:xfrm>
                            <a:off x="4478" y="1544"/>
                            <a:ext cx="0" cy="315"/>
                          </a:xfrm>
                          <a:custGeom>
                            <a:avLst/>
                            <a:gdLst>
                              <a:gd name="T0" fmla="+- 0 1859 1544"/>
                              <a:gd name="T1" fmla="*/ 1859 h 315"/>
                              <a:gd name="T2" fmla="+- 0 1544 1544"/>
                              <a:gd name="T3" fmla="*/ 154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1704"/>
                        <wps:cNvSpPr>
                          <a:spLocks/>
                        </wps:cNvSpPr>
                        <wps:spPr bwMode="auto">
                          <a:xfrm>
                            <a:off x="7785" y="1552"/>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Freeform 1705"/>
                        <wps:cNvSpPr>
                          <a:spLocks/>
                        </wps:cNvSpPr>
                        <wps:spPr bwMode="auto">
                          <a:xfrm>
                            <a:off x="7793"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1706"/>
                        <wps:cNvSpPr>
                          <a:spLocks/>
                        </wps:cNvSpPr>
                        <wps:spPr bwMode="auto">
                          <a:xfrm>
                            <a:off x="8888"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1707"/>
                        <wps:cNvSpPr>
                          <a:spLocks/>
                        </wps:cNvSpPr>
                        <wps:spPr bwMode="auto">
                          <a:xfrm>
                            <a:off x="6660" y="1552"/>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1708"/>
                        <wps:cNvSpPr>
                          <a:spLocks/>
                        </wps:cNvSpPr>
                        <wps:spPr bwMode="auto">
                          <a:xfrm>
                            <a:off x="6668"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1709"/>
                        <wps:cNvSpPr>
                          <a:spLocks/>
                        </wps:cNvSpPr>
                        <wps:spPr bwMode="auto">
                          <a:xfrm>
                            <a:off x="7793"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1710"/>
                        <wps:cNvSpPr>
                          <a:spLocks/>
                        </wps:cNvSpPr>
                        <wps:spPr bwMode="auto">
                          <a:xfrm>
                            <a:off x="5565" y="1552"/>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1711"/>
                        <wps:cNvSpPr>
                          <a:spLocks/>
                        </wps:cNvSpPr>
                        <wps:spPr bwMode="auto">
                          <a:xfrm>
                            <a:off x="5573"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1712"/>
                        <wps:cNvSpPr>
                          <a:spLocks/>
                        </wps:cNvSpPr>
                        <wps:spPr bwMode="auto">
                          <a:xfrm>
                            <a:off x="6668"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1713"/>
                        <wps:cNvSpPr>
                          <a:spLocks/>
                        </wps:cNvSpPr>
                        <wps:spPr bwMode="auto">
                          <a:xfrm>
                            <a:off x="4470" y="1552"/>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1714"/>
                        <wps:cNvSpPr>
                          <a:spLocks/>
                        </wps:cNvSpPr>
                        <wps:spPr bwMode="auto">
                          <a:xfrm>
                            <a:off x="4478"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Freeform 1715"/>
                        <wps:cNvSpPr>
                          <a:spLocks/>
                        </wps:cNvSpPr>
                        <wps:spPr bwMode="auto">
                          <a:xfrm>
                            <a:off x="5573"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1716"/>
                        <wps:cNvSpPr>
                          <a:spLocks/>
                        </wps:cNvSpPr>
                        <wps:spPr bwMode="auto">
                          <a:xfrm>
                            <a:off x="3345" y="1552"/>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1717"/>
                        <wps:cNvSpPr>
                          <a:spLocks/>
                        </wps:cNvSpPr>
                        <wps:spPr bwMode="auto">
                          <a:xfrm>
                            <a:off x="3353"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1718"/>
                        <wps:cNvSpPr>
                          <a:spLocks/>
                        </wps:cNvSpPr>
                        <wps:spPr bwMode="auto">
                          <a:xfrm>
                            <a:off x="4478" y="1334"/>
                            <a:ext cx="0" cy="225"/>
                          </a:xfrm>
                          <a:custGeom>
                            <a:avLst/>
                            <a:gdLst>
                              <a:gd name="T0" fmla="+- 0 1559 1334"/>
                              <a:gd name="T1" fmla="*/ 1559 h 225"/>
                              <a:gd name="T2" fmla="+- 0 1334 1334"/>
                              <a:gd name="T3" fmla="*/ 133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Freeform 1719"/>
                        <wps:cNvSpPr>
                          <a:spLocks/>
                        </wps:cNvSpPr>
                        <wps:spPr bwMode="auto">
                          <a:xfrm>
                            <a:off x="7785" y="1027"/>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1720"/>
                        <wps:cNvSpPr>
                          <a:spLocks/>
                        </wps:cNvSpPr>
                        <wps:spPr bwMode="auto">
                          <a:xfrm>
                            <a:off x="7793"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Freeform 1721"/>
                        <wps:cNvSpPr>
                          <a:spLocks/>
                        </wps:cNvSpPr>
                        <wps:spPr bwMode="auto">
                          <a:xfrm>
                            <a:off x="8888"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1722"/>
                        <wps:cNvSpPr>
                          <a:spLocks/>
                        </wps:cNvSpPr>
                        <wps:spPr bwMode="auto">
                          <a:xfrm>
                            <a:off x="6660" y="1027"/>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1723"/>
                        <wps:cNvSpPr>
                          <a:spLocks/>
                        </wps:cNvSpPr>
                        <wps:spPr bwMode="auto">
                          <a:xfrm>
                            <a:off x="6668"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1724"/>
                        <wps:cNvSpPr>
                          <a:spLocks/>
                        </wps:cNvSpPr>
                        <wps:spPr bwMode="auto">
                          <a:xfrm>
                            <a:off x="7793"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1725"/>
                        <wps:cNvSpPr>
                          <a:spLocks/>
                        </wps:cNvSpPr>
                        <wps:spPr bwMode="auto">
                          <a:xfrm>
                            <a:off x="5565" y="1027"/>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1726"/>
                        <wps:cNvSpPr>
                          <a:spLocks/>
                        </wps:cNvSpPr>
                        <wps:spPr bwMode="auto">
                          <a:xfrm>
                            <a:off x="5573"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1727"/>
                        <wps:cNvSpPr>
                          <a:spLocks/>
                        </wps:cNvSpPr>
                        <wps:spPr bwMode="auto">
                          <a:xfrm>
                            <a:off x="6668"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1728"/>
                        <wps:cNvSpPr>
                          <a:spLocks/>
                        </wps:cNvSpPr>
                        <wps:spPr bwMode="auto">
                          <a:xfrm>
                            <a:off x="4470" y="1027"/>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1729"/>
                        <wps:cNvSpPr>
                          <a:spLocks/>
                        </wps:cNvSpPr>
                        <wps:spPr bwMode="auto">
                          <a:xfrm>
                            <a:off x="4478"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1730"/>
                        <wps:cNvSpPr>
                          <a:spLocks/>
                        </wps:cNvSpPr>
                        <wps:spPr bwMode="auto">
                          <a:xfrm>
                            <a:off x="5573"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1731"/>
                        <wps:cNvSpPr>
                          <a:spLocks/>
                        </wps:cNvSpPr>
                        <wps:spPr bwMode="auto">
                          <a:xfrm>
                            <a:off x="3345" y="1027"/>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1732"/>
                        <wps:cNvSpPr>
                          <a:spLocks/>
                        </wps:cNvSpPr>
                        <wps:spPr bwMode="auto">
                          <a:xfrm>
                            <a:off x="3353"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Freeform 1733"/>
                        <wps:cNvSpPr>
                          <a:spLocks/>
                        </wps:cNvSpPr>
                        <wps:spPr bwMode="auto">
                          <a:xfrm>
                            <a:off x="4478" y="1019"/>
                            <a:ext cx="0" cy="315"/>
                          </a:xfrm>
                          <a:custGeom>
                            <a:avLst/>
                            <a:gdLst>
                              <a:gd name="T0" fmla="+- 0 1334 1019"/>
                              <a:gd name="T1" fmla="*/ 1334 h 315"/>
                              <a:gd name="T2" fmla="+- 0 1019 1019"/>
                              <a:gd name="T3" fmla="*/ 1019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1734"/>
                        <wps:cNvSpPr>
                          <a:spLocks/>
                        </wps:cNvSpPr>
                        <wps:spPr bwMode="auto">
                          <a:xfrm>
                            <a:off x="7785" y="1027"/>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Freeform 1735"/>
                        <wps:cNvSpPr>
                          <a:spLocks/>
                        </wps:cNvSpPr>
                        <wps:spPr bwMode="auto">
                          <a:xfrm>
                            <a:off x="779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1736"/>
                        <wps:cNvSpPr>
                          <a:spLocks/>
                        </wps:cNvSpPr>
                        <wps:spPr bwMode="auto">
                          <a:xfrm>
                            <a:off x="888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1737"/>
                        <wps:cNvSpPr>
                          <a:spLocks/>
                        </wps:cNvSpPr>
                        <wps:spPr bwMode="auto">
                          <a:xfrm>
                            <a:off x="6660" y="1027"/>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1738"/>
                        <wps:cNvSpPr>
                          <a:spLocks/>
                        </wps:cNvSpPr>
                        <wps:spPr bwMode="auto">
                          <a:xfrm>
                            <a:off x="666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Freeform 1739"/>
                        <wps:cNvSpPr>
                          <a:spLocks/>
                        </wps:cNvSpPr>
                        <wps:spPr bwMode="auto">
                          <a:xfrm>
                            <a:off x="779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1740"/>
                        <wps:cNvSpPr>
                          <a:spLocks/>
                        </wps:cNvSpPr>
                        <wps:spPr bwMode="auto">
                          <a:xfrm>
                            <a:off x="5565" y="1027"/>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Freeform 1741"/>
                        <wps:cNvSpPr>
                          <a:spLocks/>
                        </wps:cNvSpPr>
                        <wps:spPr bwMode="auto">
                          <a:xfrm>
                            <a:off x="557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1742"/>
                        <wps:cNvSpPr>
                          <a:spLocks/>
                        </wps:cNvSpPr>
                        <wps:spPr bwMode="auto">
                          <a:xfrm>
                            <a:off x="666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1743"/>
                        <wps:cNvSpPr>
                          <a:spLocks/>
                        </wps:cNvSpPr>
                        <wps:spPr bwMode="auto">
                          <a:xfrm>
                            <a:off x="4470" y="1027"/>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1744"/>
                        <wps:cNvSpPr>
                          <a:spLocks/>
                        </wps:cNvSpPr>
                        <wps:spPr bwMode="auto">
                          <a:xfrm>
                            <a:off x="447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1745"/>
                        <wps:cNvSpPr>
                          <a:spLocks/>
                        </wps:cNvSpPr>
                        <wps:spPr bwMode="auto">
                          <a:xfrm>
                            <a:off x="557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1746"/>
                        <wps:cNvSpPr>
                          <a:spLocks/>
                        </wps:cNvSpPr>
                        <wps:spPr bwMode="auto">
                          <a:xfrm>
                            <a:off x="3345" y="1027"/>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1747"/>
                        <wps:cNvSpPr>
                          <a:spLocks/>
                        </wps:cNvSpPr>
                        <wps:spPr bwMode="auto">
                          <a:xfrm>
                            <a:off x="335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1748"/>
                        <wps:cNvSpPr>
                          <a:spLocks/>
                        </wps:cNvSpPr>
                        <wps:spPr bwMode="auto">
                          <a:xfrm>
                            <a:off x="447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1749"/>
                        <wps:cNvSpPr>
                          <a:spLocks/>
                        </wps:cNvSpPr>
                        <wps:spPr bwMode="auto">
                          <a:xfrm>
                            <a:off x="7785" y="502"/>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1750"/>
                        <wps:cNvSpPr>
                          <a:spLocks/>
                        </wps:cNvSpPr>
                        <wps:spPr bwMode="auto">
                          <a:xfrm>
                            <a:off x="779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1751"/>
                        <wps:cNvSpPr>
                          <a:spLocks/>
                        </wps:cNvSpPr>
                        <wps:spPr bwMode="auto">
                          <a:xfrm>
                            <a:off x="888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1752"/>
                        <wps:cNvSpPr>
                          <a:spLocks/>
                        </wps:cNvSpPr>
                        <wps:spPr bwMode="auto">
                          <a:xfrm>
                            <a:off x="6660" y="502"/>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1753"/>
                        <wps:cNvSpPr>
                          <a:spLocks/>
                        </wps:cNvSpPr>
                        <wps:spPr bwMode="auto">
                          <a:xfrm>
                            <a:off x="666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1754"/>
                        <wps:cNvSpPr>
                          <a:spLocks/>
                        </wps:cNvSpPr>
                        <wps:spPr bwMode="auto">
                          <a:xfrm>
                            <a:off x="779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1755"/>
                        <wps:cNvSpPr>
                          <a:spLocks/>
                        </wps:cNvSpPr>
                        <wps:spPr bwMode="auto">
                          <a:xfrm>
                            <a:off x="5565" y="502"/>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1756"/>
                        <wps:cNvSpPr>
                          <a:spLocks/>
                        </wps:cNvSpPr>
                        <wps:spPr bwMode="auto">
                          <a:xfrm>
                            <a:off x="557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1757"/>
                        <wps:cNvSpPr>
                          <a:spLocks/>
                        </wps:cNvSpPr>
                        <wps:spPr bwMode="auto">
                          <a:xfrm>
                            <a:off x="666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1758"/>
                        <wps:cNvSpPr>
                          <a:spLocks/>
                        </wps:cNvSpPr>
                        <wps:spPr bwMode="auto">
                          <a:xfrm>
                            <a:off x="4470" y="502"/>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1759"/>
                        <wps:cNvSpPr>
                          <a:spLocks/>
                        </wps:cNvSpPr>
                        <wps:spPr bwMode="auto">
                          <a:xfrm>
                            <a:off x="447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1760"/>
                        <wps:cNvSpPr>
                          <a:spLocks/>
                        </wps:cNvSpPr>
                        <wps:spPr bwMode="auto">
                          <a:xfrm>
                            <a:off x="557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1761"/>
                        <wps:cNvSpPr>
                          <a:spLocks/>
                        </wps:cNvSpPr>
                        <wps:spPr bwMode="auto">
                          <a:xfrm>
                            <a:off x="3345" y="502"/>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1762"/>
                        <wps:cNvSpPr>
                          <a:spLocks/>
                        </wps:cNvSpPr>
                        <wps:spPr bwMode="auto">
                          <a:xfrm>
                            <a:off x="335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1763"/>
                        <wps:cNvSpPr>
                          <a:spLocks/>
                        </wps:cNvSpPr>
                        <wps:spPr bwMode="auto">
                          <a:xfrm>
                            <a:off x="447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1764"/>
                        <wps:cNvSpPr>
                          <a:spLocks/>
                        </wps:cNvSpPr>
                        <wps:spPr bwMode="auto">
                          <a:xfrm>
                            <a:off x="7785" y="502"/>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1765"/>
                        <wps:cNvSpPr>
                          <a:spLocks/>
                        </wps:cNvSpPr>
                        <wps:spPr bwMode="auto">
                          <a:xfrm>
                            <a:off x="779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1766"/>
                        <wps:cNvSpPr>
                          <a:spLocks/>
                        </wps:cNvSpPr>
                        <wps:spPr bwMode="auto">
                          <a:xfrm>
                            <a:off x="888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1767"/>
                        <wps:cNvSpPr>
                          <a:spLocks/>
                        </wps:cNvSpPr>
                        <wps:spPr bwMode="auto">
                          <a:xfrm>
                            <a:off x="6660" y="502"/>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1768"/>
                        <wps:cNvSpPr>
                          <a:spLocks/>
                        </wps:cNvSpPr>
                        <wps:spPr bwMode="auto">
                          <a:xfrm>
                            <a:off x="666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1769"/>
                        <wps:cNvSpPr>
                          <a:spLocks/>
                        </wps:cNvSpPr>
                        <wps:spPr bwMode="auto">
                          <a:xfrm>
                            <a:off x="779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1770"/>
                        <wps:cNvSpPr>
                          <a:spLocks/>
                        </wps:cNvSpPr>
                        <wps:spPr bwMode="auto">
                          <a:xfrm>
                            <a:off x="5565" y="502"/>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1771"/>
                        <wps:cNvSpPr>
                          <a:spLocks/>
                        </wps:cNvSpPr>
                        <wps:spPr bwMode="auto">
                          <a:xfrm>
                            <a:off x="557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1772"/>
                        <wps:cNvSpPr>
                          <a:spLocks/>
                        </wps:cNvSpPr>
                        <wps:spPr bwMode="auto">
                          <a:xfrm>
                            <a:off x="666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1773"/>
                        <wps:cNvSpPr>
                          <a:spLocks/>
                        </wps:cNvSpPr>
                        <wps:spPr bwMode="auto">
                          <a:xfrm>
                            <a:off x="4470" y="502"/>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1774"/>
                        <wps:cNvSpPr>
                          <a:spLocks/>
                        </wps:cNvSpPr>
                        <wps:spPr bwMode="auto">
                          <a:xfrm>
                            <a:off x="447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1775"/>
                        <wps:cNvSpPr>
                          <a:spLocks/>
                        </wps:cNvSpPr>
                        <wps:spPr bwMode="auto">
                          <a:xfrm>
                            <a:off x="557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1776"/>
                        <wps:cNvSpPr>
                          <a:spLocks/>
                        </wps:cNvSpPr>
                        <wps:spPr bwMode="auto">
                          <a:xfrm>
                            <a:off x="3345" y="502"/>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1777"/>
                        <wps:cNvSpPr>
                          <a:spLocks/>
                        </wps:cNvSpPr>
                        <wps:spPr bwMode="auto">
                          <a:xfrm>
                            <a:off x="335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1778"/>
                        <wps:cNvSpPr>
                          <a:spLocks/>
                        </wps:cNvSpPr>
                        <wps:spPr bwMode="auto">
                          <a:xfrm>
                            <a:off x="447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1779"/>
                        <wps:cNvSpPr>
                          <a:spLocks/>
                        </wps:cNvSpPr>
                        <wps:spPr bwMode="auto">
                          <a:xfrm>
                            <a:off x="7785" y="-23"/>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1780"/>
                        <wps:cNvSpPr>
                          <a:spLocks/>
                        </wps:cNvSpPr>
                        <wps:spPr bwMode="auto">
                          <a:xfrm>
                            <a:off x="779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1781"/>
                        <wps:cNvSpPr>
                          <a:spLocks/>
                        </wps:cNvSpPr>
                        <wps:spPr bwMode="auto">
                          <a:xfrm>
                            <a:off x="888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1782"/>
                        <wps:cNvSpPr>
                          <a:spLocks/>
                        </wps:cNvSpPr>
                        <wps:spPr bwMode="auto">
                          <a:xfrm>
                            <a:off x="6660" y="-23"/>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1783"/>
                        <wps:cNvSpPr>
                          <a:spLocks/>
                        </wps:cNvSpPr>
                        <wps:spPr bwMode="auto">
                          <a:xfrm>
                            <a:off x="666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1784"/>
                        <wps:cNvSpPr>
                          <a:spLocks/>
                        </wps:cNvSpPr>
                        <wps:spPr bwMode="auto">
                          <a:xfrm>
                            <a:off x="779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1785"/>
                        <wps:cNvSpPr>
                          <a:spLocks/>
                        </wps:cNvSpPr>
                        <wps:spPr bwMode="auto">
                          <a:xfrm>
                            <a:off x="5565" y="-23"/>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1786"/>
                        <wps:cNvSpPr>
                          <a:spLocks/>
                        </wps:cNvSpPr>
                        <wps:spPr bwMode="auto">
                          <a:xfrm>
                            <a:off x="557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1787"/>
                        <wps:cNvSpPr>
                          <a:spLocks/>
                        </wps:cNvSpPr>
                        <wps:spPr bwMode="auto">
                          <a:xfrm>
                            <a:off x="666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1788"/>
                        <wps:cNvSpPr>
                          <a:spLocks/>
                        </wps:cNvSpPr>
                        <wps:spPr bwMode="auto">
                          <a:xfrm>
                            <a:off x="4470" y="-23"/>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1789"/>
                        <wps:cNvSpPr>
                          <a:spLocks/>
                        </wps:cNvSpPr>
                        <wps:spPr bwMode="auto">
                          <a:xfrm>
                            <a:off x="447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1790"/>
                        <wps:cNvSpPr>
                          <a:spLocks/>
                        </wps:cNvSpPr>
                        <wps:spPr bwMode="auto">
                          <a:xfrm>
                            <a:off x="557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1791"/>
                        <wps:cNvSpPr>
                          <a:spLocks/>
                        </wps:cNvSpPr>
                        <wps:spPr bwMode="auto">
                          <a:xfrm>
                            <a:off x="3345" y="-23"/>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1792"/>
                        <wps:cNvSpPr>
                          <a:spLocks/>
                        </wps:cNvSpPr>
                        <wps:spPr bwMode="auto">
                          <a:xfrm>
                            <a:off x="335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Freeform 1793"/>
                        <wps:cNvSpPr>
                          <a:spLocks/>
                        </wps:cNvSpPr>
                        <wps:spPr bwMode="auto">
                          <a:xfrm>
                            <a:off x="447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1794"/>
                        <wps:cNvSpPr>
                          <a:spLocks/>
                        </wps:cNvSpPr>
                        <wps:spPr bwMode="auto">
                          <a:xfrm>
                            <a:off x="7785" y="-23"/>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1795"/>
                        <wps:cNvSpPr>
                          <a:spLocks/>
                        </wps:cNvSpPr>
                        <wps:spPr bwMode="auto">
                          <a:xfrm>
                            <a:off x="779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1796"/>
                        <wps:cNvSpPr>
                          <a:spLocks/>
                        </wps:cNvSpPr>
                        <wps:spPr bwMode="auto">
                          <a:xfrm>
                            <a:off x="888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1797"/>
                        <wps:cNvSpPr>
                          <a:spLocks/>
                        </wps:cNvSpPr>
                        <wps:spPr bwMode="auto">
                          <a:xfrm>
                            <a:off x="6660" y="-23"/>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1798"/>
                        <wps:cNvSpPr>
                          <a:spLocks/>
                        </wps:cNvSpPr>
                        <wps:spPr bwMode="auto">
                          <a:xfrm>
                            <a:off x="666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1799"/>
                        <wps:cNvSpPr>
                          <a:spLocks/>
                        </wps:cNvSpPr>
                        <wps:spPr bwMode="auto">
                          <a:xfrm>
                            <a:off x="779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1800"/>
                        <wps:cNvSpPr>
                          <a:spLocks/>
                        </wps:cNvSpPr>
                        <wps:spPr bwMode="auto">
                          <a:xfrm>
                            <a:off x="5565" y="-23"/>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1801"/>
                        <wps:cNvSpPr>
                          <a:spLocks/>
                        </wps:cNvSpPr>
                        <wps:spPr bwMode="auto">
                          <a:xfrm>
                            <a:off x="557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1802"/>
                        <wps:cNvSpPr>
                          <a:spLocks/>
                        </wps:cNvSpPr>
                        <wps:spPr bwMode="auto">
                          <a:xfrm>
                            <a:off x="666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1803"/>
                        <wps:cNvSpPr>
                          <a:spLocks/>
                        </wps:cNvSpPr>
                        <wps:spPr bwMode="auto">
                          <a:xfrm>
                            <a:off x="4470" y="-23"/>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1804"/>
                        <wps:cNvSpPr>
                          <a:spLocks/>
                        </wps:cNvSpPr>
                        <wps:spPr bwMode="auto">
                          <a:xfrm>
                            <a:off x="447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Freeform 1805"/>
                        <wps:cNvSpPr>
                          <a:spLocks/>
                        </wps:cNvSpPr>
                        <wps:spPr bwMode="auto">
                          <a:xfrm>
                            <a:off x="557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1806"/>
                        <wps:cNvSpPr>
                          <a:spLocks/>
                        </wps:cNvSpPr>
                        <wps:spPr bwMode="auto">
                          <a:xfrm>
                            <a:off x="3345" y="-23"/>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1807"/>
                        <wps:cNvSpPr>
                          <a:spLocks/>
                        </wps:cNvSpPr>
                        <wps:spPr bwMode="auto">
                          <a:xfrm>
                            <a:off x="335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1808"/>
                        <wps:cNvSpPr>
                          <a:spLocks/>
                        </wps:cNvSpPr>
                        <wps:spPr bwMode="auto">
                          <a:xfrm>
                            <a:off x="447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1809"/>
                        <wps:cNvSpPr>
                          <a:spLocks/>
                        </wps:cNvSpPr>
                        <wps:spPr bwMode="auto">
                          <a:xfrm>
                            <a:off x="7785" y="-548"/>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1810"/>
                        <wps:cNvSpPr>
                          <a:spLocks/>
                        </wps:cNvSpPr>
                        <wps:spPr bwMode="auto">
                          <a:xfrm>
                            <a:off x="779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1811"/>
                        <wps:cNvSpPr>
                          <a:spLocks/>
                        </wps:cNvSpPr>
                        <wps:spPr bwMode="auto">
                          <a:xfrm>
                            <a:off x="888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1812"/>
                        <wps:cNvSpPr>
                          <a:spLocks/>
                        </wps:cNvSpPr>
                        <wps:spPr bwMode="auto">
                          <a:xfrm>
                            <a:off x="6660" y="-548"/>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1813"/>
                        <wps:cNvSpPr>
                          <a:spLocks/>
                        </wps:cNvSpPr>
                        <wps:spPr bwMode="auto">
                          <a:xfrm>
                            <a:off x="666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1814"/>
                        <wps:cNvSpPr>
                          <a:spLocks/>
                        </wps:cNvSpPr>
                        <wps:spPr bwMode="auto">
                          <a:xfrm>
                            <a:off x="779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1815"/>
                        <wps:cNvSpPr>
                          <a:spLocks/>
                        </wps:cNvSpPr>
                        <wps:spPr bwMode="auto">
                          <a:xfrm>
                            <a:off x="5565" y="-548"/>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1816"/>
                        <wps:cNvSpPr>
                          <a:spLocks/>
                        </wps:cNvSpPr>
                        <wps:spPr bwMode="auto">
                          <a:xfrm>
                            <a:off x="557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1817"/>
                        <wps:cNvSpPr>
                          <a:spLocks/>
                        </wps:cNvSpPr>
                        <wps:spPr bwMode="auto">
                          <a:xfrm>
                            <a:off x="666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1818"/>
                        <wps:cNvSpPr>
                          <a:spLocks/>
                        </wps:cNvSpPr>
                        <wps:spPr bwMode="auto">
                          <a:xfrm>
                            <a:off x="4470" y="-548"/>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1819"/>
                        <wps:cNvSpPr>
                          <a:spLocks/>
                        </wps:cNvSpPr>
                        <wps:spPr bwMode="auto">
                          <a:xfrm>
                            <a:off x="447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1820"/>
                        <wps:cNvSpPr>
                          <a:spLocks/>
                        </wps:cNvSpPr>
                        <wps:spPr bwMode="auto">
                          <a:xfrm>
                            <a:off x="557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1821"/>
                        <wps:cNvSpPr>
                          <a:spLocks/>
                        </wps:cNvSpPr>
                        <wps:spPr bwMode="auto">
                          <a:xfrm>
                            <a:off x="3345" y="-548"/>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1822"/>
                        <wps:cNvSpPr>
                          <a:spLocks/>
                        </wps:cNvSpPr>
                        <wps:spPr bwMode="auto">
                          <a:xfrm>
                            <a:off x="335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1823"/>
                        <wps:cNvSpPr>
                          <a:spLocks/>
                        </wps:cNvSpPr>
                        <wps:spPr bwMode="auto">
                          <a:xfrm>
                            <a:off x="447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1824"/>
                        <wps:cNvSpPr>
                          <a:spLocks/>
                        </wps:cNvSpPr>
                        <wps:spPr bwMode="auto">
                          <a:xfrm>
                            <a:off x="7785" y="-548"/>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1825"/>
                        <wps:cNvSpPr>
                          <a:spLocks/>
                        </wps:cNvSpPr>
                        <wps:spPr bwMode="auto">
                          <a:xfrm>
                            <a:off x="779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1826"/>
                        <wps:cNvSpPr>
                          <a:spLocks/>
                        </wps:cNvSpPr>
                        <wps:spPr bwMode="auto">
                          <a:xfrm>
                            <a:off x="888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1827"/>
                        <wps:cNvSpPr>
                          <a:spLocks/>
                        </wps:cNvSpPr>
                        <wps:spPr bwMode="auto">
                          <a:xfrm>
                            <a:off x="6660" y="-548"/>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1828"/>
                        <wps:cNvSpPr>
                          <a:spLocks/>
                        </wps:cNvSpPr>
                        <wps:spPr bwMode="auto">
                          <a:xfrm>
                            <a:off x="666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1829"/>
                        <wps:cNvSpPr>
                          <a:spLocks/>
                        </wps:cNvSpPr>
                        <wps:spPr bwMode="auto">
                          <a:xfrm>
                            <a:off x="779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1830"/>
                        <wps:cNvSpPr>
                          <a:spLocks/>
                        </wps:cNvSpPr>
                        <wps:spPr bwMode="auto">
                          <a:xfrm>
                            <a:off x="5565" y="-548"/>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1831"/>
                        <wps:cNvSpPr>
                          <a:spLocks/>
                        </wps:cNvSpPr>
                        <wps:spPr bwMode="auto">
                          <a:xfrm>
                            <a:off x="557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1832"/>
                        <wps:cNvSpPr>
                          <a:spLocks/>
                        </wps:cNvSpPr>
                        <wps:spPr bwMode="auto">
                          <a:xfrm>
                            <a:off x="666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1833"/>
                        <wps:cNvSpPr>
                          <a:spLocks/>
                        </wps:cNvSpPr>
                        <wps:spPr bwMode="auto">
                          <a:xfrm>
                            <a:off x="4470" y="-548"/>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1834"/>
                        <wps:cNvSpPr>
                          <a:spLocks/>
                        </wps:cNvSpPr>
                        <wps:spPr bwMode="auto">
                          <a:xfrm>
                            <a:off x="447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Freeform 1835"/>
                        <wps:cNvSpPr>
                          <a:spLocks/>
                        </wps:cNvSpPr>
                        <wps:spPr bwMode="auto">
                          <a:xfrm>
                            <a:off x="557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1836"/>
                        <wps:cNvSpPr>
                          <a:spLocks/>
                        </wps:cNvSpPr>
                        <wps:spPr bwMode="auto">
                          <a:xfrm>
                            <a:off x="3345" y="-548"/>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1837"/>
                        <wps:cNvSpPr>
                          <a:spLocks/>
                        </wps:cNvSpPr>
                        <wps:spPr bwMode="auto">
                          <a:xfrm>
                            <a:off x="335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1838"/>
                        <wps:cNvSpPr>
                          <a:spLocks/>
                        </wps:cNvSpPr>
                        <wps:spPr bwMode="auto">
                          <a:xfrm>
                            <a:off x="447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1839"/>
                        <wps:cNvSpPr>
                          <a:spLocks/>
                        </wps:cNvSpPr>
                        <wps:spPr bwMode="auto">
                          <a:xfrm>
                            <a:off x="7785" y="-1073"/>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1840"/>
                        <wps:cNvSpPr>
                          <a:spLocks/>
                        </wps:cNvSpPr>
                        <wps:spPr bwMode="auto">
                          <a:xfrm>
                            <a:off x="779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1841"/>
                        <wps:cNvSpPr>
                          <a:spLocks/>
                        </wps:cNvSpPr>
                        <wps:spPr bwMode="auto">
                          <a:xfrm>
                            <a:off x="888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1842"/>
                        <wps:cNvSpPr>
                          <a:spLocks/>
                        </wps:cNvSpPr>
                        <wps:spPr bwMode="auto">
                          <a:xfrm>
                            <a:off x="6660" y="-1073"/>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1843"/>
                        <wps:cNvSpPr>
                          <a:spLocks/>
                        </wps:cNvSpPr>
                        <wps:spPr bwMode="auto">
                          <a:xfrm>
                            <a:off x="666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1844"/>
                        <wps:cNvSpPr>
                          <a:spLocks/>
                        </wps:cNvSpPr>
                        <wps:spPr bwMode="auto">
                          <a:xfrm>
                            <a:off x="779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1845"/>
                        <wps:cNvSpPr>
                          <a:spLocks/>
                        </wps:cNvSpPr>
                        <wps:spPr bwMode="auto">
                          <a:xfrm>
                            <a:off x="5565" y="-1073"/>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1846"/>
                        <wps:cNvSpPr>
                          <a:spLocks/>
                        </wps:cNvSpPr>
                        <wps:spPr bwMode="auto">
                          <a:xfrm>
                            <a:off x="557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1847"/>
                        <wps:cNvSpPr>
                          <a:spLocks/>
                        </wps:cNvSpPr>
                        <wps:spPr bwMode="auto">
                          <a:xfrm>
                            <a:off x="666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1848"/>
                        <wps:cNvSpPr>
                          <a:spLocks/>
                        </wps:cNvSpPr>
                        <wps:spPr bwMode="auto">
                          <a:xfrm>
                            <a:off x="4470" y="-1073"/>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1849"/>
                        <wps:cNvSpPr>
                          <a:spLocks/>
                        </wps:cNvSpPr>
                        <wps:spPr bwMode="auto">
                          <a:xfrm>
                            <a:off x="447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1850"/>
                        <wps:cNvSpPr>
                          <a:spLocks/>
                        </wps:cNvSpPr>
                        <wps:spPr bwMode="auto">
                          <a:xfrm>
                            <a:off x="557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1851"/>
                        <wps:cNvSpPr>
                          <a:spLocks/>
                        </wps:cNvSpPr>
                        <wps:spPr bwMode="auto">
                          <a:xfrm>
                            <a:off x="3345" y="-1073"/>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1852"/>
                        <wps:cNvSpPr>
                          <a:spLocks/>
                        </wps:cNvSpPr>
                        <wps:spPr bwMode="auto">
                          <a:xfrm>
                            <a:off x="335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1853"/>
                        <wps:cNvSpPr>
                          <a:spLocks/>
                        </wps:cNvSpPr>
                        <wps:spPr bwMode="auto">
                          <a:xfrm>
                            <a:off x="447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1854"/>
                        <wps:cNvSpPr>
                          <a:spLocks/>
                        </wps:cNvSpPr>
                        <wps:spPr bwMode="auto">
                          <a:xfrm>
                            <a:off x="7785" y="-1073"/>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1855"/>
                        <wps:cNvSpPr>
                          <a:spLocks/>
                        </wps:cNvSpPr>
                        <wps:spPr bwMode="auto">
                          <a:xfrm>
                            <a:off x="7793"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1856"/>
                        <wps:cNvSpPr>
                          <a:spLocks/>
                        </wps:cNvSpPr>
                        <wps:spPr bwMode="auto">
                          <a:xfrm>
                            <a:off x="8888"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1857"/>
                        <wps:cNvSpPr>
                          <a:spLocks/>
                        </wps:cNvSpPr>
                        <wps:spPr bwMode="auto">
                          <a:xfrm>
                            <a:off x="6660" y="-1073"/>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1858"/>
                        <wps:cNvSpPr>
                          <a:spLocks/>
                        </wps:cNvSpPr>
                        <wps:spPr bwMode="auto">
                          <a:xfrm>
                            <a:off x="6668"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1859"/>
                        <wps:cNvSpPr>
                          <a:spLocks/>
                        </wps:cNvSpPr>
                        <wps:spPr bwMode="auto">
                          <a:xfrm>
                            <a:off x="7793"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1860"/>
                        <wps:cNvSpPr>
                          <a:spLocks/>
                        </wps:cNvSpPr>
                        <wps:spPr bwMode="auto">
                          <a:xfrm>
                            <a:off x="5565" y="-1073"/>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1861"/>
                        <wps:cNvSpPr>
                          <a:spLocks/>
                        </wps:cNvSpPr>
                        <wps:spPr bwMode="auto">
                          <a:xfrm>
                            <a:off x="5573"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1862"/>
                        <wps:cNvSpPr>
                          <a:spLocks/>
                        </wps:cNvSpPr>
                        <wps:spPr bwMode="auto">
                          <a:xfrm>
                            <a:off x="6668"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1863"/>
                        <wps:cNvSpPr>
                          <a:spLocks/>
                        </wps:cNvSpPr>
                        <wps:spPr bwMode="auto">
                          <a:xfrm>
                            <a:off x="4470" y="-1073"/>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1864"/>
                        <wps:cNvSpPr>
                          <a:spLocks/>
                        </wps:cNvSpPr>
                        <wps:spPr bwMode="auto">
                          <a:xfrm>
                            <a:off x="4478"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1865"/>
                        <wps:cNvSpPr>
                          <a:spLocks/>
                        </wps:cNvSpPr>
                        <wps:spPr bwMode="auto">
                          <a:xfrm>
                            <a:off x="5573"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1866"/>
                        <wps:cNvSpPr>
                          <a:spLocks/>
                        </wps:cNvSpPr>
                        <wps:spPr bwMode="auto">
                          <a:xfrm>
                            <a:off x="3345" y="-1073"/>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8" name="Freeform 1867"/>
                        <wps:cNvSpPr>
                          <a:spLocks/>
                        </wps:cNvSpPr>
                        <wps:spPr bwMode="auto">
                          <a:xfrm>
                            <a:off x="3353"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1868"/>
                        <wps:cNvSpPr>
                          <a:spLocks/>
                        </wps:cNvSpPr>
                        <wps:spPr bwMode="auto">
                          <a:xfrm>
                            <a:off x="4478" y="-1291"/>
                            <a:ext cx="0" cy="225"/>
                          </a:xfrm>
                          <a:custGeom>
                            <a:avLst/>
                            <a:gdLst>
                              <a:gd name="T0" fmla="+- 0 -1066 -1291"/>
                              <a:gd name="T1" fmla="*/ -1066 h 225"/>
                              <a:gd name="T2" fmla="+- 0 -1291 -1291"/>
                              <a:gd name="T3" fmla="*/ -129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1869"/>
                        <wps:cNvSpPr>
                          <a:spLocks/>
                        </wps:cNvSpPr>
                        <wps:spPr bwMode="auto">
                          <a:xfrm>
                            <a:off x="7785" y="-1598"/>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1870"/>
                        <wps:cNvSpPr>
                          <a:spLocks/>
                        </wps:cNvSpPr>
                        <wps:spPr bwMode="auto">
                          <a:xfrm>
                            <a:off x="7793"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1871"/>
                        <wps:cNvSpPr>
                          <a:spLocks/>
                        </wps:cNvSpPr>
                        <wps:spPr bwMode="auto">
                          <a:xfrm>
                            <a:off x="8888"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1872"/>
                        <wps:cNvSpPr>
                          <a:spLocks/>
                        </wps:cNvSpPr>
                        <wps:spPr bwMode="auto">
                          <a:xfrm>
                            <a:off x="6660" y="-1598"/>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1873"/>
                        <wps:cNvSpPr>
                          <a:spLocks/>
                        </wps:cNvSpPr>
                        <wps:spPr bwMode="auto">
                          <a:xfrm>
                            <a:off x="6668"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1874"/>
                        <wps:cNvSpPr>
                          <a:spLocks/>
                        </wps:cNvSpPr>
                        <wps:spPr bwMode="auto">
                          <a:xfrm>
                            <a:off x="7793"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1875"/>
                        <wps:cNvSpPr>
                          <a:spLocks/>
                        </wps:cNvSpPr>
                        <wps:spPr bwMode="auto">
                          <a:xfrm>
                            <a:off x="5565" y="-1598"/>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1876"/>
                        <wps:cNvSpPr>
                          <a:spLocks/>
                        </wps:cNvSpPr>
                        <wps:spPr bwMode="auto">
                          <a:xfrm>
                            <a:off x="5573"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1877"/>
                        <wps:cNvSpPr>
                          <a:spLocks/>
                        </wps:cNvSpPr>
                        <wps:spPr bwMode="auto">
                          <a:xfrm>
                            <a:off x="6668"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1878"/>
                        <wps:cNvSpPr>
                          <a:spLocks/>
                        </wps:cNvSpPr>
                        <wps:spPr bwMode="auto">
                          <a:xfrm>
                            <a:off x="4470" y="-1598"/>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1879"/>
                        <wps:cNvSpPr>
                          <a:spLocks/>
                        </wps:cNvSpPr>
                        <wps:spPr bwMode="auto">
                          <a:xfrm>
                            <a:off x="4478"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1880"/>
                        <wps:cNvSpPr>
                          <a:spLocks/>
                        </wps:cNvSpPr>
                        <wps:spPr bwMode="auto">
                          <a:xfrm>
                            <a:off x="5573"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1881"/>
                        <wps:cNvSpPr>
                          <a:spLocks/>
                        </wps:cNvSpPr>
                        <wps:spPr bwMode="auto">
                          <a:xfrm>
                            <a:off x="3345" y="-1598"/>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1882"/>
                        <wps:cNvSpPr>
                          <a:spLocks/>
                        </wps:cNvSpPr>
                        <wps:spPr bwMode="auto">
                          <a:xfrm>
                            <a:off x="3353"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1883"/>
                        <wps:cNvSpPr>
                          <a:spLocks/>
                        </wps:cNvSpPr>
                        <wps:spPr bwMode="auto">
                          <a:xfrm>
                            <a:off x="4478" y="-1606"/>
                            <a:ext cx="0" cy="315"/>
                          </a:xfrm>
                          <a:custGeom>
                            <a:avLst/>
                            <a:gdLst>
                              <a:gd name="T0" fmla="+- 0 -1291 -1606"/>
                              <a:gd name="T1" fmla="*/ -1291 h 315"/>
                              <a:gd name="T2" fmla="+- 0 -1606 -1606"/>
                              <a:gd name="T3" fmla="*/ -160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AF632" id="Group 504" o:spid="_x0000_s1026" style="position:absolute;margin-left:166.85pt;margin-top:-80.7pt;width:278.35pt;height:185.35pt;z-index:-1;mso-position-horizontal-relative:page" coordorigin="3337,-1614" coordsize="5567,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">
                <v:shape id="Freeform 1674" o:spid="_x0000_s1027" style="position:absolute;left:7785;top:207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" path="m,l1110,e" filled="f" strokeweight=".85pt">
                  <v:path arrowok="t" o:connecttype="custom" o:connectlocs="0,0;1110,0" o:connectangles="0,0"/>
                </v:shape>
                <v:shape id="Freeform 1675" o:spid="_x0000_s1028" style="position:absolute;left:7793;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" path="m,225l,e" filled="f" strokeweight=".85pt">
                  <v:path arrowok="t" o:connecttype="custom" o:connectlocs="0,2084;0,1859" o:connectangles="0,0"/>
                </v:shape>
                <v:shape id="Freeform 1676" o:spid="_x0000_s1029" style="position:absolute;left:8888;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" path="m,225l,e" filled="f" strokeweight=".85pt">
                  <v:path arrowok="t" o:connecttype="custom" o:connectlocs="0,2084;0,1859" o:connectangles="0,0"/>
                </v:shape>
                <v:shape id="Freeform 1677" o:spid="_x0000_s1030" style="position:absolute;left:6660;top:207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" path="m,l1140,e" filled="f" strokeweight=".85pt">
                  <v:path arrowok="t" o:connecttype="custom" o:connectlocs="0,0;1140,0" o:connectangles="0,0"/>
                </v:shape>
                <v:shape id="Freeform 1678" o:spid="_x0000_s1031" style="position:absolute;left:6668;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" path="m,225l,e" filled="f" strokeweight=".85pt">
                  <v:path arrowok="t" o:connecttype="custom" o:connectlocs="0,2084;0,1859" o:connectangles="0,0"/>
                </v:shape>
                <v:shape id="Freeform 1679" o:spid="_x0000_s1032" style="position:absolute;left:7793;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" path="m,225l,e" filled="f" strokeweight=".85pt">
                  <v:path arrowok="t" o:connecttype="custom" o:connectlocs="0,2084;0,1859" o:connectangles="0,0"/>
                </v:shape>
                <v:shape id="Freeform 1680" o:spid="_x0000_s1033" style="position:absolute;left:5565;top:207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" path="m,l1110,e" filled="f" strokeweight=".85pt">
                  <v:path arrowok="t" o:connecttype="custom" o:connectlocs="0,0;1110,0" o:connectangles="0,0"/>
                </v:shape>
                <v:shape id="Freeform 1681" o:spid="_x0000_s1034" style="position:absolute;left:5573;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" path="m,225l,e" filled="f" strokeweight=".85pt">
                  <v:path arrowok="t" o:connecttype="custom" o:connectlocs="0,2084;0,1859" o:connectangles="0,0"/>
                </v:shape>
                <v:shape id="Freeform 1682" o:spid="_x0000_s1035" style="position:absolute;left:6668;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" path="m,225l,e" filled="f" strokeweight=".85pt">
                  <v:path arrowok="t" o:connecttype="custom" o:connectlocs="0,2084;0,1859" o:connectangles="0,0"/>
                </v:shape>
                <v:shape id="Freeform 1683" o:spid="_x0000_s1036" style="position:absolute;left:4470;top:207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" path="m,l1110,e" filled="f" strokeweight=".85pt">
                  <v:path arrowok="t" o:connecttype="custom" o:connectlocs="0,0;1110,0" o:connectangles="0,0"/>
                </v:shape>
                <v:shape id="Freeform 1684" o:spid="_x0000_s1037" style="position:absolute;left:4478;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" path="m,225l,e" filled="f" strokeweight=".85pt">
                  <v:path arrowok="t" o:connecttype="custom" o:connectlocs="0,2084;0,1859" o:connectangles="0,0"/>
                </v:shape>
                <v:shape id="Freeform 1685" o:spid="_x0000_s1038" style="position:absolute;left:5573;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" path="m,225l,e" filled="f" strokeweight=".85pt">
                  <v:path arrowok="t" o:connecttype="custom" o:connectlocs="0,2084;0,1859" o:connectangles="0,0"/>
                </v:shape>
                <v:shape id="Freeform 1686" o:spid="_x0000_s1039" style="position:absolute;left:3345;top:207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" path="m,l1140,e" filled="f" strokeweight=".85pt">
                  <v:path arrowok="t" o:connecttype="custom" o:connectlocs="0,0;1140,0" o:connectangles="0,0"/>
                </v:shape>
                <v:shape id="Freeform 1687" o:spid="_x0000_s1040" style="position:absolute;left:3353;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" path="m,225l,e" filled="f" strokeweight=".85pt">
                  <v:path arrowok="t" o:connecttype="custom" o:connectlocs="0,2084;0,1859" o:connectangles="0,0"/>
                </v:shape>
                <v:shape id="Freeform 1688" o:spid="_x0000_s1041" style="position:absolute;left:4478;top:185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" path="m,225l,e" filled="f" strokeweight=".85pt">
                  <v:path arrowok="t" o:connecttype="custom" o:connectlocs="0,2084;0,1859" o:connectangles="0,0"/>
                </v:shape>
                <v:shape id="Freeform 1689" o:spid="_x0000_s1042" style="position:absolute;left:7785;top:155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" path="m,l1110,e" filled="f" strokeweight=".85pt">
                  <v:path arrowok="t" o:connecttype="custom" o:connectlocs="0,0;1110,0" o:connectangles="0,0"/>
                </v:shape>
                <v:shape id="Freeform 1690" o:spid="_x0000_s1043" style="position:absolute;left:7793;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" path="m,315l,e" filled="f" strokeweight=".85pt">
                  <v:path arrowok="t" o:connecttype="custom" o:connectlocs="0,1859;0,1544" o:connectangles="0,0"/>
                </v:shape>
                <v:shape id="Freeform 1691" o:spid="_x0000_s1044" style="position:absolute;left:8888;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" path="m,315l,e" filled="f" strokeweight=".85pt">
                  <v:path arrowok="t" o:connecttype="custom" o:connectlocs="0,1859;0,1544" o:connectangles="0,0"/>
                </v:shape>
                <v:shape id="Freeform 1692" o:spid="_x0000_s1045" style="position:absolute;left:6660;top:155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" path="m,l1140,e" filled="f" strokeweight=".85pt">
                  <v:path arrowok="t" o:connecttype="custom" o:connectlocs="0,0;1140,0" o:connectangles="0,0"/>
                </v:shape>
                <v:shape id="Freeform 1693" o:spid="_x0000_s1046" style="position:absolute;left:6668;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" path="m,315l,e" filled="f" strokeweight=".85pt">
                  <v:path arrowok="t" o:connecttype="custom" o:connectlocs="0,1859;0,1544" o:connectangles="0,0"/>
                </v:shape>
                <v:shape id="Freeform 1694" o:spid="_x0000_s1047" style="position:absolute;left:7793;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" path="m,315l,e" filled="f" strokeweight=".85pt">
                  <v:path arrowok="t" o:connecttype="custom" o:connectlocs="0,1859;0,1544" o:connectangles="0,0"/>
                </v:shape>
                <v:shape id="Freeform 1695" o:spid="_x0000_s1048" style="position:absolute;left:5565;top:155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" path="m,l1110,e" filled="f" strokeweight=".85pt">
                  <v:path arrowok="t" o:connecttype="custom" o:connectlocs="0,0;1110,0" o:connectangles="0,0"/>
                </v:shape>
                <v:shape id="Freeform 1696" o:spid="_x0000_s1049" style="position:absolute;left:5573;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" path="m,315l,e" filled="f" strokeweight=".85pt">
                  <v:path arrowok="t" o:connecttype="custom" o:connectlocs="0,1859;0,1544" o:connectangles="0,0"/>
                </v:shape>
                <v:shape id="Freeform 1697" o:spid="_x0000_s1050" style="position:absolute;left:6668;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" path="m,315l,e" filled="f" strokeweight=".85pt">
                  <v:path arrowok="t" o:connecttype="custom" o:connectlocs="0,1859;0,1544" o:connectangles="0,0"/>
                </v:shape>
                <v:shape id="Freeform 1698" o:spid="_x0000_s1051" style="position:absolute;left:4470;top:155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" path="m,l1110,e" filled="f" strokeweight=".85pt">
                  <v:path arrowok="t" o:connecttype="custom" o:connectlocs="0,0;1110,0" o:connectangles="0,0"/>
                </v:shape>
                <v:shape id="Freeform 1699" o:spid="_x0000_s1052" style="position:absolute;left:4478;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" path="m,315l,e" filled="f" strokeweight=".85pt">
                  <v:path arrowok="t" o:connecttype="custom" o:connectlocs="0,1859;0,1544" o:connectangles="0,0"/>
                </v:shape>
                <v:shape id="Freeform 1700" o:spid="_x0000_s1053" style="position:absolute;left:5573;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" path="m,315l,e" filled="f" strokeweight=".85pt">
                  <v:path arrowok="t" o:connecttype="custom" o:connectlocs="0,1859;0,1544" o:connectangles="0,0"/>
                </v:shape>
                <v:shape id="Freeform 1701" o:spid="_x0000_s1054" style="position:absolute;left:3345;top:155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" path="m,l1140,e" filled="f" strokeweight=".85pt">
                  <v:path arrowok="t" o:connecttype="custom" o:connectlocs="0,0;1140,0" o:connectangles="0,0"/>
                </v:shape>
                <v:shape id="Freeform 1702" o:spid="_x0000_s1055" style="position:absolute;left:3353;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" path="m,315l,e" filled="f" strokeweight=".85pt">
                  <v:path arrowok="t" o:connecttype="custom" o:connectlocs="0,1859;0,1544" o:connectangles="0,0"/>
                </v:shape>
                <v:shape id="Freeform 1703" o:spid="_x0000_s1056" style="position:absolute;left:4478;top:154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" path="m,315l,e" filled="f" strokeweight=".85pt">
                  <v:path arrowok="t" o:connecttype="custom" o:connectlocs="0,1859;0,1544" o:connectangles="0,0"/>
                </v:shape>
                <v:shape id="Freeform 1704" o:spid="_x0000_s1057" style="position:absolute;left:7785;top:155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" path="m,l1110,e" filled="f" strokeweight=".85pt">
                  <v:path arrowok="t" o:connecttype="custom" o:connectlocs="0,0;1110,0" o:connectangles="0,0"/>
                </v:shape>
                <v:shape id="Freeform 1705" o:spid="_x0000_s1058" style="position:absolute;left:7793;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" path="m,225l,e" filled="f" strokeweight=".85pt">
                  <v:path arrowok="t" o:connecttype="custom" o:connectlocs="0,1559;0,1334" o:connectangles="0,0"/>
                </v:shape>
                <v:shape id="Freeform 1706" o:spid="_x0000_s1059" style="position:absolute;left:8888;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" path="m,225l,e" filled="f" strokeweight=".85pt">
                  <v:path arrowok="t" o:connecttype="custom" o:connectlocs="0,1559;0,1334" o:connectangles="0,0"/>
                </v:shape>
                <v:shape id="Freeform 1707" o:spid="_x0000_s1060" style="position:absolute;left:6660;top:155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" path="m,l1140,e" filled="f" strokeweight=".85pt">
                  <v:path arrowok="t" o:connecttype="custom" o:connectlocs="0,0;1140,0" o:connectangles="0,0"/>
                </v:shape>
                <v:shape id="Freeform 1708" o:spid="_x0000_s1061" style="position:absolute;left:6668;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" path="m,225l,e" filled="f" strokeweight=".85pt">
                  <v:path arrowok="t" o:connecttype="custom" o:connectlocs="0,1559;0,1334" o:connectangles="0,0"/>
                </v:shape>
                <v:shape id="Freeform 1709" o:spid="_x0000_s1062" style="position:absolute;left:7793;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" path="m,225l,e" filled="f" strokeweight=".85pt">
                  <v:path arrowok="t" o:connecttype="custom" o:connectlocs="0,1559;0,1334" o:connectangles="0,0"/>
                </v:shape>
                <v:shape id="Freeform 1710" o:spid="_x0000_s1063" style="position:absolute;left:5565;top:155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" path="m,l1110,e" filled="f" strokeweight=".85pt">
                  <v:path arrowok="t" o:connecttype="custom" o:connectlocs="0,0;1110,0" o:connectangles="0,0"/>
                </v:shape>
                <v:shape id="Freeform 1711" o:spid="_x0000_s1064" style="position:absolute;left:5573;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" path="m,225l,e" filled="f" strokeweight=".85pt">
                  <v:path arrowok="t" o:connecttype="custom" o:connectlocs="0,1559;0,1334" o:connectangles="0,0"/>
                </v:shape>
                <v:shape id="Freeform 1712" o:spid="_x0000_s1065" style="position:absolute;left:6668;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" path="m,225l,e" filled="f" strokeweight=".85pt">
                  <v:path arrowok="t" o:connecttype="custom" o:connectlocs="0,1559;0,1334" o:connectangles="0,0"/>
                </v:shape>
                <v:shape id="Freeform 1713" o:spid="_x0000_s1066" style="position:absolute;left:4470;top:155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" path="m,l1110,e" filled="f" strokeweight=".85pt">
                  <v:path arrowok="t" o:connecttype="custom" o:connectlocs="0,0;1110,0" o:connectangles="0,0"/>
                </v:shape>
                <v:shape id="Freeform 1714" o:spid="_x0000_s1067" style="position:absolute;left:4478;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" path="m,225l,e" filled="f" strokeweight=".85pt">
                  <v:path arrowok="t" o:connecttype="custom" o:connectlocs="0,1559;0,1334" o:connectangles="0,0"/>
                </v:shape>
                <v:shape id="Freeform 1715" o:spid="_x0000_s1068" style="position:absolute;left:5573;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" path="m,225l,e" filled="f" strokeweight=".85pt">
                  <v:path arrowok="t" o:connecttype="custom" o:connectlocs="0,1559;0,1334" o:connectangles="0,0"/>
                </v:shape>
                <v:shape id="Freeform 1716" o:spid="_x0000_s1069" style="position:absolute;left:3345;top:155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" path="m,l1140,e" filled="f" strokeweight=".85pt">
                  <v:path arrowok="t" o:connecttype="custom" o:connectlocs="0,0;1140,0" o:connectangles="0,0"/>
                </v:shape>
                <v:shape id="Freeform 1717" o:spid="_x0000_s1070" style="position:absolute;left:3353;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" path="m,225l,e" filled="f" strokeweight=".85pt">
                  <v:path arrowok="t" o:connecttype="custom" o:connectlocs="0,1559;0,1334" o:connectangles="0,0"/>
                </v:shape>
                <v:shape id="Freeform 1718" o:spid="_x0000_s1071" style="position:absolute;left:4478;top:133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" path="m,225l,e" filled="f" strokeweight=".85pt">
                  <v:path arrowok="t" o:connecttype="custom" o:connectlocs="0,1559;0,1334" o:connectangles="0,0"/>
                </v:shape>
                <v:shape id="Freeform 1719" o:spid="_x0000_s1072" style="position:absolute;left:7785;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" path="m,l1110,e" filled="f" strokeweight=".85pt">
                  <v:path arrowok="t" o:connecttype="custom" o:connectlocs="0,0;1110,0" o:connectangles="0,0"/>
                </v:shape>
                <v:shape id="Freeform 1720" o:spid="_x0000_s1073" style="position:absolute;left:7793;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" path="m,315l,e" filled="f" strokeweight=".85pt">
                  <v:path arrowok="t" o:connecttype="custom" o:connectlocs="0,1334;0,1019" o:connectangles="0,0"/>
                </v:shape>
                <v:shape id="Freeform 1721" o:spid="_x0000_s1074" style="position:absolute;left:8888;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" path="m,315l,e" filled="f" strokeweight=".85pt">
                  <v:path arrowok="t" o:connecttype="custom" o:connectlocs="0,1334;0,1019" o:connectangles="0,0"/>
                </v:shape>
                <v:shape id="Freeform 1722" o:spid="_x0000_s1075" style="position:absolute;left:6660;top:102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" path="m,l1140,e" filled="f" strokeweight=".85pt">
                  <v:path arrowok="t" o:connecttype="custom" o:connectlocs="0,0;1140,0" o:connectangles="0,0"/>
                </v:shape>
                <v:shape id="Freeform 1723" o:spid="_x0000_s1076" style="position:absolute;left:6668;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" path="m,315l,e" filled="f" strokeweight=".85pt">
                  <v:path arrowok="t" o:connecttype="custom" o:connectlocs="0,1334;0,1019" o:connectangles="0,0"/>
                </v:shape>
                <v:shape id="Freeform 1724" o:spid="_x0000_s1077" style="position:absolute;left:7793;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" path="m,315l,e" filled="f" strokeweight=".85pt">
                  <v:path arrowok="t" o:connecttype="custom" o:connectlocs="0,1334;0,1019" o:connectangles="0,0"/>
                </v:shape>
                <v:shape id="Freeform 1725" o:spid="_x0000_s1078" style="position:absolute;left:5565;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" path="m,l1110,e" filled="f" strokeweight=".85pt">
                  <v:path arrowok="t" o:connecttype="custom" o:connectlocs="0,0;1110,0" o:connectangles="0,0"/>
                </v:shape>
                <v:shape id="Freeform 1726" o:spid="_x0000_s1079" style="position:absolute;left:5573;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" path="m,315l,e" filled="f" strokeweight=".85pt">
                  <v:path arrowok="t" o:connecttype="custom" o:connectlocs="0,1334;0,1019" o:connectangles="0,0"/>
                </v:shape>
                <v:shape id="Freeform 1727" o:spid="_x0000_s1080" style="position:absolute;left:6668;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" path="m,315l,e" filled="f" strokeweight=".85pt">
                  <v:path arrowok="t" o:connecttype="custom" o:connectlocs="0,1334;0,1019" o:connectangles="0,0"/>
                </v:shape>
                <v:shape id="Freeform 1728" o:spid="_x0000_s1081" style="position:absolute;left:4470;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" path="m,l1110,e" filled="f" strokeweight=".85pt">
                  <v:path arrowok="t" o:connecttype="custom" o:connectlocs="0,0;1110,0" o:connectangles="0,0"/>
                </v:shape>
                <v:shape id="Freeform 1729" o:spid="_x0000_s1082" style="position:absolute;left:4478;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" path="m,315l,e" filled="f" strokeweight=".85pt">
                  <v:path arrowok="t" o:connecttype="custom" o:connectlocs="0,1334;0,1019" o:connectangles="0,0"/>
                </v:shape>
                <v:shape id="Freeform 1730" o:spid="_x0000_s1083" style="position:absolute;left:5573;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" path="m,315l,e" filled="f" strokeweight=".85pt">
                  <v:path arrowok="t" o:connecttype="custom" o:connectlocs="0,1334;0,1019" o:connectangles="0,0"/>
                </v:shape>
                <v:shape id="Freeform 1731" o:spid="_x0000_s1084" style="position:absolute;left:3345;top:102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" path="m,l1140,e" filled="f" strokeweight=".85pt">
                  <v:path arrowok="t" o:connecttype="custom" o:connectlocs="0,0;1140,0" o:connectangles="0,0"/>
                </v:shape>
                <v:shape id="Freeform 1732" o:spid="_x0000_s1085" style="position:absolute;left:3353;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" path="m,315l,e" filled="f" strokeweight=".85pt">
                  <v:path arrowok="t" o:connecttype="custom" o:connectlocs="0,1334;0,1019" o:connectangles="0,0"/>
                </v:shape>
                <v:shape id="Freeform 1733" o:spid="_x0000_s1086" style="position:absolute;left:4478;top:1019;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" path="m,315l,e" filled="f" strokeweight=".85pt">
                  <v:path arrowok="t" o:connecttype="custom" o:connectlocs="0,1334;0,1019" o:connectangles="0,0"/>
                </v:shape>
                <v:shape id="Freeform 1734" o:spid="_x0000_s1087" style="position:absolute;left:7785;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" path="m,l1110,e" filled="f" strokeweight=".85pt">
                  <v:path arrowok="t" o:connecttype="custom" o:connectlocs="0,0;1110,0" o:connectangles="0,0"/>
                </v:shape>
                <v:shape id="Freeform 1735" o:spid="_x0000_s1088" style="position:absolute;left:779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" path="m,225l,e" filled="f" strokeweight=".85pt">
                  <v:path arrowok="t" o:connecttype="custom" o:connectlocs="0,1034;0,809" o:connectangles="0,0"/>
                </v:shape>
                <v:shape id="Freeform 1736" o:spid="_x0000_s1089" style="position:absolute;left:888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" path="m,225l,e" filled="f" strokeweight=".85pt">
                  <v:path arrowok="t" o:connecttype="custom" o:connectlocs="0,1034;0,809" o:connectangles="0,0"/>
                </v:shape>
                <v:shape id="Freeform 1737" o:spid="_x0000_s1090" style="position:absolute;left:6660;top:102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" path="m,l1140,e" filled="f" strokeweight=".85pt">
                  <v:path arrowok="t" o:connecttype="custom" o:connectlocs="0,0;1140,0" o:connectangles="0,0"/>
                </v:shape>
                <v:shape id="Freeform 1738" o:spid="_x0000_s1091" style="position:absolute;left:666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" path="m,225l,e" filled="f" strokeweight=".85pt">
                  <v:path arrowok="t" o:connecttype="custom" o:connectlocs="0,1034;0,809" o:connectangles="0,0"/>
                </v:shape>
                <v:shape id="Freeform 1739" o:spid="_x0000_s1092" style="position:absolute;left:779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" path="m,225l,e" filled="f" strokeweight=".85pt">
                  <v:path arrowok="t" o:connecttype="custom" o:connectlocs="0,1034;0,809" o:connectangles="0,0"/>
                </v:shape>
                <v:shape id="Freeform 1740" o:spid="_x0000_s1093" style="position:absolute;left:5565;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" path="m,l1110,e" filled="f" strokeweight=".85pt">
                  <v:path arrowok="t" o:connecttype="custom" o:connectlocs="0,0;1110,0" o:connectangles="0,0"/>
                </v:shape>
                <v:shape id="Freeform 1741" o:spid="_x0000_s1094" style="position:absolute;left:557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" path="m,225l,e" filled="f" strokeweight=".85pt">
                  <v:path arrowok="t" o:connecttype="custom" o:connectlocs="0,1034;0,809" o:connectangles="0,0"/>
                </v:shape>
                <v:shape id="Freeform 1742" o:spid="_x0000_s1095" style="position:absolute;left:666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" path="m,225l,e" filled="f" strokeweight=".85pt">
                  <v:path arrowok="t" o:connecttype="custom" o:connectlocs="0,1034;0,809" o:connectangles="0,0"/>
                </v:shape>
                <v:shape id="Freeform 1743" o:spid="_x0000_s1096" style="position:absolute;left:4470;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" path="m,l1110,e" filled="f" strokeweight=".85pt">
                  <v:path arrowok="t" o:connecttype="custom" o:connectlocs="0,0;1110,0" o:connectangles="0,0"/>
                </v:shape>
                <v:shape id="Freeform 1744" o:spid="_x0000_s1097" style="position:absolute;left:447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" path="m,225l,e" filled="f" strokeweight=".85pt">
                  <v:path arrowok="t" o:connecttype="custom" o:connectlocs="0,1034;0,809" o:connectangles="0,0"/>
                </v:shape>
                <v:shape id="Freeform 1745" o:spid="_x0000_s1098" style="position:absolute;left:557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" path="m,225l,e" filled="f" strokeweight=".85pt">
                  <v:path arrowok="t" o:connecttype="custom" o:connectlocs="0,1034;0,809" o:connectangles="0,0"/>
                </v:shape>
                <v:shape id="Freeform 1746" o:spid="_x0000_s1099" style="position:absolute;left:3345;top:102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" path="m,l1140,e" filled="f" strokeweight=".85pt">
                  <v:path arrowok="t" o:connecttype="custom" o:connectlocs="0,0;1140,0" o:connectangles="0,0"/>
                </v:shape>
                <v:shape id="Freeform 1747" o:spid="_x0000_s1100" style="position:absolute;left:335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" path="m,225l,e" filled="f" strokeweight=".85pt">
                  <v:path arrowok="t" o:connecttype="custom" o:connectlocs="0,1034;0,809" o:connectangles="0,0"/>
                </v:shape>
                <v:shape id="Freeform 1748" o:spid="_x0000_s1101" style="position:absolute;left:447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" path="m,225l,e" filled="f" strokeweight=".85pt">
                  <v:path arrowok="t" o:connecttype="custom" o:connectlocs="0,1034;0,809" o:connectangles="0,0"/>
                </v:shape>
                <v:shape id="Freeform 1749" o:spid="_x0000_s1102" style="position:absolute;left:778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" path="m,l1110,e" filled="f" strokeweight=".85pt">
                  <v:path arrowok="t" o:connecttype="custom" o:connectlocs="0,0;1110,0" o:connectangles="0,0"/>
                </v:shape>
                <v:shape id="Freeform 1750" o:spid="_x0000_s1103" style="position:absolute;left:779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" path="m,315l,e" filled="f" strokeweight=".85pt">
                  <v:path arrowok="t" o:connecttype="custom" o:connectlocs="0,809;0,494" o:connectangles="0,0"/>
                </v:shape>
                <v:shape id="Freeform 1751" o:spid="_x0000_s1104" style="position:absolute;left:888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" path="m,315l,e" filled="f" strokeweight=".85pt">
                  <v:path arrowok="t" o:connecttype="custom" o:connectlocs="0,809;0,494" o:connectangles="0,0"/>
                </v:shape>
                <v:shape id="Freeform 1752" o:spid="_x0000_s1105" style="position:absolute;left:6660;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" path="m,l1140,e" filled="f" strokeweight=".85pt">
                  <v:path arrowok="t" o:connecttype="custom" o:connectlocs="0,0;1140,0" o:connectangles="0,0"/>
                </v:shape>
                <v:shape id="Freeform 1753" o:spid="_x0000_s1106" style="position:absolute;left:666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" path="m,315l,e" filled="f" strokeweight=".85pt">
                  <v:path arrowok="t" o:connecttype="custom" o:connectlocs="0,809;0,494" o:connectangles="0,0"/>
                </v:shape>
                <v:shape id="Freeform 1754" o:spid="_x0000_s1107" style="position:absolute;left:779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" path="m,315l,e" filled="f" strokeweight=".85pt">
                  <v:path arrowok="t" o:connecttype="custom" o:connectlocs="0,809;0,494" o:connectangles="0,0"/>
                </v:shape>
                <v:shape id="Freeform 1755" o:spid="_x0000_s1108" style="position:absolute;left:556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" path="m,l1110,e" filled="f" strokeweight=".85pt">
                  <v:path arrowok="t" o:connecttype="custom" o:connectlocs="0,0;1110,0" o:connectangles="0,0"/>
                </v:shape>
                <v:shape id="Freeform 1756" o:spid="_x0000_s1109" style="position:absolute;left:557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" path="m,315l,e" filled="f" strokeweight=".85pt">
                  <v:path arrowok="t" o:connecttype="custom" o:connectlocs="0,809;0,494" o:connectangles="0,0"/>
                </v:shape>
                <v:shape id="Freeform 1757" o:spid="_x0000_s1110" style="position:absolute;left:666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" path="m,315l,e" filled="f" strokeweight=".85pt">
                  <v:path arrowok="t" o:connecttype="custom" o:connectlocs="0,809;0,494" o:connectangles="0,0"/>
                </v:shape>
                <v:shape id="Freeform 1758" o:spid="_x0000_s1111" style="position:absolute;left:4470;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" path="m,l1110,e" filled="f" strokeweight=".85pt">
                  <v:path arrowok="t" o:connecttype="custom" o:connectlocs="0,0;1110,0" o:connectangles="0,0"/>
                </v:shape>
                <v:shape id="Freeform 1759" o:spid="_x0000_s1112" style="position:absolute;left:447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" path="m,315l,e" filled="f" strokeweight=".85pt">
                  <v:path arrowok="t" o:connecttype="custom" o:connectlocs="0,809;0,494" o:connectangles="0,0"/>
                </v:shape>
                <v:shape id="Freeform 1760" o:spid="_x0000_s1113" style="position:absolute;left:557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" path="m,315l,e" filled="f" strokeweight=".85pt">
                  <v:path arrowok="t" o:connecttype="custom" o:connectlocs="0,809;0,494" o:connectangles="0,0"/>
                </v:shape>
                <v:shape id="Freeform 1761" o:spid="_x0000_s1114" style="position:absolute;left:3345;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" path="m,l1140,e" filled="f" strokeweight=".85pt">
                  <v:path arrowok="t" o:connecttype="custom" o:connectlocs="0,0;1140,0" o:connectangles="0,0"/>
                </v:shape>
                <v:shape id="Freeform 1762" o:spid="_x0000_s1115" style="position:absolute;left:335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" path="m,315l,e" filled="f" strokeweight=".85pt">
                  <v:path arrowok="t" o:connecttype="custom" o:connectlocs="0,809;0,494" o:connectangles="0,0"/>
                </v:shape>
                <v:shape id="Freeform 1763" o:spid="_x0000_s1116" style="position:absolute;left:447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" path="m,315l,e" filled="f" strokeweight=".85pt">
                  <v:path arrowok="t" o:connecttype="custom" o:connectlocs="0,809;0,494" o:connectangles="0,0"/>
                </v:shape>
                <v:shape id="Freeform 1764" o:spid="_x0000_s1117" style="position:absolute;left:778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" path="m,l1110,e" filled="f" strokeweight=".85pt">
                  <v:path arrowok="t" o:connecttype="custom" o:connectlocs="0,0;1110,0" o:connectangles="0,0"/>
                </v:shape>
                <v:shape id="Freeform 1765" o:spid="_x0000_s1118" style="position:absolute;left:779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" path="m,225l,e" filled="f" strokeweight=".85pt">
                  <v:path arrowok="t" o:connecttype="custom" o:connectlocs="0,509;0,284" o:connectangles="0,0"/>
                </v:shape>
                <v:shape id="Freeform 1766" o:spid="_x0000_s1119" style="position:absolute;left:888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" path="m,225l,e" filled="f" strokeweight=".85pt">
                  <v:path arrowok="t" o:connecttype="custom" o:connectlocs="0,509;0,284" o:connectangles="0,0"/>
                </v:shape>
                <v:shape id="Freeform 1767" o:spid="_x0000_s1120" style="position:absolute;left:6660;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" path="m,l1140,e" filled="f" strokeweight=".85pt">
                  <v:path arrowok="t" o:connecttype="custom" o:connectlocs="0,0;1140,0" o:connectangles="0,0"/>
                </v:shape>
                <v:shape id="Freeform 1768" o:spid="_x0000_s1121" style="position:absolute;left:666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" path="m,225l,e" filled="f" strokeweight=".85pt">
                  <v:path arrowok="t" o:connecttype="custom" o:connectlocs="0,509;0,284" o:connectangles="0,0"/>
                </v:shape>
                <v:shape id="Freeform 1769" o:spid="_x0000_s1122" style="position:absolute;left:779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" path="m,225l,e" filled="f" strokeweight=".85pt">
                  <v:path arrowok="t" o:connecttype="custom" o:connectlocs="0,509;0,284" o:connectangles="0,0"/>
                </v:shape>
                <v:shape id="Freeform 1770" o:spid="_x0000_s1123" style="position:absolute;left:556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" path="m,l1110,e" filled="f" strokeweight=".85pt">
                  <v:path arrowok="t" o:connecttype="custom" o:connectlocs="0,0;1110,0" o:connectangles="0,0"/>
                </v:shape>
                <v:shape id="Freeform 1771" o:spid="_x0000_s1124" style="position:absolute;left:557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" path="m,225l,e" filled="f" strokeweight=".85pt">
                  <v:path arrowok="t" o:connecttype="custom" o:connectlocs="0,509;0,284" o:connectangles="0,0"/>
                </v:shape>
                <v:shape id="Freeform 1772" o:spid="_x0000_s1125" style="position:absolute;left:666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" path="m,225l,e" filled="f" strokeweight=".85pt">
                  <v:path arrowok="t" o:connecttype="custom" o:connectlocs="0,509;0,284" o:connectangles="0,0"/>
                </v:shape>
                <v:shape id="Freeform 1773" o:spid="_x0000_s1126" style="position:absolute;left:4470;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" path="m,l1110,e" filled="f" strokeweight=".85pt">
                  <v:path arrowok="t" o:connecttype="custom" o:connectlocs="0,0;1110,0" o:connectangles="0,0"/>
                </v:shape>
                <v:shape id="Freeform 1774" o:spid="_x0000_s1127" style="position:absolute;left:447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" path="m,225l,e" filled="f" strokeweight=".85pt">
                  <v:path arrowok="t" o:connecttype="custom" o:connectlocs="0,509;0,284" o:connectangles="0,0"/>
                </v:shape>
                <v:shape id="Freeform 1775" o:spid="_x0000_s1128" style="position:absolute;left:557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" path="m,225l,e" filled="f" strokeweight=".85pt">
                  <v:path arrowok="t" o:connecttype="custom" o:connectlocs="0,509;0,284" o:connectangles="0,0"/>
                </v:shape>
                <v:shape id="Freeform 1776" o:spid="_x0000_s1129" style="position:absolute;left:3345;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" path="m,l1140,e" filled="f" strokeweight=".85pt">
                  <v:path arrowok="t" o:connecttype="custom" o:connectlocs="0,0;1140,0" o:connectangles="0,0"/>
                </v:shape>
                <v:shape id="Freeform 1777" o:spid="_x0000_s1130" style="position:absolute;left:335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" path="m,225l,e" filled="f" strokeweight=".85pt">
                  <v:path arrowok="t" o:connecttype="custom" o:connectlocs="0,509;0,284" o:connectangles="0,0"/>
                </v:shape>
                <v:shape id="Freeform 1778" o:spid="_x0000_s1131" style="position:absolute;left:447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" path="m,225l,e" filled="f" strokeweight=".85pt">
                  <v:path arrowok="t" o:connecttype="custom" o:connectlocs="0,509;0,284" o:connectangles="0,0"/>
                </v:shape>
                <v:shape id="Freeform 1779" o:spid="_x0000_s1132" style="position:absolute;left:778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" path="m,l1110,e" filled="f" strokeweight=".85pt">
                  <v:path arrowok="t" o:connecttype="custom" o:connectlocs="0,0;1110,0" o:connectangles="0,0"/>
                </v:shape>
                <v:shape id="Freeform 1780" o:spid="_x0000_s1133" style="position:absolute;left:779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" path="m,315l,e" filled="f" strokeweight=".85pt">
                  <v:path arrowok="t" o:connecttype="custom" o:connectlocs="0,284;0,-31" o:connectangles="0,0"/>
                </v:shape>
                <v:shape id="Freeform 1781" o:spid="_x0000_s1134" style="position:absolute;left:888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" path="m,315l,e" filled="f" strokeweight=".85pt">
                  <v:path arrowok="t" o:connecttype="custom" o:connectlocs="0,284;0,-31" o:connectangles="0,0"/>
                </v:shape>
                <v:shape id="Freeform 1782" o:spid="_x0000_s1135" style="position:absolute;left:6660;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" path="m,l1140,e" filled="f" strokeweight=".85pt">
                  <v:path arrowok="t" o:connecttype="custom" o:connectlocs="0,0;1140,0" o:connectangles="0,0"/>
                </v:shape>
                <v:shape id="Freeform 1783" o:spid="_x0000_s1136" style="position:absolute;left:666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" path="m,315l,e" filled="f" strokeweight=".85pt">
                  <v:path arrowok="t" o:connecttype="custom" o:connectlocs="0,284;0,-31" o:connectangles="0,0"/>
                </v:shape>
                <v:shape id="Freeform 1784" o:spid="_x0000_s1137" style="position:absolute;left:779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" path="m,315l,e" filled="f" strokeweight=".85pt">
                  <v:path arrowok="t" o:connecttype="custom" o:connectlocs="0,284;0,-31" o:connectangles="0,0"/>
                </v:shape>
                <v:shape id="Freeform 1785" o:spid="_x0000_s1138" style="position:absolute;left:556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" path="m,l1110,e" filled="f" strokeweight=".85pt">
                  <v:path arrowok="t" o:connecttype="custom" o:connectlocs="0,0;1110,0" o:connectangles="0,0"/>
                </v:shape>
                <v:shape id="Freeform 1786" o:spid="_x0000_s1139" style="position:absolute;left:557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" path="m,315l,e" filled="f" strokeweight=".85pt">
                  <v:path arrowok="t" o:connecttype="custom" o:connectlocs="0,284;0,-31" o:connectangles="0,0"/>
                </v:shape>
                <v:shape id="Freeform 1787" o:spid="_x0000_s1140" style="position:absolute;left:666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" path="m,315l,e" filled="f" strokeweight=".85pt">
                  <v:path arrowok="t" o:connecttype="custom" o:connectlocs="0,284;0,-31" o:connectangles="0,0"/>
                </v:shape>
                <v:shape id="Freeform 1788" o:spid="_x0000_s1141" style="position:absolute;left:4470;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" path="m,l1110,e" filled="f" strokeweight=".85pt">
                  <v:path arrowok="t" o:connecttype="custom" o:connectlocs="0,0;1110,0" o:connectangles="0,0"/>
                </v:shape>
                <v:shape id="Freeform 1789" o:spid="_x0000_s1142" style="position:absolute;left:447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" path="m,315l,e" filled="f" strokeweight=".85pt">
                  <v:path arrowok="t" o:connecttype="custom" o:connectlocs="0,284;0,-31" o:connectangles="0,0"/>
                </v:shape>
                <v:shape id="Freeform 1790" o:spid="_x0000_s1143" style="position:absolute;left:557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" path="m,315l,e" filled="f" strokeweight=".85pt">
                  <v:path arrowok="t" o:connecttype="custom" o:connectlocs="0,284;0,-31" o:connectangles="0,0"/>
                </v:shape>
                <v:shape id="Freeform 1791" o:spid="_x0000_s1144" style="position:absolute;left:3345;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" path="m,l1140,e" filled="f" strokeweight=".85pt">
                  <v:path arrowok="t" o:connecttype="custom" o:connectlocs="0,0;1140,0" o:connectangles="0,0"/>
                </v:shape>
                <v:shape id="Freeform 1792" o:spid="_x0000_s1145" style="position:absolute;left:335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" path="m,315l,e" filled="f" strokeweight=".85pt">
                  <v:path arrowok="t" o:connecttype="custom" o:connectlocs="0,284;0,-31" o:connectangles="0,0"/>
                </v:shape>
                <v:shape id="Freeform 1793" o:spid="_x0000_s1146" style="position:absolute;left:447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" path="m,315l,e" filled="f" strokeweight=".85pt">
                  <v:path arrowok="t" o:connecttype="custom" o:connectlocs="0,284;0,-31" o:connectangles="0,0"/>
                </v:shape>
                <v:shape id="Freeform 1794" o:spid="_x0000_s1147" style="position:absolute;left:778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" path="m,l1110,e" filled="f" strokeweight=".85pt">
                  <v:path arrowok="t" o:connecttype="custom" o:connectlocs="0,0;1110,0" o:connectangles="0,0"/>
                </v:shape>
                <v:shape id="Freeform 1795" o:spid="_x0000_s1148" style="position:absolute;left:779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" path="m,225l,e" filled="f" strokeweight=".85pt">
                  <v:path arrowok="t" o:connecttype="custom" o:connectlocs="0,-16;0,-241" o:connectangles="0,0"/>
                </v:shape>
                <v:shape id="Freeform 1796" o:spid="_x0000_s1149" style="position:absolute;left:888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" path="m,225l,e" filled="f" strokeweight=".85pt">
                  <v:path arrowok="t" o:connecttype="custom" o:connectlocs="0,-16;0,-241" o:connectangles="0,0"/>
                </v:shape>
                <v:shape id="Freeform 1797" o:spid="_x0000_s1150" style="position:absolute;left:6660;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" path="m,l1140,e" filled="f" strokeweight=".85pt">
                  <v:path arrowok="t" o:connecttype="custom" o:connectlocs="0,0;1140,0" o:connectangles="0,0"/>
                </v:shape>
                <v:shape id="Freeform 1798" o:spid="_x0000_s1151" style="position:absolute;left:666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" path="m,225l,e" filled="f" strokeweight=".85pt">
                  <v:path arrowok="t" o:connecttype="custom" o:connectlocs="0,-16;0,-241" o:connectangles="0,0"/>
                </v:shape>
                <v:shape id="Freeform 1799" o:spid="_x0000_s1152" style="position:absolute;left:779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" path="m,225l,e" filled="f" strokeweight=".85pt">
                  <v:path arrowok="t" o:connecttype="custom" o:connectlocs="0,-16;0,-241" o:connectangles="0,0"/>
                </v:shape>
                <v:shape id="Freeform 1800" o:spid="_x0000_s1153" style="position:absolute;left:556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" path="m,l1110,e" filled="f" strokeweight=".85pt">
                  <v:path arrowok="t" o:connecttype="custom" o:connectlocs="0,0;1110,0" o:connectangles="0,0"/>
                </v:shape>
                <v:shape id="Freeform 1801" o:spid="_x0000_s1154" style="position:absolute;left:557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" path="m,225l,e" filled="f" strokeweight=".85pt">
                  <v:path arrowok="t" o:connecttype="custom" o:connectlocs="0,-16;0,-241" o:connectangles="0,0"/>
                </v:shape>
                <v:shape id="Freeform 1802" o:spid="_x0000_s1155" style="position:absolute;left:666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" path="m,225l,e" filled="f" strokeweight=".85pt">
                  <v:path arrowok="t" o:connecttype="custom" o:connectlocs="0,-16;0,-241" o:connectangles="0,0"/>
                </v:shape>
                <v:shape id="Freeform 1803" o:spid="_x0000_s1156" style="position:absolute;left:4470;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" path="m,l1110,e" filled="f" strokeweight=".85pt">
                  <v:path arrowok="t" o:connecttype="custom" o:connectlocs="0,0;1110,0" o:connectangles="0,0"/>
                </v:shape>
                <v:shape id="Freeform 1804" o:spid="_x0000_s1157" style="position:absolute;left:447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" path="m,225l,e" filled="f" strokeweight=".85pt">
                  <v:path arrowok="t" o:connecttype="custom" o:connectlocs="0,-16;0,-241" o:connectangles="0,0"/>
                </v:shape>
                <v:shape id="Freeform 1805" o:spid="_x0000_s1158" style="position:absolute;left:557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" path="m,225l,e" filled="f" strokeweight=".85pt">
                  <v:path arrowok="t" o:connecttype="custom" o:connectlocs="0,-16;0,-241" o:connectangles="0,0"/>
                </v:shape>
                <v:shape id="Freeform 1806" o:spid="_x0000_s1159" style="position:absolute;left:3345;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" path="m,l1140,e" filled="f" strokeweight=".85pt">
                  <v:path arrowok="t" o:connecttype="custom" o:connectlocs="0,0;1140,0" o:connectangles="0,0"/>
                </v:shape>
                <v:shape id="Freeform 1807" o:spid="_x0000_s1160" style="position:absolute;left:335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" path="m,225l,e" filled="f" strokeweight=".85pt">
                  <v:path arrowok="t" o:connecttype="custom" o:connectlocs="0,-16;0,-241" o:connectangles="0,0"/>
                </v:shape>
                <v:shape id="Freeform 1808" o:spid="_x0000_s1161" style="position:absolute;left:447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" path="m,225l,e" filled="f" strokeweight=".85pt">
                  <v:path arrowok="t" o:connecttype="custom" o:connectlocs="0,-16;0,-241" o:connectangles="0,0"/>
                </v:shape>
                <v:shape id="Freeform 1809" o:spid="_x0000_s1162" style="position:absolute;left:778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" path="m,l1110,e" filled="f" strokeweight=".85pt">
                  <v:path arrowok="t" o:connecttype="custom" o:connectlocs="0,0;1110,0" o:connectangles="0,0"/>
                </v:shape>
                <v:shape id="Freeform 1810" o:spid="_x0000_s1163" style="position:absolute;left:779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" path="m,315l,e" filled="f" strokeweight=".85pt">
                  <v:path arrowok="t" o:connecttype="custom" o:connectlocs="0,-241;0,-556" o:connectangles="0,0"/>
                </v:shape>
                <v:shape id="Freeform 1811" o:spid="_x0000_s1164" style="position:absolute;left:888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" path="m,315l,e" filled="f" strokeweight=".85pt">
                  <v:path arrowok="t" o:connecttype="custom" o:connectlocs="0,-241;0,-556" o:connectangles="0,0"/>
                </v:shape>
                <v:shape id="Freeform 1812" o:spid="_x0000_s1165" style="position:absolute;left:6660;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" path="m,l1140,e" filled="f" strokeweight=".85pt">
                  <v:path arrowok="t" o:connecttype="custom" o:connectlocs="0,0;1140,0" o:connectangles="0,0"/>
                </v:shape>
                <v:shape id="Freeform 1813" o:spid="_x0000_s1166" style="position:absolute;left:666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" path="m,315l,e" filled="f" strokeweight=".85pt">
                  <v:path arrowok="t" o:connecttype="custom" o:connectlocs="0,-241;0,-556" o:connectangles="0,0"/>
                </v:shape>
                <v:shape id="Freeform 1814" o:spid="_x0000_s1167" style="position:absolute;left:779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" path="m,315l,e" filled="f" strokeweight=".85pt">
                  <v:path arrowok="t" o:connecttype="custom" o:connectlocs="0,-241;0,-556" o:connectangles="0,0"/>
                </v:shape>
                <v:shape id="Freeform 1815" o:spid="_x0000_s1168" style="position:absolute;left:556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" path="m,l1110,e" filled="f" strokeweight=".85pt">
                  <v:path arrowok="t" o:connecttype="custom" o:connectlocs="0,0;1110,0" o:connectangles="0,0"/>
                </v:shape>
                <v:shape id="Freeform 1816" o:spid="_x0000_s1169" style="position:absolute;left:557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" path="m,315l,e" filled="f" strokeweight=".85pt">
                  <v:path arrowok="t" o:connecttype="custom" o:connectlocs="0,-241;0,-556" o:connectangles="0,0"/>
                </v:shape>
                <v:shape id="Freeform 1817" o:spid="_x0000_s1170" style="position:absolute;left:666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" path="m,315l,e" filled="f" strokeweight=".85pt">
                  <v:path arrowok="t" o:connecttype="custom" o:connectlocs="0,-241;0,-556" o:connectangles="0,0"/>
                </v:shape>
                <v:shape id="Freeform 1818" o:spid="_x0000_s1171" style="position:absolute;left:4470;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" path="m,l1110,e" filled="f" strokeweight=".85pt">
                  <v:path arrowok="t" o:connecttype="custom" o:connectlocs="0,0;1110,0" o:connectangles="0,0"/>
                </v:shape>
                <v:shape id="Freeform 1819" o:spid="_x0000_s1172" style="position:absolute;left:447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" path="m,315l,e" filled="f" strokeweight=".85pt">
                  <v:path arrowok="t" o:connecttype="custom" o:connectlocs="0,-241;0,-556" o:connectangles="0,0"/>
                </v:shape>
                <v:shape id="Freeform 1820" o:spid="_x0000_s1173" style="position:absolute;left:557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" path="m,315l,e" filled="f" strokeweight=".85pt">
                  <v:path arrowok="t" o:connecttype="custom" o:connectlocs="0,-241;0,-556" o:connectangles="0,0"/>
                </v:shape>
                <v:shape id="Freeform 1821" o:spid="_x0000_s1174" style="position:absolute;left:3345;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" path="m,l1140,e" filled="f" strokeweight=".85pt">
                  <v:path arrowok="t" o:connecttype="custom" o:connectlocs="0,0;1140,0" o:connectangles="0,0"/>
                </v:shape>
                <v:shape id="Freeform 1822" o:spid="_x0000_s1175" style="position:absolute;left:335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" path="m,315l,e" filled="f" strokeweight=".85pt">
                  <v:path arrowok="t" o:connecttype="custom" o:connectlocs="0,-241;0,-556" o:connectangles="0,0"/>
                </v:shape>
                <v:shape id="Freeform 1823" o:spid="_x0000_s1176" style="position:absolute;left:447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" path="m,315l,e" filled="f" strokeweight=".85pt">
                  <v:path arrowok="t" o:connecttype="custom" o:connectlocs="0,-241;0,-556" o:connectangles="0,0"/>
                </v:shape>
                <v:shape id="Freeform 1824" o:spid="_x0000_s1177" style="position:absolute;left:778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" path="m,l1110,e" filled="f" strokeweight=".85pt">
                  <v:path arrowok="t" o:connecttype="custom" o:connectlocs="0,0;1110,0" o:connectangles="0,0"/>
                </v:shape>
                <v:shape id="Freeform 1825" o:spid="_x0000_s1178" style="position:absolute;left:779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" path="m,225l,e" filled="f" strokeweight=".85pt">
                  <v:path arrowok="t" o:connecttype="custom" o:connectlocs="0,-541;0,-766" o:connectangles="0,0"/>
                </v:shape>
                <v:shape id="Freeform 1826" o:spid="_x0000_s1179" style="position:absolute;left:888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" path="m,225l,e" filled="f" strokeweight=".85pt">
                  <v:path arrowok="t" o:connecttype="custom" o:connectlocs="0,-541;0,-766" o:connectangles="0,0"/>
                </v:shape>
                <v:shape id="Freeform 1827" o:spid="_x0000_s1180" style="position:absolute;left:6660;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" path="m,l1140,e" filled="f" strokeweight=".85pt">
                  <v:path arrowok="t" o:connecttype="custom" o:connectlocs="0,0;1140,0" o:connectangles="0,0"/>
                </v:shape>
                <v:shape id="Freeform 1828" o:spid="_x0000_s1181" style="position:absolute;left:666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" path="m,225l,e" filled="f" strokeweight=".85pt">
                  <v:path arrowok="t" o:connecttype="custom" o:connectlocs="0,-541;0,-766" o:connectangles="0,0"/>
                </v:shape>
                <v:shape id="Freeform 1829" o:spid="_x0000_s1182" style="position:absolute;left:779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" path="m,225l,e" filled="f" strokeweight=".85pt">
                  <v:path arrowok="t" o:connecttype="custom" o:connectlocs="0,-541;0,-766" o:connectangles="0,0"/>
                </v:shape>
                <v:shape id="Freeform 1830" o:spid="_x0000_s1183" style="position:absolute;left:556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" path="m,l1110,e" filled="f" strokeweight=".85pt">
                  <v:path arrowok="t" o:connecttype="custom" o:connectlocs="0,0;1110,0" o:connectangles="0,0"/>
                </v:shape>
                <v:shape id="Freeform 1831" o:spid="_x0000_s1184" style="position:absolute;left:557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" path="m,225l,e" filled="f" strokeweight=".85pt">
                  <v:path arrowok="t" o:connecttype="custom" o:connectlocs="0,-541;0,-766" o:connectangles="0,0"/>
                </v:shape>
                <v:shape id="Freeform 1832" o:spid="_x0000_s1185" style="position:absolute;left:666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" path="m,225l,e" filled="f" strokeweight=".85pt">
                  <v:path arrowok="t" o:connecttype="custom" o:connectlocs="0,-541;0,-766" o:connectangles="0,0"/>
                </v:shape>
                <v:shape id="Freeform 1833" o:spid="_x0000_s1186" style="position:absolute;left:4470;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" path="m,l1110,e" filled="f" strokeweight=".85pt">
                  <v:path arrowok="t" o:connecttype="custom" o:connectlocs="0,0;1110,0" o:connectangles="0,0"/>
                </v:shape>
                <v:shape id="Freeform 1834" o:spid="_x0000_s1187" style="position:absolute;left:447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" path="m,225l,e" filled="f" strokeweight=".85pt">
                  <v:path arrowok="t" o:connecttype="custom" o:connectlocs="0,-541;0,-766" o:connectangles="0,0"/>
                </v:shape>
                <v:shape id="Freeform 1835" o:spid="_x0000_s1188" style="position:absolute;left:557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" path="m,225l,e" filled="f" strokeweight=".85pt">
                  <v:path arrowok="t" o:connecttype="custom" o:connectlocs="0,-541;0,-766" o:connectangles="0,0"/>
                </v:shape>
                <v:shape id="Freeform 1836" o:spid="_x0000_s1189" style="position:absolute;left:3345;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" path="m,l1140,e" filled="f" strokeweight=".85pt">
                  <v:path arrowok="t" o:connecttype="custom" o:connectlocs="0,0;1140,0" o:connectangles="0,0"/>
                </v:shape>
                <v:shape id="Freeform 1837" o:spid="_x0000_s1190" style="position:absolute;left:335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" path="m,225l,e" filled="f" strokeweight=".85pt">
                  <v:path arrowok="t" o:connecttype="custom" o:connectlocs="0,-541;0,-766" o:connectangles="0,0"/>
                </v:shape>
                <v:shape id="Freeform 1838" o:spid="_x0000_s1191" style="position:absolute;left:447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" path="m,225l,e" filled="f" strokeweight=".85pt">
                  <v:path arrowok="t" o:connecttype="custom" o:connectlocs="0,-541;0,-766" o:connectangles="0,0"/>
                </v:shape>
                <v:shape id="Freeform 1839" o:spid="_x0000_s1192" style="position:absolute;left:7785;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" path="m,l1110,e" filled="f" strokeweight=".85pt">
                  <v:path arrowok="t" o:connecttype="custom" o:connectlocs="0,0;1110,0" o:connectangles="0,0"/>
                </v:shape>
                <v:shape id="Freeform 1840" o:spid="_x0000_s1193" style="position:absolute;left:779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" path="m,315l,e" filled="f" strokeweight=".85pt">
                  <v:path arrowok="t" o:connecttype="custom" o:connectlocs="0,-766;0,-1081" o:connectangles="0,0"/>
                </v:shape>
                <v:shape id="Freeform 1841" o:spid="_x0000_s1194" style="position:absolute;left:888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" path="m,315l,e" filled="f" strokeweight=".85pt">
                  <v:path arrowok="t" o:connecttype="custom" o:connectlocs="0,-766;0,-1081" o:connectangles="0,0"/>
                </v:shape>
                <v:shape id="Freeform 1842" o:spid="_x0000_s1195" style="position:absolute;left:6660;top:-107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" path="m,l1140,e" filled="f" strokeweight=".85pt">
                  <v:path arrowok="t" o:connecttype="custom" o:connectlocs="0,0;1140,0" o:connectangles="0,0"/>
                </v:shape>
                <v:shape id="Freeform 1843" o:spid="_x0000_s1196" style="position:absolute;left:666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" path="m,315l,e" filled="f" strokeweight=".85pt">
                  <v:path arrowok="t" o:connecttype="custom" o:connectlocs="0,-766;0,-1081" o:connectangles="0,0"/>
                </v:shape>
                <v:shape id="Freeform 1844" o:spid="_x0000_s1197" style="position:absolute;left:779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" path="m,315l,e" filled="f" strokeweight=".85pt">
                  <v:path arrowok="t" o:connecttype="custom" o:connectlocs="0,-766;0,-1081" o:connectangles="0,0"/>
                </v:shape>
                <v:shape id="Freeform 1845" o:spid="_x0000_s1198" style="position:absolute;left:5565;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" path="m,l1110,e" filled="f" strokeweight=".85pt">
                  <v:path arrowok="t" o:connecttype="custom" o:connectlocs="0,0;1110,0" o:connectangles="0,0"/>
                </v:shape>
                <v:shape id="Freeform 1846" o:spid="_x0000_s1199" style="position:absolute;left:557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" path="m,315l,e" filled="f" strokeweight=".85pt">
                  <v:path arrowok="t" o:connecttype="custom" o:connectlocs="0,-766;0,-1081" o:connectangles="0,0"/>
                </v:shape>
                <v:shape id="Freeform 1847" o:spid="_x0000_s1200" style="position:absolute;left:666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" path="m,315l,e" filled="f" strokeweight=".85pt">
                  <v:path arrowok="t" o:connecttype="custom" o:connectlocs="0,-766;0,-1081" o:connectangles="0,0"/>
                </v:shape>
                <v:shape id="Freeform 1848" o:spid="_x0000_s1201" style="position:absolute;left:4470;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" path="m,l1110,e" filled="f" strokeweight=".85pt">
                  <v:path arrowok="t" o:connecttype="custom" o:connectlocs="0,0;1110,0" o:connectangles="0,0"/>
                </v:shape>
                <v:shape id="Freeform 1849" o:spid="_x0000_s1202" style="position:absolute;left:447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" path="m,315l,e" filled="f" strokeweight=".85pt">
                  <v:path arrowok="t" o:connecttype="custom" o:connectlocs="0,-766;0,-1081" o:connectangles="0,0"/>
                </v:shape>
                <v:shape id="Freeform 1850" o:spid="_x0000_s1203" style="position:absolute;left:557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" path="m,315l,e" filled="f" strokeweight=".85pt">
                  <v:path arrowok="t" o:connecttype="custom" o:connectlocs="0,-766;0,-1081" o:connectangles="0,0"/>
                </v:shape>
                <v:shape id="Freeform 1851" o:spid="_x0000_s1204" style="position:absolute;left:3345;top:-107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" path="m,l1140,e" filled="f" strokeweight=".85pt">
                  <v:path arrowok="t" o:connecttype="custom" o:connectlocs="0,0;1140,0" o:connectangles="0,0"/>
                </v:shape>
                <v:shape id="Freeform 1852" o:spid="_x0000_s1205" style="position:absolute;left:335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" path="m,315l,e" filled="f" strokeweight=".85pt">
                  <v:path arrowok="t" o:connecttype="custom" o:connectlocs="0,-766;0,-1081" o:connectangles="0,0"/>
                </v:shape>
                <v:shape id="Freeform 1853" o:spid="_x0000_s1206" style="position:absolute;left:447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" path="m,315l,e" filled="f" strokeweight=".85pt">
                  <v:path arrowok="t" o:connecttype="custom" o:connectlocs="0,-766;0,-1081" o:connectangles="0,0"/>
                </v:shape>
                <v:shape id="Freeform 1854" o:spid="_x0000_s1207" style="position:absolute;left:7785;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" path="m,l1110,e" filled="f" strokeweight=".85pt">
                  <v:path arrowok="t" o:connecttype="custom" o:connectlocs="0,0;1110,0" o:connectangles="0,0"/>
                </v:shape>
                <v:shape id="Freeform 1855" o:spid="_x0000_s1208" style="position:absolute;left:7793;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" path="m,225l,e" filled="f" strokeweight=".85pt">
                  <v:path arrowok="t" o:connecttype="custom" o:connectlocs="0,-1066;0,-1291" o:connectangles="0,0"/>
                </v:shape>
                <v:shape id="Freeform 1856" o:spid="_x0000_s1209" style="position:absolute;left:8888;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" path="m,225l,e" filled="f" strokeweight=".85pt">
                  <v:path arrowok="t" o:connecttype="custom" o:connectlocs="0,-1066;0,-1291" o:connectangles="0,0"/>
                </v:shape>
                <v:shape id="Freeform 1857" o:spid="_x0000_s1210" style="position:absolute;left:6660;top:-107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" path="m,l1140,e" filled="f" strokeweight=".85pt">
                  <v:path arrowok="t" o:connecttype="custom" o:connectlocs="0,0;1140,0" o:connectangles="0,0"/>
                </v:shape>
                <v:shape id="Freeform 1858" o:spid="_x0000_s1211" style="position:absolute;left:6668;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" path="m,225l,e" filled="f" strokeweight=".85pt">
                  <v:path arrowok="t" o:connecttype="custom" o:connectlocs="0,-1066;0,-1291" o:connectangles="0,0"/>
                </v:shape>
                <v:shape id="Freeform 1859" o:spid="_x0000_s1212" style="position:absolute;left:7793;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" path="m,225l,e" filled="f" strokeweight=".85pt">
                  <v:path arrowok="t" o:connecttype="custom" o:connectlocs="0,-1066;0,-1291" o:connectangles="0,0"/>
                </v:shape>
                <v:shape id="Freeform 1860" o:spid="_x0000_s1213" style="position:absolute;left:5565;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" path="m,l1110,e" filled="f" strokeweight=".85pt">
                  <v:path arrowok="t" o:connecttype="custom" o:connectlocs="0,0;1110,0" o:connectangles="0,0"/>
                </v:shape>
                <v:shape id="Freeform 1861" o:spid="_x0000_s1214" style="position:absolute;left:5573;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" path="m,225l,e" filled="f" strokeweight=".85pt">
                  <v:path arrowok="t" o:connecttype="custom" o:connectlocs="0,-1066;0,-1291" o:connectangles="0,0"/>
                </v:shape>
                <v:shape id="Freeform 1862" o:spid="_x0000_s1215" style="position:absolute;left:6668;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" path="m,225l,e" filled="f" strokeweight=".85pt">
                  <v:path arrowok="t" o:connecttype="custom" o:connectlocs="0,-1066;0,-1291" o:connectangles="0,0"/>
                </v:shape>
                <v:shape id="Freeform 1863" o:spid="_x0000_s1216" style="position:absolute;left:4470;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" path="m,l1110,e" filled="f" strokeweight=".85pt">
                  <v:path arrowok="t" o:connecttype="custom" o:connectlocs="0,0;1110,0" o:connectangles="0,0"/>
                </v:shape>
                <v:shape id="Freeform 1864" o:spid="_x0000_s1217" style="position:absolute;left:4478;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" path="m,225l,e" filled="f" strokeweight=".85pt">
                  <v:path arrowok="t" o:connecttype="custom" o:connectlocs="0,-1066;0,-1291" o:connectangles="0,0"/>
                </v:shape>
                <v:shape id="Freeform 1865" o:spid="_x0000_s1218" style="position:absolute;left:5573;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" path="m,225l,e" filled="f" strokeweight=".85pt">
                  <v:path arrowok="t" o:connecttype="custom" o:connectlocs="0,-1066;0,-1291" o:connectangles="0,0"/>
                </v:shape>
                <v:shape id="Freeform 1866" o:spid="_x0000_s1219" style="position:absolute;left:3345;top:-107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" path="m,l1140,e" filled="f" strokeweight=".85pt">
                  <v:path arrowok="t" o:connecttype="custom" o:connectlocs="0,0;1140,0" o:connectangles="0,0"/>
                </v:shape>
                <v:shape id="Freeform 1867" o:spid="_x0000_s1220" style="position:absolute;left:3353;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" path="m,225l,e" filled="f" strokeweight=".85pt">
                  <v:path arrowok="t" o:connecttype="custom" o:connectlocs="0,-1066;0,-1291" o:connectangles="0,0"/>
                </v:shape>
                <v:shape id="Freeform 1868" o:spid="_x0000_s1221" style="position:absolute;left:4478;top:-129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" path="m,225l,e" filled="f" strokeweight=".85pt">
                  <v:path arrowok="t" o:connecttype="custom" o:connectlocs="0,-1066;0,-1291" o:connectangles="0,0"/>
                </v:shape>
                <v:shape id="Freeform 1869" o:spid="_x0000_s1222" style="position:absolute;left:7785;top:-159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" path="m,l1110,e" filled="f" strokeweight=".85pt">
                  <v:path arrowok="t" o:connecttype="custom" o:connectlocs="0,0;1110,0" o:connectangles="0,0"/>
                </v:shape>
                <v:shape id="Freeform 1870" o:spid="_x0000_s1223" style="position:absolute;left:7793;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" path="m,315l,e" filled="f" strokeweight=".85pt">
                  <v:path arrowok="t" o:connecttype="custom" o:connectlocs="0,-1291;0,-1606" o:connectangles="0,0"/>
                </v:shape>
                <v:shape id="Freeform 1871" o:spid="_x0000_s1224" style="position:absolute;left:8888;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" path="m,315l,e" filled="f" strokeweight=".85pt">
                  <v:path arrowok="t" o:connecttype="custom" o:connectlocs="0,-1291;0,-1606" o:connectangles="0,0"/>
                </v:shape>
                <v:shape id="Freeform 1872" o:spid="_x0000_s1225" style="position:absolute;left:6660;top:-159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" path="m,l1140,e" filled="f" strokeweight=".85pt">
                  <v:path arrowok="t" o:connecttype="custom" o:connectlocs="0,0;1140,0" o:connectangles="0,0"/>
                </v:shape>
                <v:shape id="Freeform 1873" o:spid="_x0000_s1226" style="position:absolute;left:6668;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" path="m,315l,e" filled="f" strokeweight=".85pt">
                  <v:path arrowok="t" o:connecttype="custom" o:connectlocs="0,-1291;0,-1606" o:connectangles="0,0"/>
                </v:shape>
                <v:shape id="Freeform 1874" o:spid="_x0000_s1227" style="position:absolute;left:7793;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" path="m,315l,e" filled="f" strokeweight=".85pt">
                  <v:path arrowok="t" o:connecttype="custom" o:connectlocs="0,-1291;0,-1606" o:connectangles="0,0"/>
                </v:shape>
                <v:shape id="Freeform 1875" o:spid="_x0000_s1228" style="position:absolute;left:5565;top:-159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" path="m,l1110,e" filled="f" strokeweight=".85pt">
                  <v:path arrowok="t" o:connecttype="custom" o:connectlocs="0,0;1110,0" o:connectangles="0,0"/>
                </v:shape>
                <v:shape id="Freeform 1876" o:spid="_x0000_s1229" style="position:absolute;left:5573;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" path="m,315l,e" filled="f" strokeweight=".85pt">
                  <v:path arrowok="t" o:connecttype="custom" o:connectlocs="0,-1291;0,-1606" o:connectangles="0,0"/>
                </v:shape>
                <v:shape id="Freeform 1877" o:spid="_x0000_s1230" style="position:absolute;left:6668;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" path="m,315l,e" filled="f" strokeweight=".85pt">
                  <v:path arrowok="t" o:connecttype="custom" o:connectlocs="0,-1291;0,-1606" o:connectangles="0,0"/>
                </v:shape>
                <v:shape id="Freeform 1878" o:spid="_x0000_s1231" style="position:absolute;left:4470;top:-159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" path="m,l1110,e" filled="f" strokeweight=".85pt">
                  <v:path arrowok="t" o:connecttype="custom" o:connectlocs="0,0;1110,0" o:connectangles="0,0"/>
                </v:shape>
                <v:shape id="Freeform 1879" o:spid="_x0000_s1232" style="position:absolute;left:4478;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" path="m,315l,e" filled="f" strokeweight=".85pt">
                  <v:path arrowok="t" o:connecttype="custom" o:connectlocs="0,-1291;0,-1606" o:connectangles="0,0"/>
                </v:shape>
                <v:shape id="Freeform 1880" o:spid="_x0000_s1233" style="position:absolute;left:5573;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" path="m,315l,e" filled="f" strokeweight=".85pt">
                  <v:path arrowok="t" o:connecttype="custom" o:connectlocs="0,-1291;0,-1606" o:connectangles="0,0"/>
                </v:shape>
                <v:shape id="Freeform 1881" o:spid="_x0000_s1234" style="position:absolute;left:3345;top:-159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" path="m,l1140,e" filled="f" strokeweight=".85pt">
                  <v:path arrowok="t" o:connecttype="custom" o:connectlocs="0,0;1140,0" o:connectangles="0,0"/>
                </v:shape>
                <v:shape id="Freeform 1882" o:spid="_x0000_s1235" style="position:absolute;left:3353;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" path="m,315l,e" filled="f" strokeweight=".85pt">
                  <v:path arrowok="t" o:connecttype="custom" o:connectlocs="0,-1291;0,-1606" o:connectangles="0,0"/>
                </v:shape>
                <v:shape id="Freeform 1883" o:spid="_x0000_s1236" style="position:absolute;left:4478;top:-160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" path="m,315l,e" filled="f" strokeweight=".85pt">
                  <v:path arrowok="t" o:connecttype="custom" o:connectlocs="0,-1291;0,-1606" o:connectangles="0,0"/>
                </v:shape>
                <w10:wrap anchorx="page"/>
              </v:group>
            </w:pict>
          </mc:Fallback>
        </mc:AlternateContent>
      </w:r>
      <w:r>
        <w:rPr>
          <w:sz w:val="24"/>
          <w:szCs w:val="24"/>
        </w:rPr>
        <w:t>3                 0                0                 0                 -</w:t>
      </w:r>
    </w:p>
    <w:p w14:paraId="47A96943" w14:textId="77777777" w:rsidR="002830A7" w:rsidRDefault="002830A7" w:rsidP="002830A7">
      <w:pPr>
        <w:spacing w:before="9" w:line="240" w:lineRule="exact"/>
        <w:rPr>
          <w:sz w:val="24"/>
          <w:szCs w:val="24"/>
        </w:rPr>
      </w:pPr>
    </w:p>
    <w:p w14:paraId="49380EB9" w14:textId="77777777" w:rsidR="002830A7" w:rsidRDefault="002830A7" w:rsidP="002830A7">
      <w:pPr>
        <w:ind w:left="2597" w:right="2607"/>
        <w:jc w:val="center"/>
        <w:rPr>
          <w:sz w:val="24"/>
          <w:szCs w:val="24"/>
        </w:rPr>
      </w:pPr>
      <w:r>
        <w:rPr>
          <w:sz w:val="24"/>
          <w:szCs w:val="24"/>
        </w:rPr>
        <w:t>4                 1                0                 0                 -</w:t>
      </w:r>
    </w:p>
    <w:p w14:paraId="0699B1D1" w14:textId="77777777" w:rsidR="002830A7" w:rsidRDefault="002830A7" w:rsidP="002830A7">
      <w:pPr>
        <w:spacing w:before="9" w:line="240" w:lineRule="exact"/>
        <w:rPr>
          <w:sz w:val="24"/>
          <w:szCs w:val="24"/>
        </w:rPr>
      </w:pPr>
    </w:p>
    <w:p w14:paraId="514753E6" w14:textId="77777777" w:rsidR="002830A7" w:rsidRDefault="002830A7" w:rsidP="002830A7">
      <w:pPr>
        <w:ind w:left="2597" w:right="2582"/>
        <w:jc w:val="center"/>
        <w:rPr>
          <w:sz w:val="24"/>
          <w:szCs w:val="24"/>
        </w:rPr>
      </w:pPr>
      <w:r>
        <w:rPr>
          <w:sz w:val="24"/>
          <w:szCs w:val="24"/>
        </w:rPr>
        <w:t>5                 0                0                 1                +</w:t>
      </w:r>
    </w:p>
    <w:p w14:paraId="386A8881" w14:textId="77777777" w:rsidR="002830A7" w:rsidRDefault="002830A7" w:rsidP="002830A7">
      <w:pPr>
        <w:spacing w:before="9" w:line="240" w:lineRule="exact"/>
        <w:rPr>
          <w:sz w:val="24"/>
          <w:szCs w:val="24"/>
        </w:rPr>
      </w:pPr>
    </w:p>
    <w:p w14:paraId="6A03908E" w14:textId="77777777" w:rsidR="002830A7" w:rsidRDefault="002830A7" w:rsidP="002830A7">
      <w:pPr>
        <w:ind w:left="2597" w:right="2582"/>
        <w:jc w:val="center"/>
        <w:rPr>
          <w:sz w:val="24"/>
          <w:szCs w:val="24"/>
        </w:rPr>
        <w:sectPr w:rsidR="002830A7" w:rsidSect="00DB6504">
          <w:pgSz w:w="12240" w:h="15840"/>
          <w:pgMar w:top="1440" w:right="1080" w:bottom="1440" w:left="1080" w:header="0" w:footer="1150" w:gutter="0"/>
          <w:cols w:space="720"/>
        </w:sectPr>
      </w:pPr>
      <w:r>
        <w:rPr>
          <w:sz w:val="24"/>
          <w:szCs w:val="24"/>
        </w:rPr>
        <w:t>6                 0                0                 1                +</w:t>
      </w:r>
    </w:p>
    <w:p w14:paraId="25CD93AB" w14:textId="77777777" w:rsidR="002830A7" w:rsidRDefault="002830A7" w:rsidP="002830A7">
      <w:pPr>
        <w:spacing w:before="76"/>
        <w:ind w:right="2607"/>
        <w:rPr>
          <w:sz w:val="24"/>
          <w:szCs w:val="24"/>
        </w:rPr>
      </w:pPr>
      <w:r>
        <w:rPr>
          <w:noProof/>
          <w:lang w:eastAsia="zh-CN"/>
        </w:rPr>
        <w:lastRenderedPageBreak/>
        <mc:AlternateContent>
          <mc:Choice Requires="wpg">
            <w:drawing>
              <wp:anchor distT="0" distB="0" distL="114300" distR="114300" simplePos="0" relativeHeight="251658240" behindDoc="1" locked="0" layoutInCell="1" allowOverlap="1" wp14:anchorId="37886795" wp14:editId="06FAA183">
                <wp:simplePos x="0" y="0"/>
                <wp:positionH relativeFrom="page">
                  <wp:align>center</wp:align>
                </wp:positionH>
                <wp:positionV relativeFrom="paragraph">
                  <wp:posOffset>-88900</wp:posOffset>
                </wp:positionV>
                <wp:extent cx="3535045" cy="1353820"/>
                <wp:effectExtent l="0" t="0" r="8255" b="1778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5045" cy="1353820"/>
                          <a:chOff x="3337" y="-1089"/>
                          <a:chExt cx="5567" cy="2132"/>
                        </a:xfrm>
                      </wpg:grpSpPr>
                      <wps:wsp>
                        <wps:cNvPr id="384" name="Freeform 1885"/>
                        <wps:cNvSpPr>
                          <a:spLocks/>
                        </wps:cNvSpPr>
                        <wps:spPr bwMode="auto">
                          <a:xfrm>
                            <a:off x="7785" y="1027"/>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1886"/>
                        <wps:cNvSpPr>
                          <a:spLocks/>
                        </wps:cNvSpPr>
                        <wps:spPr bwMode="auto">
                          <a:xfrm>
                            <a:off x="779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1887"/>
                        <wps:cNvSpPr>
                          <a:spLocks/>
                        </wps:cNvSpPr>
                        <wps:spPr bwMode="auto">
                          <a:xfrm>
                            <a:off x="888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1888"/>
                        <wps:cNvSpPr>
                          <a:spLocks/>
                        </wps:cNvSpPr>
                        <wps:spPr bwMode="auto">
                          <a:xfrm>
                            <a:off x="6660" y="1027"/>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1889"/>
                        <wps:cNvSpPr>
                          <a:spLocks/>
                        </wps:cNvSpPr>
                        <wps:spPr bwMode="auto">
                          <a:xfrm>
                            <a:off x="666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1890"/>
                        <wps:cNvSpPr>
                          <a:spLocks/>
                        </wps:cNvSpPr>
                        <wps:spPr bwMode="auto">
                          <a:xfrm>
                            <a:off x="779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1891"/>
                        <wps:cNvSpPr>
                          <a:spLocks/>
                        </wps:cNvSpPr>
                        <wps:spPr bwMode="auto">
                          <a:xfrm>
                            <a:off x="5565" y="1027"/>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1892"/>
                        <wps:cNvSpPr>
                          <a:spLocks/>
                        </wps:cNvSpPr>
                        <wps:spPr bwMode="auto">
                          <a:xfrm>
                            <a:off x="557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1893"/>
                        <wps:cNvSpPr>
                          <a:spLocks/>
                        </wps:cNvSpPr>
                        <wps:spPr bwMode="auto">
                          <a:xfrm>
                            <a:off x="666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1894"/>
                        <wps:cNvSpPr>
                          <a:spLocks/>
                        </wps:cNvSpPr>
                        <wps:spPr bwMode="auto">
                          <a:xfrm>
                            <a:off x="4470" y="1027"/>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1895"/>
                        <wps:cNvSpPr>
                          <a:spLocks/>
                        </wps:cNvSpPr>
                        <wps:spPr bwMode="auto">
                          <a:xfrm>
                            <a:off x="447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1896"/>
                        <wps:cNvSpPr>
                          <a:spLocks/>
                        </wps:cNvSpPr>
                        <wps:spPr bwMode="auto">
                          <a:xfrm>
                            <a:off x="557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1897"/>
                        <wps:cNvSpPr>
                          <a:spLocks/>
                        </wps:cNvSpPr>
                        <wps:spPr bwMode="auto">
                          <a:xfrm>
                            <a:off x="3345" y="1027"/>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1898"/>
                        <wps:cNvSpPr>
                          <a:spLocks/>
                        </wps:cNvSpPr>
                        <wps:spPr bwMode="auto">
                          <a:xfrm>
                            <a:off x="3353"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Freeform 1899"/>
                        <wps:cNvSpPr>
                          <a:spLocks/>
                        </wps:cNvSpPr>
                        <wps:spPr bwMode="auto">
                          <a:xfrm>
                            <a:off x="4478" y="809"/>
                            <a:ext cx="0" cy="225"/>
                          </a:xfrm>
                          <a:custGeom>
                            <a:avLst/>
                            <a:gdLst>
                              <a:gd name="T0" fmla="+- 0 1034 809"/>
                              <a:gd name="T1" fmla="*/ 1034 h 225"/>
                              <a:gd name="T2" fmla="+- 0 809 809"/>
                              <a:gd name="T3" fmla="*/ 809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Freeform 1900"/>
                        <wps:cNvSpPr>
                          <a:spLocks/>
                        </wps:cNvSpPr>
                        <wps:spPr bwMode="auto">
                          <a:xfrm>
                            <a:off x="7785" y="502"/>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Freeform 1901"/>
                        <wps:cNvSpPr>
                          <a:spLocks/>
                        </wps:cNvSpPr>
                        <wps:spPr bwMode="auto">
                          <a:xfrm>
                            <a:off x="779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1902"/>
                        <wps:cNvSpPr>
                          <a:spLocks/>
                        </wps:cNvSpPr>
                        <wps:spPr bwMode="auto">
                          <a:xfrm>
                            <a:off x="888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1903"/>
                        <wps:cNvSpPr>
                          <a:spLocks/>
                        </wps:cNvSpPr>
                        <wps:spPr bwMode="auto">
                          <a:xfrm>
                            <a:off x="6660" y="502"/>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1904"/>
                        <wps:cNvSpPr>
                          <a:spLocks/>
                        </wps:cNvSpPr>
                        <wps:spPr bwMode="auto">
                          <a:xfrm>
                            <a:off x="666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1905"/>
                        <wps:cNvSpPr>
                          <a:spLocks/>
                        </wps:cNvSpPr>
                        <wps:spPr bwMode="auto">
                          <a:xfrm>
                            <a:off x="779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1906"/>
                        <wps:cNvSpPr>
                          <a:spLocks/>
                        </wps:cNvSpPr>
                        <wps:spPr bwMode="auto">
                          <a:xfrm>
                            <a:off x="5565" y="502"/>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Freeform 1907"/>
                        <wps:cNvSpPr>
                          <a:spLocks/>
                        </wps:cNvSpPr>
                        <wps:spPr bwMode="auto">
                          <a:xfrm>
                            <a:off x="557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1908"/>
                        <wps:cNvSpPr>
                          <a:spLocks/>
                        </wps:cNvSpPr>
                        <wps:spPr bwMode="auto">
                          <a:xfrm>
                            <a:off x="666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1909"/>
                        <wps:cNvSpPr>
                          <a:spLocks/>
                        </wps:cNvSpPr>
                        <wps:spPr bwMode="auto">
                          <a:xfrm>
                            <a:off x="4470" y="502"/>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1910"/>
                        <wps:cNvSpPr>
                          <a:spLocks/>
                        </wps:cNvSpPr>
                        <wps:spPr bwMode="auto">
                          <a:xfrm>
                            <a:off x="447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1911"/>
                        <wps:cNvSpPr>
                          <a:spLocks/>
                        </wps:cNvSpPr>
                        <wps:spPr bwMode="auto">
                          <a:xfrm>
                            <a:off x="557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1912"/>
                        <wps:cNvSpPr>
                          <a:spLocks/>
                        </wps:cNvSpPr>
                        <wps:spPr bwMode="auto">
                          <a:xfrm>
                            <a:off x="3345" y="502"/>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1913"/>
                        <wps:cNvSpPr>
                          <a:spLocks/>
                        </wps:cNvSpPr>
                        <wps:spPr bwMode="auto">
                          <a:xfrm>
                            <a:off x="3353"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1914"/>
                        <wps:cNvSpPr>
                          <a:spLocks/>
                        </wps:cNvSpPr>
                        <wps:spPr bwMode="auto">
                          <a:xfrm>
                            <a:off x="4478" y="494"/>
                            <a:ext cx="0" cy="315"/>
                          </a:xfrm>
                          <a:custGeom>
                            <a:avLst/>
                            <a:gdLst>
                              <a:gd name="T0" fmla="+- 0 809 494"/>
                              <a:gd name="T1" fmla="*/ 809 h 315"/>
                              <a:gd name="T2" fmla="+- 0 494 494"/>
                              <a:gd name="T3" fmla="*/ 494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1915"/>
                        <wps:cNvSpPr>
                          <a:spLocks/>
                        </wps:cNvSpPr>
                        <wps:spPr bwMode="auto">
                          <a:xfrm>
                            <a:off x="7785" y="502"/>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1916"/>
                        <wps:cNvSpPr>
                          <a:spLocks/>
                        </wps:cNvSpPr>
                        <wps:spPr bwMode="auto">
                          <a:xfrm>
                            <a:off x="779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1917"/>
                        <wps:cNvSpPr>
                          <a:spLocks/>
                        </wps:cNvSpPr>
                        <wps:spPr bwMode="auto">
                          <a:xfrm>
                            <a:off x="888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918"/>
                        <wps:cNvSpPr>
                          <a:spLocks/>
                        </wps:cNvSpPr>
                        <wps:spPr bwMode="auto">
                          <a:xfrm>
                            <a:off x="6660" y="502"/>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1919"/>
                        <wps:cNvSpPr>
                          <a:spLocks/>
                        </wps:cNvSpPr>
                        <wps:spPr bwMode="auto">
                          <a:xfrm>
                            <a:off x="666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1920"/>
                        <wps:cNvSpPr>
                          <a:spLocks/>
                        </wps:cNvSpPr>
                        <wps:spPr bwMode="auto">
                          <a:xfrm>
                            <a:off x="779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Freeform 1921"/>
                        <wps:cNvSpPr>
                          <a:spLocks/>
                        </wps:cNvSpPr>
                        <wps:spPr bwMode="auto">
                          <a:xfrm>
                            <a:off x="5565" y="502"/>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Freeform 1922"/>
                        <wps:cNvSpPr>
                          <a:spLocks/>
                        </wps:cNvSpPr>
                        <wps:spPr bwMode="auto">
                          <a:xfrm>
                            <a:off x="557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Freeform 1923"/>
                        <wps:cNvSpPr>
                          <a:spLocks/>
                        </wps:cNvSpPr>
                        <wps:spPr bwMode="auto">
                          <a:xfrm>
                            <a:off x="666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1924"/>
                        <wps:cNvSpPr>
                          <a:spLocks/>
                        </wps:cNvSpPr>
                        <wps:spPr bwMode="auto">
                          <a:xfrm>
                            <a:off x="4470" y="502"/>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25"/>
                        <wps:cNvSpPr>
                          <a:spLocks/>
                        </wps:cNvSpPr>
                        <wps:spPr bwMode="auto">
                          <a:xfrm>
                            <a:off x="447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1926"/>
                        <wps:cNvSpPr>
                          <a:spLocks/>
                        </wps:cNvSpPr>
                        <wps:spPr bwMode="auto">
                          <a:xfrm>
                            <a:off x="557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Freeform 1927"/>
                        <wps:cNvSpPr>
                          <a:spLocks/>
                        </wps:cNvSpPr>
                        <wps:spPr bwMode="auto">
                          <a:xfrm>
                            <a:off x="3345" y="502"/>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1928"/>
                        <wps:cNvSpPr>
                          <a:spLocks/>
                        </wps:cNvSpPr>
                        <wps:spPr bwMode="auto">
                          <a:xfrm>
                            <a:off x="3353"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1929"/>
                        <wps:cNvSpPr>
                          <a:spLocks/>
                        </wps:cNvSpPr>
                        <wps:spPr bwMode="auto">
                          <a:xfrm>
                            <a:off x="4478" y="284"/>
                            <a:ext cx="0" cy="225"/>
                          </a:xfrm>
                          <a:custGeom>
                            <a:avLst/>
                            <a:gdLst>
                              <a:gd name="T0" fmla="+- 0 509 284"/>
                              <a:gd name="T1" fmla="*/ 509 h 225"/>
                              <a:gd name="T2" fmla="+- 0 284 284"/>
                              <a:gd name="T3" fmla="*/ 284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1930"/>
                        <wps:cNvSpPr>
                          <a:spLocks/>
                        </wps:cNvSpPr>
                        <wps:spPr bwMode="auto">
                          <a:xfrm>
                            <a:off x="7785" y="-23"/>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Freeform 1931"/>
                        <wps:cNvSpPr>
                          <a:spLocks/>
                        </wps:cNvSpPr>
                        <wps:spPr bwMode="auto">
                          <a:xfrm>
                            <a:off x="779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1932"/>
                        <wps:cNvSpPr>
                          <a:spLocks/>
                        </wps:cNvSpPr>
                        <wps:spPr bwMode="auto">
                          <a:xfrm>
                            <a:off x="888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Freeform 1933"/>
                        <wps:cNvSpPr>
                          <a:spLocks/>
                        </wps:cNvSpPr>
                        <wps:spPr bwMode="auto">
                          <a:xfrm>
                            <a:off x="6660" y="-23"/>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1934"/>
                        <wps:cNvSpPr>
                          <a:spLocks/>
                        </wps:cNvSpPr>
                        <wps:spPr bwMode="auto">
                          <a:xfrm>
                            <a:off x="666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1935"/>
                        <wps:cNvSpPr>
                          <a:spLocks/>
                        </wps:cNvSpPr>
                        <wps:spPr bwMode="auto">
                          <a:xfrm>
                            <a:off x="779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1936"/>
                        <wps:cNvSpPr>
                          <a:spLocks/>
                        </wps:cNvSpPr>
                        <wps:spPr bwMode="auto">
                          <a:xfrm>
                            <a:off x="5565" y="-23"/>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1937"/>
                        <wps:cNvSpPr>
                          <a:spLocks/>
                        </wps:cNvSpPr>
                        <wps:spPr bwMode="auto">
                          <a:xfrm>
                            <a:off x="557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1938"/>
                        <wps:cNvSpPr>
                          <a:spLocks/>
                        </wps:cNvSpPr>
                        <wps:spPr bwMode="auto">
                          <a:xfrm>
                            <a:off x="666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1939"/>
                        <wps:cNvSpPr>
                          <a:spLocks/>
                        </wps:cNvSpPr>
                        <wps:spPr bwMode="auto">
                          <a:xfrm>
                            <a:off x="4470" y="-23"/>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1940"/>
                        <wps:cNvSpPr>
                          <a:spLocks/>
                        </wps:cNvSpPr>
                        <wps:spPr bwMode="auto">
                          <a:xfrm>
                            <a:off x="447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1941"/>
                        <wps:cNvSpPr>
                          <a:spLocks/>
                        </wps:cNvSpPr>
                        <wps:spPr bwMode="auto">
                          <a:xfrm>
                            <a:off x="557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1942"/>
                        <wps:cNvSpPr>
                          <a:spLocks/>
                        </wps:cNvSpPr>
                        <wps:spPr bwMode="auto">
                          <a:xfrm>
                            <a:off x="3345" y="-23"/>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1943"/>
                        <wps:cNvSpPr>
                          <a:spLocks/>
                        </wps:cNvSpPr>
                        <wps:spPr bwMode="auto">
                          <a:xfrm>
                            <a:off x="3353"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1944"/>
                        <wps:cNvSpPr>
                          <a:spLocks/>
                        </wps:cNvSpPr>
                        <wps:spPr bwMode="auto">
                          <a:xfrm>
                            <a:off x="4478" y="-31"/>
                            <a:ext cx="0" cy="315"/>
                          </a:xfrm>
                          <a:custGeom>
                            <a:avLst/>
                            <a:gdLst>
                              <a:gd name="T0" fmla="+- 0 284 -31"/>
                              <a:gd name="T1" fmla="*/ 284 h 315"/>
                              <a:gd name="T2" fmla="+- 0 -31 -31"/>
                              <a:gd name="T3" fmla="*/ -3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1945"/>
                        <wps:cNvSpPr>
                          <a:spLocks/>
                        </wps:cNvSpPr>
                        <wps:spPr bwMode="auto">
                          <a:xfrm>
                            <a:off x="7785" y="-23"/>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1946"/>
                        <wps:cNvSpPr>
                          <a:spLocks/>
                        </wps:cNvSpPr>
                        <wps:spPr bwMode="auto">
                          <a:xfrm>
                            <a:off x="779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1947"/>
                        <wps:cNvSpPr>
                          <a:spLocks/>
                        </wps:cNvSpPr>
                        <wps:spPr bwMode="auto">
                          <a:xfrm>
                            <a:off x="888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1948"/>
                        <wps:cNvSpPr>
                          <a:spLocks/>
                        </wps:cNvSpPr>
                        <wps:spPr bwMode="auto">
                          <a:xfrm>
                            <a:off x="6660" y="-23"/>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1949"/>
                        <wps:cNvSpPr>
                          <a:spLocks/>
                        </wps:cNvSpPr>
                        <wps:spPr bwMode="auto">
                          <a:xfrm>
                            <a:off x="666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1950"/>
                        <wps:cNvSpPr>
                          <a:spLocks/>
                        </wps:cNvSpPr>
                        <wps:spPr bwMode="auto">
                          <a:xfrm>
                            <a:off x="779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1951"/>
                        <wps:cNvSpPr>
                          <a:spLocks/>
                        </wps:cNvSpPr>
                        <wps:spPr bwMode="auto">
                          <a:xfrm>
                            <a:off x="5565" y="-23"/>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1952"/>
                        <wps:cNvSpPr>
                          <a:spLocks/>
                        </wps:cNvSpPr>
                        <wps:spPr bwMode="auto">
                          <a:xfrm>
                            <a:off x="557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1953"/>
                        <wps:cNvSpPr>
                          <a:spLocks/>
                        </wps:cNvSpPr>
                        <wps:spPr bwMode="auto">
                          <a:xfrm>
                            <a:off x="666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1954"/>
                        <wps:cNvSpPr>
                          <a:spLocks/>
                        </wps:cNvSpPr>
                        <wps:spPr bwMode="auto">
                          <a:xfrm>
                            <a:off x="4470" y="-23"/>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1955"/>
                        <wps:cNvSpPr>
                          <a:spLocks/>
                        </wps:cNvSpPr>
                        <wps:spPr bwMode="auto">
                          <a:xfrm>
                            <a:off x="447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1956"/>
                        <wps:cNvSpPr>
                          <a:spLocks/>
                        </wps:cNvSpPr>
                        <wps:spPr bwMode="auto">
                          <a:xfrm>
                            <a:off x="557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1957"/>
                        <wps:cNvSpPr>
                          <a:spLocks/>
                        </wps:cNvSpPr>
                        <wps:spPr bwMode="auto">
                          <a:xfrm>
                            <a:off x="3345" y="-23"/>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1958"/>
                        <wps:cNvSpPr>
                          <a:spLocks/>
                        </wps:cNvSpPr>
                        <wps:spPr bwMode="auto">
                          <a:xfrm>
                            <a:off x="3353"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1959"/>
                        <wps:cNvSpPr>
                          <a:spLocks/>
                        </wps:cNvSpPr>
                        <wps:spPr bwMode="auto">
                          <a:xfrm>
                            <a:off x="4478" y="-241"/>
                            <a:ext cx="0" cy="225"/>
                          </a:xfrm>
                          <a:custGeom>
                            <a:avLst/>
                            <a:gdLst>
                              <a:gd name="T0" fmla="+- 0 -16 -241"/>
                              <a:gd name="T1" fmla="*/ -16 h 225"/>
                              <a:gd name="T2" fmla="+- 0 -241 -241"/>
                              <a:gd name="T3" fmla="*/ -241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1960"/>
                        <wps:cNvSpPr>
                          <a:spLocks/>
                        </wps:cNvSpPr>
                        <wps:spPr bwMode="auto">
                          <a:xfrm>
                            <a:off x="7785" y="-548"/>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1961"/>
                        <wps:cNvSpPr>
                          <a:spLocks/>
                        </wps:cNvSpPr>
                        <wps:spPr bwMode="auto">
                          <a:xfrm>
                            <a:off x="779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1962"/>
                        <wps:cNvSpPr>
                          <a:spLocks/>
                        </wps:cNvSpPr>
                        <wps:spPr bwMode="auto">
                          <a:xfrm>
                            <a:off x="888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1963"/>
                        <wps:cNvSpPr>
                          <a:spLocks/>
                        </wps:cNvSpPr>
                        <wps:spPr bwMode="auto">
                          <a:xfrm>
                            <a:off x="6660" y="-548"/>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1964"/>
                        <wps:cNvSpPr>
                          <a:spLocks/>
                        </wps:cNvSpPr>
                        <wps:spPr bwMode="auto">
                          <a:xfrm>
                            <a:off x="666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1965"/>
                        <wps:cNvSpPr>
                          <a:spLocks/>
                        </wps:cNvSpPr>
                        <wps:spPr bwMode="auto">
                          <a:xfrm>
                            <a:off x="779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1966"/>
                        <wps:cNvSpPr>
                          <a:spLocks/>
                        </wps:cNvSpPr>
                        <wps:spPr bwMode="auto">
                          <a:xfrm>
                            <a:off x="5565" y="-548"/>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1967"/>
                        <wps:cNvSpPr>
                          <a:spLocks/>
                        </wps:cNvSpPr>
                        <wps:spPr bwMode="auto">
                          <a:xfrm>
                            <a:off x="557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1968"/>
                        <wps:cNvSpPr>
                          <a:spLocks/>
                        </wps:cNvSpPr>
                        <wps:spPr bwMode="auto">
                          <a:xfrm>
                            <a:off x="666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1969"/>
                        <wps:cNvSpPr>
                          <a:spLocks/>
                        </wps:cNvSpPr>
                        <wps:spPr bwMode="auto">
                          <a:xfrm>
                            <a:off x="4470" y="-548"/>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1970"/>
                        <wps:cNvSpPr>
                          <a:spLocks/>
                        </wps:cNvSpPr>
                        <wps:spPr bwMode="auto">
                          <a:xfrm>
                            <a:off x="447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1971"/>
                        <wps:cNvSpPr>
                          <a:spLocks/>
                        </wps:cNvSpPr>
                        <wps:spPr bwMode="auto">
                          <a:xfrm>
                            <a:off x="557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1972"/>
                        <wps:cNvSpPr>
                          <a:spLocks/>
                        </wps:cNvSpPr>
                        <wps:spPr bwMode="auto">
                          <a:xfrm>
                            <a:off x="3345" y="-548"/>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1973"/>
                        <wps:cNvSpPr>
                          <a:spLocks/>
                        </wps:cNvSpPr>
                        <wps:spPr bwMode="auto">
                          <a:xfrm>
                            <a:off x="3353"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1974"/>
                        <wps:cNvSpPr>
                          <a:spLocks/>
                        </wps:cNvSpPr>
                        <wps:spPr bwMode="auto">
                          <a:xfrm>
                            <a:off x="4478" y="-556"/>
                            <a:ext cx="0" cy="315"/>
                          </a:xfrm>
                          <a:custGeom>
                            <a:avLst/>
                            <a:gdLst>
                              <a:gd name="T0" fmla="+- 0 -241 -556"/>
                              <a:gd name="T1" fmla="*/ -241 h 315"/>
                              <a:gd name="T2" fmla="+- 0 -556 -556"/>
                              <a:gd name="T3" fmla="*/ -556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1975"/>
                        <wps:cNvSpPr>
                          <a:spLocks/>
                        </wps:cNvSpPr>
                        <wps:spPr bwMode="auto">
                          <a:xfrm>
                            <a:off x="7785" y="-548"/>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1976"/>
                        <wps:cNvSpPr>
                          <a:spLocks/>
                        </wps:cNvSpPr>
                        <wps:spPr bwMode="auto">
                          <a:xfrm>
                            <a:off x="779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1977"/>
                        <wps:cNvSpPr>
                          <a:spLocks/>
                        </wps:cNvSpPr>
                        <wps:spPr bwMode="auto">
                          <a:xfrm>
                            <a:off x="888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1978"/>
                        <wps:cNvSpPr>
                          <a:spLocks/>
                        </wps:cNvSpPr>
                        <wps:spPr bwMode="auto">
                          <a:xfrm>
                            <a:off x="6660" y="-548"/>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1979"/>
                        <wps:cNvSpPr>
                          <a:spLocks/>
                        </wps:cNvSpPr>
                        <wps:spPr bwMode="auto">
                          <a:xfrm>
                            <a:off x="666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1980"/>
                        <wps:cNvSpPr>
                          <a:spLocks/>
                        </wps:cNvSpPr>
                        <wps:spPr bwMode="auto">
                          <a:xfrm>
                            <a:off x="779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1981"/>
                        <wps:cNvSpPr>
                          <a:spLocks/>
                        </wps:cNvSpPr>
                        <wps:spPr bwMode="auto">
                          <a:xfrm>
                            <a:off x="5565" y="-548"/>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1982"/>
                        <wps:cNvSpPr>
                          <a:spLocks/>
                        </wps:cNvSpPr>
                        <wps:spPr bwMode="auto">
                          <a:xfrm>
                            <a:off x="557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1983"/>
                        <wps:cNvSpPr>
                          <a:spLocks/>
                        </wps:cNvSpPr>
                        <wps:spPr bwMode="auto">
                          <a:xfrm>
                            <a:off x="666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1984"/>
                        <wps:cNvSpPr>
                          <a:spLocks/>
                        </wps:cNvSpPr>
                        <wps:spPr bwMode="auto">
                          <a:xfrm>
                            <a:off x="4470" y="-548"/>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1985"/>
                        <wps:cNvSpPr>
                          <a:spLocks/>
                        </wps:cNvSpPr>
                        <wps:spPr bwMode="auto">
                          <a:xfrm>
                            <a:off x="447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1986"/>
                        <wps:cNvSpPr>
                          <a:spLocks/>
                        </wps:cNvSpPr>
                        <wps:spPr bwMode="auto">
                          <a:xfrm>
                            <a:off x="557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1987"/>
                        <wps:cNvSpPr>
                          <a:spLocks/>
                        </wps:cNvSpPr>
                        <wps:spPr bwMode="auto">
                          <a:xfrm>
                            <a:off x="3345" y="-548"/>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1988"/>
                        <wps:cNvSpPr>
                          <a:spLocks/>
                        </wps:cNvSpPr>
                        <wps:spPr bwMode="auto">
                          <a:xfrm>
                            <a:off x="3353"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1989"/>
                        <wps:cNvSpPr>
                          <a:spLocks/>
                        </wps:cNvSpPr>
                        <wps:spPr bwMode="auto">
                          <a:xfrm>
                            <a:off x="4478" y="-766"/>
                            <a:ext cx="0" cy="225"/>
                          </a:xfrm>
                          <a:custGeom>
                            <a:avLst/>
                            <a:gdLst>
                              <a:gd name="T0" fmla="+- 0 -541 -766"/>
                              <a:gd name="T1" fmla="*/ -541 h 225"/>
                              <a:gd name="T2" fmla="+- 0 -766 -766"/>
                              <a:gd name="T3" fmla="*/ -766 h 225"/>
                            </a:gdLst>
                            <a:ahLst/>
                            <a:cxnLst>
                              <a:cxn ang="0">
                                <a:pos x="0" y="T1"/>
                              </a:cxn>
                              <a:cxn ang="0">
                                <a:pos x="0" y="T3"/>
                              </a:cxn>
                            </a:cxnLst>
                            <a:rect l="0" t="0" r="r" b="b"/>
                            <a:pathLst>
                              <a:path h="225">
                                <a:moveTo>
                                  <a:pt x="0" y="22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1990"/>
                        <wps:cNvSpPr>
                          <a:spLocks/>
                        </wps:cNvSpPr>
                        <wps:spPr bwMode="auto">
                          <a:xfrm>
                            <a:off x="7785" y="-1073"/>
                            <a:ext cx="1110" cy="0"/>
                          </a:xfrm>
                          <a:custGeom>
                            <a:avLst/>
                            <a:gdLst>
                              <a:gd name="T0" fmla="+- 0 7785 7785"/>
                              <a:gd name="T1" fmla="*/ T0 w 1110"/>
                              <a:gd name="T2" fmla="+- 0 8895 778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1991"/>
                        <wps:cNvSpPr>
                          <a:spLocks/>
                        </wps:cNvSpPr>
                        <wps:spPr bwMode="auto">
                          <a:xfrm>
                            <a:off x="779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1992"/>
                        <wps:cNvSpPr>
                          <a:spLocks/>
                        </wps:cNvSpPr>
                        <wps:spPr bwMode="auto">
                          <a:xfrm>
                            <a:off x="888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1993"/>
                        <wps:cNvSpPr>
                          <a:spLocks/>
                        </wps:cNvSpPr>
                        <wps:spPr bwMode="auto">
                          <a:xfrm>
                            <a:off x="6660" y="-1073"/>
                            <a:ext cx="1140" cy="0"/>
                          </a:xfrm>
                          <a:custGeom>
                            <a:avLst/>
                            <a:gdLst>
                              <a:gd name="T0" fmla="+- 0 6660 6660"/>
                              <a:gd name="T1" fmla="*/ T0 w 1140"/>
                              <a:gd name="T2" fmla="+- 0 7800 6660"/>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1994"/>
                        <wps:cNvSpPr>
                          <a:spLocks/>
                        </wps:cNvSpPr>
                        <wps:spPr bwMode="auto">
                          <a:xfrm>
                            <a:off x="666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1995"/>
                        <wps:cNvSpPr>
                          <a:spLocks/>
                        </wps:cNvSpPr>
                        <wps:spPr bwMode="auto">
                          <a:xfrm>
                            <a:off x="779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1996"/>
                        <wps:cNvSpPr>
                          <a:spLocks/>
                        </wps:cNvSpPr>
                        <wps:spPr bwMode="auto">
                          <a:xfrm>
                            <a:off x="5565" y="-1073"/>
                            <a:ext cx="1110" cy="0"/>
                          </a:xfrm>
                          <a:custGeom>
                            <a:avLst/>
                            <a:gdLst>
                              <a:gd name="T0" fmla="+- 0 5565 5565"/>
                              <a:gd name="T1" fmla="*/ T0 w 1110"/>
                              <a:gd name="T2" fmla="+- 0 6675 5565"/>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Freeform 1997"/>
                        <wps:cNvSpPr>
                          <a:spLocks/>
                        </wps:cNvSpPr>
                        <wps:spPr bwMode="auto">
                          <a:xfrm>
                            <a:off x="557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1998"/>
                        <wps:cNvSpPr>
                          <a:spLocks/>
                        </wps:cNvSpPr>
                        <wps:spPr bwMode="auto">
                          <a:xfrm>
                            <a:off x="666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Freeform 1999"/>
                        <wps:cNvSpPr>
                          <a:spLocks/>
                        </wps:cNvSpPr>
                        <wps:spPr bwMode="auto">
                          <a:xfrm>
                            <a:off x="4470" y="-1073"/>
                            <a:ext cx="1110" cy="0"/>
                          </a:xfrm>
                          <a:custGeom>
                            <a:avLst/>
                            <a:gdLst>
                              <a:gd name="T0" fmla="+- 0 4470 4470"/>
                              <a:gd name="T1" fmla="*/ T0 w 1110"/>
                              <a:gd name="T2" fmla="+- 0 5580 4470"/>
                              <a:gd name="T3" fmla="*/ T2 w 1110"/>
                            </a:gdLst>
                            <a:ahLst/>
                            <a:cxnLst>
                              <a:cxn ang="0">
                                <a:pos x="T1" y="0"/>
                              </a:cxn>
                              <a:cxn ang="0">
                                <a:pos x="T3" y="0"/>
                              </a:cxn>
                            </a:cxnLst>
                            <a:rect l="0" t="0" r="r" b="b"/>
                            <a:pathLst>
                              <a:path w="1110">
                                <a:moveTo>
                                  <a:pt x="0" y="0"/>
                                </a:moveTo>
                                <a:lnTo>
                                  <a:pt x="111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2000"/>
                        <wps:cNvSpPr>
                          <a:spLocks/>
                        </wps:cNvSpPr>
                        <wps:spPr bwMode="auto">
                          <a:xfrm>
                            <a:off x="447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Freeform 2001"/>
                        <wps:cNvSpPr>
                          <a:spLocks/>
                        </wps:cNvSpPr>
                        <wps:spPr bwMode="auto">
                          <a:xfrm>
                            <a:off x="557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2002"/>
                        <wps:cNvSpPr>
                          <a:spLocks/>
                        </wps:cNvSpPr>
                        <wps:spPr bwMode="auto">
                          <a:xfrm>
                            <a:off x="3345" y="-1073"/>
                            <a:ext cx="1140" cy="0"/>
                          </a:xfrm>
                          <a:custGeom>
                            <a:avLst/>
                            <a:gdLst>
                              <a:gd name="T0" fmla="+- 0 3345 3345"/>
                              <a:gd name="T1" fmla="*/ T0 w 1140"/>
                              <a:gd name="T2" fmla="+- 0 4485 3345"/>
                              <a:gd name="T3" fmla="*/ T2 w 1140"/>
                            </a:gdLst>
                            <a:ahLst/>
                            <a:cxnLst>
                              <a:cxn ang="0">
                                <a:pos x="T1" y="0"/>
                              </a:cxn>
                              <a:cxn ang="0">
                                <a:pos x="T3" y="0"/>
                              </a:cxn>
                            </a:cxnLst>
                            <a:rect l="0" t="0" r="r" b="b"/>
                            <a:pathLst>
                              <a:path w="1140">
                                <a:moveTo>
                                  <a:pt x="0" y="0"/>
                                </a:moveTo>
                                <a:lnTo>
                                  <a:pt x="114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2003"/>
                        <wps:cNvSpPr>
                          <a:spLocks/>
                        </wps:cNvSpPr>
                        <wps:spPr bwMode="auto">
                          <a:xfrm>
                            <a:off x="3353"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2004"/>
                        <wps:cNvSpPr>
                          <a:spLocks/>
                        </wps:cNvSpPr>
                        <wps:spPr bwMode="auto">
                          <a:xfrm>
                            <a:off x="4478" y="-1081"/>
                            <a:ext cx="0" cy="315"/>
                          </a:xfrm>
                          <a:custGeom>
                            <a:avLst/>
                            <a:gdLst>
                              <a:gd name="T0" fmla="+- 0 -766 -1081"/>
                              <a:gd name="T1" fmla="*/ -766 h 315"/>
                              <a:gd name="T2" fmla="+- 0 -1081 -1081"/>
                              <a:gd name="T3" fmla="*/ -1081 h 315"/>
                            </a:gdLst>
                            <a:ahLst/>
                            <a:cxnLst>
                              <a:cxn ang="0">
                                <a:pos x="0" y="T1"/>
                              </a:cxn>
                              <a:cxn ang="0">
                                <a:pos x="0" y="T3"/>
                              </a:cxn>
                            </a:cxnLst>
                            <a:rect l="0" t="0" r="r" b="b"/>
                            <a:pathLst>
                              <a:path h="315">
                                <a:moveTo>
                                  <a:pt x="0" y="315"/>
                                </a:moveTo>
                                <a:lnTo>
                                  <a:pt x="0" y="0"/>
                                </a:lnTo>
                              </a:path>
                            </a:pathLst>
                          </a:custGeom>
                          <a:noFill/>
                          <a:ln w="107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179E9" id="Group 383" o:spid="_x0000_s1026" style="position:absolute;margin-left:0;margin-top:-7pt;width:278.35pt;height:106.6pt;z-index:-1;mso-position-horizontal:center;mso-position-horizontal-relative:page" coordorigin="3337,-1089" coordsize="5567,2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">
                <v:shape id="Freeform 1885" o:spid="_x0000_s1027" style="position:absolute;left:7785;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" path="m,l1110,e" filled="f" strokeweight=".85pt">
                  <v:path arrowok="t" o:connecttype="custom" o:connectlocs="0,0;1110,0" o:connectangles="0,0"/>
                </v:shape>
                <v:shape id="Freeform 1886" o:spid="_x0000_s1028" style="position:absolute;left:779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" path="m,225l,e" filled="f" strokeweight=".85pt">
                  <v:path arrowok="t" o:connecttype="custom" o:connectlocs="0,1034;0,809" o:connectangles="0,0"/>
                </v:shape>
                <v:shape id="Freeform 1887" o:spid="_x0000_s1029" style="position:absolute;left:888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" path="m,225l,e" filled="f" strokeweight=".85pt">
                  <v:path arrowok="t" o:connecttype="custom" o:connectlocs="0,1034;0,809" o:connectangles="0,0"/>
                </v:shape>
                <v:shape id="Freeform 1888" o:spid="_x0000_s1030" style="position:absolute;left:6660;top:102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" path="m,l1140,e" filled="f" strokeweight=".85pt">
                  <v:path arrowok="t" o:connecttype="custom" o:connectlocs="0,0;1140,0" o:connectangles="0,0"/>
                </v:shape>
                <v:shape id="Freeform 1889" o:spid="_x0000_s1031" style="position:absolute;left:666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" path="m,225l,e" filled="f" strokeweight=".85pt">
                  <v:path arrowok="t" o:connecttype="custom" o:connectlocs="0,1034;0,809" o:connectangles="0,0"/>
                </v:shape>
                <v:shape id="Freeform 1890" o:spid="_x0000_s1032" style="position:absolute;left:779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" path="m,225l,e" filled="f" strokeweight=".85pt">
                  <v:path arrowok="t" o:connecttype="custom" o:connectlocs="0,1034;0,809" o:connectangles="0,0"/>
                </v:shape>
                <v:shape id="Freeform 1891" o:spid="_x0000_s1033" style="position:absolute;left:5565;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" path="m,l1110,e" filled="f" strokeweight=".85pt">
                  <v:path arrowok="t" o:connecttype="custom" o:connectlocs="0,0;1110,0" o:connectangles="0,0"/>
                </v:shape>
                <v:shape id="Freeform 1892" o:spid="_x0000_s1034" style="position:absolute;left:557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" path="m,225l,e" filled="f" strokeweight=".85pt">
                  <v:path arrowok="t" o:connecttype="custom" o:connectlocs="0,1034;0,809" o:connectangles="0,0"/>
                </v:shape>
                <v:shape id="Freeform 1893" o:spid="_x0000_s1035" style="position:absolute;left:666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" path="m,225l,e" filled="f" strokeweight=".85pt">
                  <v:path arrowok="t" o:connecttype="custom" o:connectlocs="0,1034;0,809" o:connectangles="0,0"/>
                </v:shape>
                <v:shape id="Freeform 1894" o:spid="_x0000_s1036" style="position:absolute;left:4470;top:1027;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" path="m,l1110,e" filled="f" strokeweight=".85pt">
                  <v:path arrowok="t" o:connecttype="custom" o:connectlocs="0,0;1110,0" o:connectangles="0,0"/>
                </v:shape>
                <v:shape id="Freeform 1895" o:spid="_x0000_s1037" style="position:absolute;left:447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" path="m,225l,e" filled="f" strokeweight=".85pt">
                  <v:path arrowok="t" o:connecttype="custom" o:connectlocs="0,1034;0,809" o:connectangles="0,0"/>
                </v:shape>
                <v:shape id="Freeform 1896" o:spid="_x0000_s1038" style="position:absolute;left:557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" path="m,225l,e" filled="f" strokeweight=".85pt">
                  <v:path arrowok="t" o:connecttype="custom" o:connectlocs="0,1034;0,809" o:connectangles="0,0"/>
                </v:shape>
                <v:shape id="Freeform 1897" o:spid="_x0000_s1039" style="position:absolute;left:3345;top:1027;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" path="m,l1140,e" filled="f" strokeweight=".85pt">
                  <v:path arrowok="t" o:connecttype="custom" o:connectlocs="0,0;1140,0" o:connectangles="0,0"/>
                </v:shape>
                <v:shape id="Freeform 1898" o:spid="_x0000_s1040" style="position:absolute;left:3353;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" path="m,225l,e" filled="f" strokeweight=".85pt">
                  <v:path arrowok="t" o:connecttype="custom" o:connectlocs="0,1034;0,809" o:connectangles="0,0"/>
                </v:shape>
                <v:shape id="Freeform 1899" o:spid="_x0000_s1041" style="position:absolute;left:4478;top:809;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" path="m,225l,e" filled="f" strokeweight=".85pt">
                  <v:path arrowok="t" o:connecttype="custom" o:connectlocs="0,1034;0,809" o:connectangles="0,0"/>
                </v:shape>
                <v:shape id="Freeform 1900" o:spid="_x0000_s1042" style="position:absolute;left:778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" path="m,l1110,e" filled="f" strokeweight=".85pt">
                  <v:path arrowok="t" o:connecttype="custom" o:connectlocs="0,0;1110,0" o:connectangles="0,0"/>
                </v:shape>
                <v:shape id="Freeform 1901" o:spid="_x0000_s1043" style="position:absolute;left:779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" path="m,315l,e" filled="f" strokeweight=".85pt">
                  <v:path arrowok="t" o:connecttype="custom" o:connectlocs="0,809;0,494" o:connectangles="0,0"/>
                </v:shape>
                <v:shape id="Freeform 1902" o:spid="_x0000_s1044" style="position:absolute;left:888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" path="m,315l,e" filled="f" strokeweight=".85pt">
                  <v:path arrowok="t" o:connecttype="custom" o:connectlocs="0,809;0,494" o:connectangles="0,0"/>
                </v:shape>
                <v:shape id="Freeform 1903" o:spid="_x0000_s1045" style="position:absolute;left:6660;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" path="m,l1140,e" filled="f" strokeweight=".85pt">
                  <v:path arrowok="t" o:connecttype="custom" o:connectlocs="0,0;1140,0" o:connectangles="0,0"/>
                </v:shape>
                <v:shape id="Freeform 1904" o:spid="_x0000_s1046" style="position:absolute;left:666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" path="m,315l,e" filled="f" strokeweight=".85pt">
                  <v:path arrowok="t" o:connecttype="custom" o:connectlocs="0,809;0,494" o:connectangles="0,0"/>
                </v:shape>
                <v:shape id="Freeform 1905" o:spid="_x0000_s1047" style="position:absolute;left:779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" path="m,315l,e" filled="f" strokeweight=".85pt">
                  <v:path arrowok="t" o:connecttype="custom" o:connectlocs="0,809;0,494" o:connectangles="0,0"/>
                </v:shape>
                <v:shape id="Freeform 1906" o:spid="_x0000_s1048" style="position:absolute;left:556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" path="m,l1110,e" filled="f" strokeweight=".85pt">
                  <v:path arrowok="t" o:connecttype="custom" o:connectlocs="0,0;1110,0" o:connectangles="0,0"/>
                </v:shape>
                <v:shape id="Freeform 1907" o:spid="_x0000_s1049" style="position:absolute;left:557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" path="m,315l,e" filled="f" strokeweight=".85pt">
                  <v:path arrowok="t" o:connecttype="custom" o:connectlocs="0,809;0,494" o:connectangles="0,0"/>
                </v:shape>
                <v:shape id="Freeform 1908" o:spid="_x0000_s1050" style="position:absolute;left:666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" path="m,315l,e" filled="f" strokeweight=".85pt">
                  <v:path arrowok="t" o:connecttype="custom" o:connectlocs="0,809;0,494" o:connectangles="0,0"/>
                </v:shape>
                <v:shape id="Freeform 1909" o:spid="_x0000_s1051" style="position:absolute;left:4470;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" path="m,l1110,e" filled="f" strokeweight=".85pt">
                  <v:path arrowok="t" o:connecttype="custom" o:connectlocs="0,0;1110,0" o:connectangles="0,0"/>
                </v:shape>
                <v:shape id="Freeform 1910" o:spid="_x0000_s1052" style="position:absolute;left:447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" path="m,315l,e" filled="f" strokeweight=".85pt">
                  <v:path arrowok="t" o:connecttype="custom" o:connectlocs="0,809;0,494" o:connectangles="0,0"/>
                </v:shape>
                <v:shape id="Freeform 1911" o:spid="_x0000_s1053" style="position:absolute;left:557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" path="m,315l,e" filled="f" strokeweight=".85pt">
                  <v:path arrowok="t" o:connecttype="custom" o:connectlocs="0,809;0,494" o:connectangles="0,0"/>
                </v:shape>
                <v:shape id="Freeform 1912" o:spid="_x0000_s1054" style="position:absolute;left:3345;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" path="m,l1140,e" filled="f" strokeweight=".85pt">
                  <v:path arrowok="t" o:connecttype="custom" o:connectlocs="0,0;1140,0" o:connectangles="0,0"/>
                </v:shape>
                <v:shape id="Freeform 1913" o:spid="_x0000_s1055" style="position:absolute;left:3353;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" path="m,315l,e" filled="f" strokeweight=".85pt">
                  <v:path arrowok="t" o:connecttype="custom" o:connectlocs="0,809;0,494" o:connectangles="0,0"/>
                </v:shape>
                <v:shape id="Freeform 1914" o:spid="_x0000_s1056" style="position:absolute;left:4478;top:494;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" path="m,315l,e" filled="f" strokeweight=".85pt">
                  <v:path arrowok="t" o:connecttype="custom" o:connectlocs="0,809;0,494" o:connectangles="0,0"/>
                </v:shape>
                <v:shape id="Freeform 1915" o:spid="_x0000_s1057" style="position:absolute;left:778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" path="m,l1110,e" filled="f" strokeweight=".85pt">
                  <v:path arrowok="t" o:connecttype="custom" o:connectlocs="0,0;1110,0" o:connectangles="0,0"/>
                </v:shape>
                <v:shape id="Freeform 1916" o:spid="_x0000_s1058" style="position:absolute;left:779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" path="m,225l,e" filled="f" strokeweight=".85pt">
                  <v:path arrowok="t" o:connecttype="custom" o:connectlocs="0,509;0,284" o:connectangles="0,0"/>
                </v:shape>
                <v:shape id="Freeform 1917" o:spid="_x0000_s1059" style="position:absolute;left:888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" path="m,225l,e" filled="f" strokeweight=".85pt">
                  <v:path arrowok="t" o:connecttype="custom" o:connectlocs="0,509;0,284" o:connectangles="0,0"/>
                </v:shape>
                <v:shape id="Freeform 1918" o:spid="_x0000_s1060" style="position:absolute;left:6660;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" path="m,l1140,e" filled="f" strokeweight=".85pt">
                  <v:path arrowok="t" o:connecttype="custom" o:connectlocs="0,0;1140,0" o:connectangles="0,0"/>
                </v:shape>
                <v:shape id="Freeform 1919" o:spid="_x0000_s1061" style="position:absolute;left:666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" path="m,225l,e" filled="f" strokeweight=".85pt">
                  <v:path arrowok="t" o:connecttype="custom" o:connectlocs="0,509;0,284" o:connectangles="0,0"/>
                </v:shape>
                <v:shape id="Freeform 1920" o:spid="_x0000_s1062" style="position:absolute;left:779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" path="m,225l,e" filled="f" strokeweight=".85pt">
                  <v:path arrowok="t" o:connecttype="custom" o:connectlocs="0,509;0,284" o:connectangles="0,0"/>
                </v:shape>
                <v:shape id="Freeform 1921" o:spid="_x0000_s1063" style="position:absolute;left:5565;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" path="m,l1110,e" filled="f" strokeweight=".85pt">
                  <v:path arrowok="t" o:connecttype="custom" o:connectlocs="0,0;1110,0" o:connectangles="0,0"/>
                </v:shape>
                <v:shape id="Freeform 1922" o:spid="_x0000_s1064" style="position:absolute;left:557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" path="m,225l,e" filled="f" strokeweight=".85pt">
                  <v:path arrowok="t" o:connecttype="custom" o:connectlocs="0,509;0,284" o:connectangles="0,0"/>
                </v:shape>
                <v:shape id="Freeform 1923" o:spid="_x0000_s1065" style="position:absolute;left:666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" path="m,225l,e" filled="f" strokeweight=".85pt">
                  <v:path arrowok="t" o:connecttype="custom" o:connectlocs="0,509;0,284" o:connectangles="0,0"/>
                </v:shape>
                <v:shape id="Freeform 1924" o:spid="_x0000_s1066" style="position:absolute;left:4470;top:502;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" path="m,l1110,e" filled="f" strokeweight=".85pt">
                  <v:path arrowok="t" o:connecttype="custom" o:connectlocs="0,0;1110,0" o:connectangles="0,0"/>
                </v:shape>
                <v:shape id="Freeform 1925" o:spid="_x0000_s1067" style="position:absolute;left:447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" path="m,225l,e" filled="f" strokeweight=".85pt">
                  <v:path arrowok="t" o:connecttype="custom" o:connectlocs="0,509;0,284" o:connectangles="0,0"/>
                </v:shape>
                <v:shape id="Freeform 1926" o:spid="_x0000_s1068" style="position:absolute;left:557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" path="m,225l,e" filled="f" strokeweight=".85pt">
                  <v:path arrowok="t" o:connecttype="custom" o:connectlocs="0,509;0,284" o:connectangles="0,0"/>
                </v:shape>
                <v:shape id="Freeform 1927" o:spid="_x0000_s1069" style="position:absolute;left:3345;top:502;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" path="m,l1140,e" filled="f" strokeweight=".85pt">
                  <v:path arrowok="t" o:connecttype="custom" o:connectlocs="0,0;1140,0" o:connectangles="0,0"/>
                </v:shape>
                <v:shape id="Freeform 1928" o:spid="_x0000_s1070" style="position:absolute;left:3353;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" path="m,225l,e" filled="f" strokeweight=".85pt">
                  <v:path arrowok="t" o:connecttype="custom" o:connectlocs="0,509;0,284" o:connectangles="0,0"/>
                </v:shape>
                <v:shape id="Freeform 1929" o:spid="_x0000_s1071" style="position:absolute;left:4478;top:284;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" path="m,225l,e" filled="f" strokeweight=".85pt">
                  <v:path arrowok="t" o:connecttype="custom" o:connectlocs="0,509;0,284" o:connectangles="0,0"/>
                </v:shape>
                <v:shape id="Freeform 1930" o:spid="_x0000_s1072" style="position:absolute;left:778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" path="m,l1110,e" filled="f" strokeweight=".85pt">
                  <v:path arrowok="t" o:connecttype="custom" o:connectlocs="0,0;1110,0" o:connectangles="0,0"/>
                </v:shape>
                <v:shape id="Freeform 1931" o:spid="_x0000_s1073" style="position:absolute;left:779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" path="m,315l,e" filled="f" strokeweight=".85pt">
                  <v:path arrowok="t" o:connecttype="custom" o:connectlocs="0,284;0,-31" o:connectangles="0,0"/>
                </v:shape>
                <v:shape id="Freeform 1932" o:spid="_x0000_s1074" style="position:absolute;left:888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" path="m,315l,e" filled="f" strokeweight=".85pt">
                  <v:path arrowok="t" o:connecttype="custom" o:connectlocs="0,284;0,-31" o:connectangles="0,0"/>
                </v:shape>
                <v:shape id="Freeform 1933" o:spid="_x0000_s1075" style="position:absolute;left:6660;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" path="m,l1140,e" filled="f" strokeweight=".85pt">
                  <v:path arrowok="t" o:connecttype="custom" o:connectlocs="0,0;1140,0" o:connectangles="0,0"/>
                </v:shape>
                <v:shape id="Freeform 1934" o:spid="_x0000_s1076" style="position:absolute;left:666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" path="m,315l,e" filled="f" strokeweight=".85pt">
                  <v:path arrowok="t" o:connecttype="custom" o:connectlocs="0,284;0,-31" o:connectangles="0,0"/>
                </v:shape>
                <v:shape id="Freeform 1935" o:spid="_x0000_s1077" style="position:absolute;left:779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" path="m,315l,e" filled="f" strokeweight=".85pt">
                  <v:path arrowok="t" o:connecttype="custom" o:connectlocs="0,284;0,-31" o:connectangles="0,0"/>
                </v:shape>
                <v:shape id="Freeform 1936" o:spid="_x0000_s1078" style="position:absolute;left:556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" path="m,l1110,e" filled="f" strokeweight=".85pt">
                  <v:path arrowok="t" o:connecttype="custom" o:connectlocs="0,0;1110,0" o:connectangles="0,0"/>
                </v:shape>
                <v:shape id="Freeform 1937" o:spid="_x0000_s1079" style="position:absolute;left:557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" path="m,315l,e" filled="f" strokeweight=".85pt">
                  <v:path arrowok="t" o:connecttype="custom" o:connectlocs="0,284;0,-31" o:connectangles="0,0"/>
                </v:shape>
                <v:shape id="Freeform 1938" o:spid="_x0000_s1080" style="position:absolute;left:666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" path="m,315l,e" filled="f" strokeweight=".85pt">
                  <v:path arrowok="t" o:connecttype="custom" o:connectlocs="0,284;0,-31" o:connectangles="0,0"/>
                </v:shape>
                <v:shape id="Freeform 1939" o:spid="_x0000_s1081" style="position:absolute;left:4470;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" path="m,l1110,e" filled="f" strokeweight=".85pt">
                  <v:path arrowok="t" o:connecttype="custom" o:connectlocs="0,0;1110,0" o:connectangles="0,0"/>
                </v:shape>
                <v:shape id="Freeform 1940" o:spid="_x0000_s1082" style="position:absolute;left:447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" path="m,315l,e" filled="f" strokeweight=".85pt">
                  <v:path arrowok="t" o:connecttype="custom" o:connectlocs="0,284;0,-31" o:connectangles="0,0"/>
                </v:shape>
                <v:shape id="Freeform 1941" o:spid="_x0000_s1083" style="position:absolute;left:557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" path="m,315l,e" filled="f" strokeweight=".85pt">
                  <v:path arrowok="t" o:connecttype="custom" o:connectlocs="0,284;0,-31" o:connectangles="0,0"/>
                </v:shape>
                <v:shape id="Freeform 1942" o:spid="_x0000_s1084" style="position:absolute;left:3345;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" path="m,l1140,e" filled="f" strokeweight=".85pt">
                  <v:path arrowok="t" o:connecttype="custom" o:connectlocs="0,0;1140,0" o:connectangles="0,0"/>
                </v:shape>
                <v:shape id="Freeform 1943" o:spid="_x0000_s1085" style="position:absolute;left:3353;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" path="m,315l,e" filled="f" strokeweight=".85pt">
                  <v:path arrowok="t" o:connecttype="custom" o:connectlocs="0,284;0,-31" o:connectangles="0,0"/>
                </v:shape>
                <v:shape id="Freeform 1944" o:spid="_x0000_s1086" style="position:absolute;left:4478;top:-3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" path="m,315l,e" filled="f" strokeweight=".85pt">
                  <v:path arrowok="t" o:connecttype="custom" o:connectlocs="0,284;0,-31" o:connectangles="0,0"/>
                </v:shape>
                <v:shape id="Freeform 1945" o:spid="_x0000_s1087" style="position:absolute;left:778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" path="m,l1110,e" filled="f" strokeweight=".85pt">
                  <v:path arrowok="t" o:connecttype="custom" o:connectlocs="0,0;1110,0" o:connectangles="0,0"/>
                </v:shape>
                <v:shape id="Freeform 1946" o:spid="_x0000_s1088" style="position:absolute;left:779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" path="m,225l,e" filled="f" strokeweight=".85pt">
                  <v:path arrowok="t" o:connecttype="custom" o:connectlocs="0,-16;0,-241" o:connectangles="0,0"/>
                </v:shape>
                <v:shape id="Freeform 1947" o:spid="_x0000_s1089" style="position:absolute;left:888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" path="m,225l,e" filled="f" strokeweight=".85pt">
                  <v:path arrowok="t" o:connecttype="custom" o:connectlocs="0,-16;0,-241" o:connectangles="0,0"/>
                </v:shape>
                <v:shape id="Freeform 1948" o:spid="_x0000_s1090" style="position:absolute;left:6660;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" path="m,l1140,e" filled="f" strokeweight=".85pt">
                  <v:path arrowok="t" o:connecttype="custom" o:connectlocs="0,0;1140,0" o:connectangles="0,0"/>
                </v:shape>
                <v:shape id="Freeform 1949" o:spid="_x0000_s1091" style="position:absolute;left:666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" path="m,225l,e" filled="f" strokeweight=".85pt">
                  <v:path arrowok="t" o:connecttype="custom" o:connectlocs="0,-16;0,-241" o:connectangles="0,0"/>
                </v:shape>
                <v:shape id="Freeform 1950" o:spid="_x0000_s1092" style="position:absolute;left:779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" path="m,225l,e" filled="f" strokeweight=".85pt">
                  <v:path arrowok="t" o:connecttype="custom" o:connectlocs="0,-16;0,-241" o:connectangles="0,0"/>
                </v:shape>
                <v:shape id="Freeform 1951" o:spid="_x0000_s1093" style="position:absolute;left:5565;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" path="m,l1110,e" filled="f" strokeweight=".85pt">
                  <v:path arrowok="t" o:connecttype="custom" o:connectlocs="0,0;1110,0" o:connectangles="0,0"/>
                </v:shape>
                <v:shape id="Freeform 1952" o:spid="_x0000_s1094" style="position:absolute;left:557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" path="m,225l,e" filled="f" strokeweight=".85pt">
                  <v:path arrowok="t" o:connecttype="custom" o:connectlocs="0,-16;0,-241" o:connectangles="0,0"/>
                </v:shape>
                <v:shape id="Freeform 1953" o:spid="_x0000_s1095" style="position:absolute;left:666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" path="m,225l,e" filled="f" strokeweight=".85pt">
                  <v:path arrowok="t" o:connecttype="custom" o:connectlocs="0,-16;0,-241" o:connectangles="0,0"/>
                </v:shape>
                <v:shape id="Freeform 1954" o:spid="_x0000_s1096" style="position:absolute;left:4470;top:-2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" path="m,l1110,e" filled="f" strokeweight=".85pt">
                  <v:path arrowok="t" o:connecttype="custom" o:connectlocs="0,0;1110,0" o:connectangles="0,0"/>
                </v:shape>
                <v:shape id="Freeform 1955" o:spid="_x0000_s1097" style="position:absolute;left:447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" path="m,225l,e" filled="f" strokeweight=".85pt">
                  <v:path arrowok="t" o:connecttype="custom" o:connectlocs="0,-16;0,-241" o:connectangles="0,0"/>
                </v:shape>
                <v:shape id="Freeform 1956" o:spid="_x0000_s1098" style="position:absolute;left:557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" path="m,225l,e" filled="f" strokeweight=".85pt">
                  <v:path arrowok="t" o:connecttype="custom" o:connectlocs="0,-16;0,-241" o:connectangles="0,0"/>
                </v:shape>
                <v:shape id="Freeform 1957" o:spid="_x0000_s1099" style="position:absolute;left:3345;top:-2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" path="m,l1140,e" filled="f" strokeweight=".85pt">
                  <v:path arrowok="t" o:connecttype="custom" o:connectlocs="0,0;1140,0" o:connectangles="0,0"/>
                </v:shape>
                <v:shape id="Freeform 1958" o:spid="_x0000_s1100" style="position:absolute;left:3353;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" path="m,225l,e" filled="f" strokeweight=".85pt">
                  <v:path arrowok="t" o:connecttype="custom" o:connectlocs="0,-16;0,-241" o:connectangles="0,0"/>
                </v:shape>
                <v:shape id="Freeform 1959" o:spid="_x0000_s1101" style="position:absolute;left:4478;top:-241;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" path="m,225l,e" filled="f" strokeweight=".85pt">
                  <v:path arrowok="t" o:connecttype="custom" o:connectlocs="0,-16;0,-241" o:connectangles="0,0"/>
                </v:shape>
                <v:shape id="Freeform 1960" o:spid="_x0000_s1102" style="position:absolute;left:778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" path="m,l1110,e" filled="f" strokeweight=".85pt">
                  <v:path arrowok="t" o:connecttype="custom" o:connectlocs="0,0;1110,0" o:connectangles="0,0"/>
                </v:shape>
                <v:shape id="Freeform 1961" o:spid="_x0000_s1103" style="position:absolute;left:779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" path="m,315l,e" filled="f" strokeweight=".85pt">
                  <v:path arrowok="t" o:connecttype="custom" o:connectlocs="0,-241;0,-556" o:connectangles="0,0"/>
                </v:shape>
                <v:shape id="Freeform 1962" o:spid="_x0000_s1104" style="position:absolute;left:888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" path="m,315l,e" filled="f" strokeweight=".85pt">
                  <v:path arrowok="t" o:connecttype="custom" o:connectlocs="0,-241;0,-556" o:connectangles="0,0"/>
                </v:shape>
                <v:shape id="Freeform 1963" o:spid="_x0000_s1105" style="position:absolute;left:6660;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" path="m,l1140,e" filled="f" strokeweight=".85pt">
                  <v:path arrowok="t" o:connecttype="custom" o:connectlocs="0,0;1140,0" o:connectangles="0,0"/>
                </v:shape>
                <v:shape id="Freeform 1964" o:spid="_x0000_s1106" style="position:absolute;left:666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" path="m,315l,e" filled="f" strokeweight=".85pt">
                  <v:path arrowok="t" o:connecttype="custom" o:connectlocs="0,-241;0,-556" o:connectangles="0,0"/>
                </v:shape>
                <v:shape id="Freeform 1965" o:spid="_x0000_s1107" style="position:absolute;left:779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" path="m,315l,e" filled="f" strokeweight=".85pt">
                  <v:path arrowok="t" o:connecttype="custom" o:connectlocs="0,-241;0,-556" o:connectangles="0,0"/>
                </v:shape>
                <v:shape id="Freeform 1966" o:spid="_x0000_s1108" style="position:absolute;left:556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" path="m,l1110,e" filled="f" strokeweight=".85pt">
                  <v:path arrowok="t" o:connecttype="custom" o:connectlocs="0,0;1110,0" o:connectangles="0,0"/>
                </v:shape>
                <v:shape id="Freeform 1967" o:spid="_x0000_s1109" style="position:absolute;left:557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" path="m,315l,e" filled="f" strokeweight=".85pt">
                  <v:path arrowok="t" o:connecttype="custom" o:connectlocs="0,-241;0,-556" o:connectangles="0,0"/>
                </v:shape>
                <v:shape id="Freeform 1968" o:spid="_x0000_s1110" style="position:absolute;left:666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" path="m,315l,e" filled="f" strokeweight=".85pt">
                  <v:path arrowok="t" o:connecttype="custom" o:connectlocs="0,-241;0,-556" o:connectangles="0,0"/>
                </v:shape>
                <v:shape id="Freeform 1969" o:spid="_x0000_s1111" style="position:absolute;left:4470;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" path="m,l1110,e" filled="f" strokeweight=".85pt">
                  <v:path arrowok="t" o:connecttype="custom" o:connectlocs="0,0;1110,0" o:connectangles="0,0"/>
                </v:shape>
                <v:shape id="Freeform 1970" o:spid="_x0000_s1112" style="position:absolute;left:447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" path="m,315l,e" filled="f" strokeweight=".85pt">
                  <v:path arrowok="t" o:connecttype="custom" o:connectlocs="0,-241;0,-556" o:connectangles="0,0"/>
                </v:shape>
                <v:shape id="Freeform 1971" o:spid="_x0000_s1113" style="position:absolute;left:557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" path="m,315l,e" filled="f" strokeweight=".85pt">
                  <v:path arrowok="t" o:connecttype="custom" o:connectlocs="0,-241;0,-556" o:connectangles="0,0"/>
                </v:shape>
                <v:shape id="Freeform 1972" o:spid="_x0000_s1114" style="position:absolute;left:3345;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" path="m,l1140,e" filled="f" strokeweight=".85pt">
                  <v:path arrowok="t" o:connecttype="custom" o:connectlocs="0,0;1140,0" o:connectangles="0,0"/>
                </v:shape>
                <v:shape id="Freeform 1973" o:spid="_x0000_s1115" style="position:absolute;left:3353;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" path="m,315l,e" filled="f" strokeweight=".85pt">
                  <v:path arrowok="t" o:connecttype="custom" o:connectlocs="0,-241;0,-556" o:connectangles="0,0"/>
                </v:shape>
                <v:shape id="Freeform 1974" o:spid="_x0000_s1116" style="position:absolute;left:4478;top:-556;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" path="m,315l,e" filled="f" strokeweight=".85pt">
                  <v:path arrowok="t" o:connecttype="custom" o:connectlocs="0,-241;0,-556" o:connectangles="0,0"/>
                </v:shape>
                <v:shape id="Freeform 1975" o:spid="_x0000_s1117" style="position:absolute;left:778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" path="m,l1110,e" filled="f" strokeweight=".85pt">
                  <v:path arrowok="t" o:connecttype="custom" o:connectlocs="0,0;1110,0" o:connectangles="0,0"/>
                </v:shape>
                <v:shape id="Freeform 1976" o:spid="_x0000_s1118" style="position:absolute;left:779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" path="m,225l,e" filled="f" strokeweight=".85pt">
                  <v:path arrowok="t" o:connecttype="custom" o:connectlocs="0,-541;0,-766" o:connectangles="0,0"/>
                </v:shape>
                <v:shape id="Freeform 1977" o:spid="_x0000_s1119" style="position:absolute;left:888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" path="m,225l,e" filled="f" strokeweight=".85pt">
                  <v:path arrowok="t" o:connecttype="custom" o:connectlocs="0,-541;0,-766" o:connectangles="0,0"/>
                </v:shape>
                <v:shape id="Freeform 1978" o:spid="_x0000_s1120" style="position:absolute;left:6660;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" path="m,l1140,e" filled="f" strokeweight=".85pt">
                  <v:path arrowok="t" o:connecttype="custom" o:connectlocs="0,0;1140,0" o:connectangles="0,0"/>
                </v:shape>
                <v:shape id="Freeform 1979" o:spid="_x0000_s1121" style="position:absolute;left:666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" path="m,225l,e" filled="f" strokeweight=".85pt">
                  <v:path arrowok="t" o:connecttype="custom" o:connectlocs="0,-541;0,-766" o:connectangles="0,0"/>
                </v:shape>
                <v:shape id="Freeform 1980" o:spid="_x0000_s1122" style="position:absolute;left:779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" path="m,225l,e" filled="f" strokeweight=".85pt">
                  <v:path arrowok="t" o:connecttype="custom" o:connectlocs="0,-541;0,-766" o:connectangles="0,0"/>
                </v:shape>
                <v:shape id="Freeform 1981" o:spid="_x0000_s1123" style="position:absolute;left:5565;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" path="m,l1110,e" filled="f" strokeweight=".85pt">
                  <v:path arrowok="t" o:connecttype="custom" o:connectlocs="0,0;1110,0" o:connectangles="0,0"/>
                </v:shape>
                <v:shape id="Freeform 1982" o:spid="_x0000_s1124" style="position:absolute;left:557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" path="m,225l,e" filled="f" strokeweight=".85pt">
                  <v:path arrowok="t" o:connecttype="custom" o:connectlocs="0,-541;0,-766" o:connectangles="0,0"/>
                </v:shape>
                <v:shape id="Freeform 1983" o:spid="_x0000_s1125" style="position:absolute;left:666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" path="m,225l,e" filled="f" strokeweight=".85pt">
                  <v:path arrowok="t" o:connecttype="custom" o:connectlocs="0,-541;0,-766" o:connectangles="0,0"/>
                </v:shape>
                <v:shape id="Freeform 1984" o:spid="_x0000_s1126" style="position:absolute;left:4470;top:-548;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" path="m,l1110,e" filled="f" strokeweight=".85pt">
                  <v:path arrowok="t" o:connecttype="custom" o:connectlocs="0,0;1110,0" o:connectangles="0,0"/>
                </v:shape>
                <v:shape id="Freeform 1985" o:spid="_x0000_s1127" style="position:absolute;left:447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" path="m,225l,e" filled="f" strokeweight=".85pt">
                  <v:path arrowok="t" o:connecttype="custom" o:connectlocs="0,-541;0,-766" o:connectangles="0,0"/>
                </v:shape>
                <v:shape id="Freeform 1986" o:spid="_x0000_s1128" style="position:absolute;left:557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" path="m,225l,e" filled="f" strokeweight=".85pt">
                  <v:path arrowok="t" o:connecttype="custom" o:connectlocs="0,-541;0,-766" o:connectangles="0,0"/>
                </v:shape>
                <v:shape id="Freeform 1987" o:spid="_x0000_s1129" style="position:absolute;left:3345;top:-548;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" path="m,l1140,e" filled="f" strokeweight=".85pt">
                  <v:path arrowok="t" o:connecttype="custom" o:connectlocs="0,0;1140,0" o:connectangles="0,0"/>
                </v:shape>
                <v:shape id="Freeform 1988" o:spid="_x0000_s1130" style="position:absolute;left:3353;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" path="m,225l,e" filled="f" strokeweight=".85pt">
                  <v:path arrowok="t" o:connecttype="custom" o:connectlocs="0,-541;0,-766" o:connectangles="0,0"/>
                </v:shape>
                <v:shape id="Freeform 1989" o:spid="_x0000_s1131" style="position:absolute;left:4478;top:-766;width:0;height:225;visibility:visible;mso-wrap-style:square;v-text-anchor:top" coordsize="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" path="m,225l,e" filled="f" strokeweight=".85pt">
                  <v:path arrowok="t" o:connecttype="custom" o:connectlocs="0,-541;0,-766" o:connectangles="0,0"/>
                </v:shape>
                <v:shape id="Freeform 1990" o:spid="_x0000_s1132" style="position:absolute;left:7785;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" path="m,l1110,e" filled="f" strokeweight=".85pt">
                  <v:path arrowok="t" o:connecttype="custom" o:connectlocs="0,0;1110,0" o:connectangles="0,0"/>
                </v:shape>
                <v:shape id="Freeform 1991" o:spid="_x0000_s1133" style="position:absolute;left:779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" path="m,315l,e" filled="f" strokeweight=".85pt">
                  <v:path arrowok="t" o:connecttype="custom" o:connectlocs="0,-766;0,-1081" o:connectangles="0,0"/>
                </v:shape>
                <v:shape id="Freeform 1992" o:spid="_x0000_s1134" style="position:absolute;left:888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" path="m,315l,e" filled="f" strokeweight=".85pt">
                  <v:path arrowok="t" o:connecttype="custom" o:connectlocs="0,-766;0,-1081" o:connectangles="0,0"/>
                </v:shape>
                <v:shape id="Freeform 1993" o:spid="_x0000_s1135" style="position:absolute;left:6660;top:-107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" path="m,l1140,e" filled="f" strokeweight=".85pt">
                  <v:path arrowok="t" o:connecttype="custom" o:connectlocs="0,0;1140,0" o:connectangles="0,0"/>
                </v:shape>
                <v:shape id="Freeform 1994" o:spid="_x0000_s1136" style="position:absolute;left:666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" path="m,315l,e" filled="f" strokeweight=".85pt">
                  <v:path arrowok="t" o:connecttype="custom" o:connectlocs="0,-766;0,-1081" o:connectangles="0,0"/>
                </v:shape>
                <v:shape id="Freeform 1995" o:spid="_x0000_s1137" style="position:absolute;left:779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" path="m,315l,e" filled="f" strokeweight=".85pt">
                  <v:path arrowok="t" o:connecttype="custom" o:connectlocs="0,-766;0,-1081" o:connectangles="0,0"/>
                </v:shape>
                <v:shape id="Freeform 1996" o:spid="_x0000_s1138" style="position:absolute;left:5565;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" path="m,l1110,e" filled="f" strokeweight=".85pt">
                  <v:path arrowok="t" o:connecttype="custom" o:connectlocs="0,0;1110,0" o:connectangles="0,0"/>
                </v:shape>
                <v:shape id="Freeform 1997" o:spid="_x0000_s1139" style="position:absolute;left:557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" path="m,315l,e" filled="f" strokeweight=".85pt">
                  <v:path arrowok="t" o:connecttype="custom" o:connectlocs="0,-766;0,-1081" o:connectangles="0,0"/>
                </v:shape>
                <v:shape id="Freeform 1998" o:spid="_x0000_s1140" style="position:absolute;left:666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" path="m,315l,e" filled="f" strokeweight=".85pt">
                  <v:path arrowok="t" o:connecttype="custom" o:connectlocs="0,-766;0,-1081" o:connectangles="0,0"/>
                </v:shape>
                <v:shape id="Freeform 1999" o:spid="_x0000_s1141" style="position:absolute;left:4470;top:-1073;width:1110;height:0;visibility:visible;mso-wrap-style:square;v-text-anchor:top" coordsize="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" path="m,l1110,e" filled="f" strokeweight=".85pt">
                  <v:path arrowok="t" o:connecttype="custom" o:connectlocs="0,0;1110,0" o:connectangles="0,0"/>
                </v:shape>
                <v:shape id="Freeform 2000" o:spid="_x0000_s1142" style="position:absolute;left:447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" path="m,315l,e" filled="f" strokeweight=".85pt">
                  <v:path arrowok="t" o:connecttype="custom" o:connectlocs="0,-766;0,-1081" o:connectangles="0,0"/>
                </v:shape>
                <v:shape id="Freeform 2001" o:spid="_x0000_s1143" style="position:absolute;left:557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" path="m,315l,e" filled="f" strokeweight=".85pt">
                  <v:path arrowok="t" o:connecttype="custom" o:connectlocs="0,-766;0,-1081" o:connectangles="0,0"/>
                </v:shape>
                <v:shape id="Freeform 2002" o:spid="_x0000_s1144" style="position:absolute;left:3345;top:-1073;width:1140;height:0;visibility:visible;mso-wrap-style:square;v-text-anchor:top" coordsize="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" path="m,l1140,e" filled="f" strokeweight=".85pt">
                  <v:path arrowok="t" o:connecttype="custom" o:connectlocs="0,0;1140,0" o:connectangles="0,0"/>
                </v:shape>
                <v:shape id="Freeform 2003" o:spid="_x0000_s1145" style="position:absolute;left:3353;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" path="m,315l,e" filled="f" strokeweight=".85pt">
                  <v:path arrowok="t" o:connecttype="custom" o:connectlocs="0,-766;0,-1081" o:connectangles="0,0"/>
                </v:shape>
                <v:shape id="Freeform 2004" o:spid="_x0000_s1146" style="position:absolute;left:4478;top:-1081;width:0;height:315;visibility:visible;mso-wrap-style:square;v-text-anchor:top" coordsize="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" path="m,315l,e" filled="f" strokeweight=".85pt">
                  <v:path arrowok="t" o:connecttype="custom" o:connectlocs="0,-766;0,-1081" o:connectangles="0,0"/>
                </v:shape>
                <w10:wrap anchorx="page"/>
              </v:group>
            </w:pict>
          </mc:Fallback>
        </mc:AlternateContent>
      </w:r>
      <w:r>
        <w:rPr>
          <w:sz w:val="24"/>
          <w:szCs w:val="24"/>
        </w:rPr>
        <w:t xml:space="preserve">  </w:t>
      </w:r>
      <w:r w:rsidR="00181980">
        <w:rPr>
          <w:sz w:val="24"/>
          <w:szCs w:val="24"/>
        </w:rPr>
        <w:t xml:space="preserve">                            </w:t>
      </w:r>
      <w:r>
        <w:rPr>
          <w:sz w:val="24"/>
          <w:szCs w:val="24"/>
        </w:rPr>
        <w:t xml:space="preserve"> </w:t>
      </w:r>
      <w:r w:rsidR="00181980">
        <w:rPr>
          <w:sz w:val="24"/>
          <w:szCs w:val="24"/>
        </w:rPr>
        <w:tab/>
      </w:r>
      <w:r w:rsidR="00DB6504">
        <w:rPr>
          <w:sz w:val="24"/>
          <w:szCs w:val="24"/>
        </w:rPr>
        <w:tab/>
      </w:r>
      <w:r>
        <w:rPr>
          <w:sz w:val="24"/>
          <w:szCs w:val="24"/>
        </w:rPr>
        <w:t>7                 1                0                 0                -</w:t>
      </w:r>
    </w:p>
    <w:p w14:paraId="5AA6D92B" w14:textId="77777777" w:rsidR="002830A7" w:rsidRDefault="002830A7" w:rsidP="002830A7">
      <w:pPr>
        <w:spacing w:before="9" w:line="240" w:lineRule="exact"/>
        <w:rPr>
          <w:sz w:val="24"/>
          <w:szCs w:val="24"/>
        </w:rPr>
      </w:pPr>
    </w:p>
    <w:p w14:paraId="4DE61C7D" w14:textId="77777777" w:rsidR="002830A7" w:rsidRDefault="002830A7" w:rsidP="00DB6504">
      <w:pPr>
        <w:ind w:left="2160" w:right="2607" w:firstLine="720"/>
        <w:rPr>
          <w:sz w:val="24"/>
          <w:szCs w:val="24"/>
        </w:rPr>
      </w:pPr>
      <w:r>
        <w:rPr>
          <w:sz w:val="24"/>
          <w:szCs w:val="24"/>
        </w:rPr>
        <w:t xml:space="preserve">8                 0                0   </w:t>
      </w:r>
      <w:r w:rsidR="00181980">
        <w:rPr>
          <w:sz w:val="24"/>
          <w:szCs w:val="24"/>
        </w:rPr>
        <w:t xml:space="preserve">              0                </w:t>
      </w:r>
      <w:r>
        <w:rPr>
          <w:sz w:val="24"/>
          <w:szCs w:val="24"/>
        </w:rPr>
        <w:t>-</w:t>
      </w:r>
    </w:p>
    <w:p w14:paraId="0FDFC766" w14:textId="77777777" w:rsidR="002830A7" w:rsidRDefault="002830A7" w:rsidP="002830A7">
      <w:pPr>
        <w:spacing w:before="9" w:line="240" w:lineRule="exact"/>
        <w:ind w:left="2160"/>
        <w:rPr>
          <w:sz w:val="24"/>
          <w:szCs w:val="24"/>
        </w:rPr>
      </w:pPr>
    </w:p>
    <w:p w14:paraId="16F13B52" w14:textId="77777777" w:rsidR="002830A7" w:rsidRDefault="002830A7" w:rsidP="00DB6504">
      <w:pPr>
        <w:ind w:left="2160" w:right="2582" w:firstLine="720"/>
        <w:rPr>
          <w:sz w:val="24"/>
          <w:szCs w:val="24"/>
        </w:rPr>
      </w:pPr>
      <w:r>
        <w:rPr>
          <w:sz w:val="24"/>
          <w:szCs w:val="24"/>
        </w:rPr>
        <w:t>9                 0                1                 0                +</w:t>
      </w:r>
    </w:p>
    <w:p w14:paraId="3F7D7329" w14:textId="77777777" w:rsidR="002830A7" w:rsidRDefault="002830A7" w:rsidP="002830A7">
      <w:pPr>
        <w:spacing w:before="9" w:line="240" w:lineRule="exact"/>
        <w:ind w:left="2160"/>
        <w:rPr>
          <w:sz w:val="24"/>
          <w:szCs w:val="24"/>
        </w:rPr>
      </w:pPr>
    </w:p>
    <w:p w14:paraId="4AB7B27A" w14:textId="77777777" w:rsidR="002830A7" w:rsidRDefault="002830A7" w:rsidP="00DB6504">
      <w:pPr>
        <w:ind w:left="2160" w:right="2582" w:firstLine="720"/>
        <w:rPr>
          <w:sz w:val="24"/>
          <w:szCs w:val="24"/>
        </w:rPr>
      </w:pPr>
      <w:r>
        <w:rPr>
          <w:sz w:val="24"/>
          <w:szCs w:val="24"/>
        </w:rPr>
        <w:t xml:space="preserve">10               0                1  </w:t>
      </w:r>
      <w:r w:rsidR="00181980">
        <w:rPr>
          <w:sz w:val="24"/>
          <w:szCs w:val="24"/>
        </w:rPr>
        <w:t xml:space="preserve">               1               </w:t>
      </w:r>
      <w:r>
        <w:rPr>
          <w:sz w:val="24"/>
          <w:szCs w:val="24"/>
        </w:rPr>
        <w:t>+</w:t>
      </w:r>
    </w:p>
    <w:p w14:paraId="0446D036" w14:textId="77777777" w:rsidR="002830A7" w:rsidRDefault="002830A7" w:rsidP="002830A7">
      <w:pPr>
        <w:spacing w:before="4" w:line="120" w:lineRule="exact"/>
        <w:rPr>
          <w:sz w:val="13"/>
          <w:szCs w:val="13"/>
        </w:rPr>
      </w:pPr>
    </w:p>
    <w:p w14:paraId="2BAE4B96" w14:textId="77777777" w:rsidR="002830A7" w:rsidRDefault="002830A7" w:rsidP="002830A7">
      <w:pPr>
        <w:spacing w:line="200" w:lineRule="exact"/>
      </w:pPr>
    </w:p>
    <w:p w14:paraId="58967429" w14:textId="77777777" w:rsidR="002830A7" w:rsidRDefault="002830A7" w:rsidP="002830A7">
      <w:pPr>
        <w:spacing w:line="200" w:lineRule="exact"/>
      </w:pPr>
    </w:p>
    <w:p w14:paraId="1EF32B5A" w14:textId="77777777" w:rsidR="002830A7" w:rsidRDefault="002830A7" w:rsidP="00181980">
      <w:pPr>
        <w:spacing w:line="260" w:lineRule="exact"/>
        <w:ind w:left="2880" w:right="4395" w:firstLine="720"/>
        <w:jc w:val="center"/>
        <w:rPr>
          <w:sz w:val="24"/>
          <w:szCs w:val="24"/>
        </w:rPr>
      </w:pPr>
      <w:r>
        <w:rPr>
          <w:b/>
          <w:position w:val="-1"/>
          <w:sz w:val="24"/>
          <w:szCs w:val="24"/>
        </w:rPr>
        <w:t>Table 4.2</w:t>
      </w:r>
    </w:p>
    <w:p w14:paraId="71D2E918" w14:textId="77777777" w:rsidR="00F33C01" w:rsidRDefault="00F33C01">
      <w:pPr>
        <w:spacing w:before="10" w:line="260" w:lineRule="exact"/>
        <w:rPr>
          <w:sz w:val="26"/>
          <w:szCs w:val="26"/>
        </w:rPr>
      </w:pPr>
    </w:p>
    <w:p w14:paraId="43452FE9" w14:textId="77777777" w:rsidR="00DB6504" w:rsidRDefault="00DB6504">
      <w:pPr>
        <w:spacing w:before="29"/>
        <w:ind w:left="100"/>
        <w:rPr>
          <w:sz w:val="26"/>
          <w:szCs w:val="26"/>
        </w:rPr>
      </w:pPr>
    </w:p>
    <w:p w14:paraId="504BD097" w14:textId="77777777" w:rsidR="00F33C01" w:rsidRDefault="009D77A6" w:rsidP="00DB6504">
      <w:pPr>
        <w:spacing w:before="29"/>
        <w:rPr>
          <w:sz w:val="24"/>
          <w:szCs w:val="24"/>
        </w:rPr>
      </w:pPr>
      <w:r>
        <w:rPr>
          <w:b/>
          <w:sz w:val="24"/>
          <w:szCs w:val="24"/>
        </w:rPr>
        <w:t>Question 3</w:t>
      </w:r>
      <w:r w:rsidR="000854A9">
        <w:rPr>
          <w:b/>
          <w:sz w:val="24"/>
          <w:szCs w:val="24"/>
        </w:rPr>
        <w:t xml:space="preserve"> (6 points)</w:t>
      </w:r>
    </w:p>
    <w:p w14:paraId="078E0D9F" w14:textId="77777777" w:rsidR="00F33C01" w:rsidRDefault="00F33C01">
      <w:pPr>
        <w:spacing w:before="9" w:line="100" w:lineRule="exact"/>
        <w:rPr>
          <w:sz w:val="10"/>
          <w:szCs w:val="10"/>
        </w:rPr>
      </w:pPr>
    </w:p>
    <w:p w14:paraId="6FAD3B4A" w14:textId="77777777" w:rsidR="00F33C01" w:rsidRDefault="00F33C01" w:rsidP="00DE4BC9"/>
    <w:p w14:paraId="63C87E5E" w14:textId="77777777" w:rsidR="00F33C01" w:rsidRPr="00DE4BC9" w:rsidRDefault="00431DC8" w:rsidP="00DE4BC9">
      <w:pPr>
        <w:ind w:right="221"/>
        <w:rPr>
          <w:sz w:val="24"/>
          <w:szCs w:val="24"/>
        </w:rPr>
      </w:pPr>
      <w:r>
        <w:rPr>
          <w:b/>
          <w:w w:val="102"/>
          <w:sz w:val="23"/>
          <w:szCs w:val="23"/>
        </w:rPr>
        <w:t>Classifier</w:t>
      </w:r>
      <w:r>
        <w:rPr>
          <w:b/>
          <w:sz w:val="23"/>
          <w:szCs w:val="23"/>
        </w:rPr>
        <w:t xml:space="preserve"> </w:t>
      </w:r>
      <w:r>
        <w:rPr>
          <w:b/>
          <w:w w:val="102"/>
          <w:sz w:val="23"/>
          <w:szCs w:val="23"/>
        </w:rPr>
        <w:t>Comparison</w:t>
      </w:r>
      <w:r>
        <w:rPr>
          <w:b/>
          <w:sz w:val="23"/>
          <w:szCs w:val="23"/>
        </w:rPr>
        <w:t xml:space="preserve"> </w:t>
      </w:r>
      <w:r w:rsidRPr="00DE4BC9">
        <w:rPr>
          <w:w w:val="102"/>
          <w:sz w:val="24"/>
          <w:szCs w:val="24"/>
        </w:rPr>
        <w:t>In</w:t>
      </w:r>
      <w:r w:rsidRPr="00DE4BC9">
        <w:rPr>
          <w:sz w:val="24"/>
          <w:szCs w:val="24"/>
        </w:rPr>
        <w:t xml:space="preserve"> </w:t>
      </w:r>
      <w:r w:rsidRPr="00DE4BC9">
        <w:rPr>
          <w:w w:val="102"/>
          <w:sz w:val="24"/>
          <w:szCs w:val="24"/>
        </w:rPr>
        <w:t>each</w:t>
      </w:r>
      <w:r w:rsidRPr="00DE4BC9">
        <w:rPr>
          <w:sz w:val="24"/>
          <w:szCs w:val="24"/>
        </w:rPr>
        <w:t xml:space="preserve"> </w:t>
      </w:r>
      <w:r w:rsidRPr="00DE4BC9">
        <w:rPr>
          <w:w w:val="102"/>
          <w:sz w:val="24"/>
          <w:szCs w:val="24"/>
        </w:rPr>
        <w:t>of</w:t>
      </w:r>
      <w:r w:rsidRPr="00DE4BC9">
        <w:rPr>
          <w:sz w:val="24"/>
          <w:szCs w:val="24"/>
        </w:rPr>
        <w:t xml:space="preserve"> </w:t>
      </w:r>
      <w:r w:rsidRPr="00DE4BC9">
        <w:rPr>
          <w:w w:val="102"/>
          <w:sz w:val="24"/>
          <w:szCs w:val="24"/>
        </w:rPr>
        <w:t>the</w:t>
      </w:r>
      <w:r w:rsidRPr="00DE4BC9">
        <w:rPr>
          <w:sz w:val="24"/>
          <w:szCs w:val="24"/>
        </w:rPr>
        <w:t xml:space="preserve"> </w:t>
      </w:r>
      <w:r w:rsidRPr="00DE4BC9">
        <w:rPr>
          <w:w w:val="102"/>
          <w:sz w:val="24"/>
          <w:szCs w:val="24"/>
        </w:rPr>
        <w:t>classification</w:t>
      </w:r>
      <w:r w:rsidRPr="00DE4BC9">
        <w:rPr>
          <w:sz w:val="24"/>
          <w:szCs w:val="24"/>
        </w:rPr>
        <w:t xml:space="preserve"> </w:t>
      </w:r>
      <w:r w:rsidRPr="00DE4BC9">
        <w:rPr>
          <w:w w:val="102"/>
          <w:sz w:val="24"/>
          <w:szCs w:val="24"/>
        </w:rPr>
        <w:t>scenarios</w:t>
      </w:r>
      <w:r w:rsidRPr="00DE4BC9">
        <w:rPr>
          <w:sz w:val="24"/>
          <w:szCs w:val="24"/>
        </w:rPr>
        <w:t xml:space="preserve"> </w:t>
      </w:r>
      <w:r w:rsidRPr="00DE4BC9">
        <w:rPr>
          <w:w w:val="102"/>
          <w:sz w:val="24"/>
          <w:szCs w:val="24"/>
        </w:rPr>
        <w:t>listed</w:t>
      </w:r>
      <w:r w:rsidRPr="00DE4BC9">
        <w:rPr>
          <w:sz w:val="24"/>
          <w:szCs w:val="24"/>
        </w:rPr>
        <w:t xml:space="preserve"> </w:t>
      </w:r>
      <w:r w:rsidRPr="00DE4BC9">
        <w:rPr>
          <w:w w:val="102"/>
          <w:sz w:val="24"/>
          <w:szCs w:val="24"/>
        </w:rPr>
        <w:t>below,</w:t>
      </w:r>
      <w:r w:rsidRPr="00DE4BC9">
        <w:rPr>
          <w:sz w:val="24"/>
          <w:szCs w:val="24"/>
        </w:rPr>
        <w:t xml:space="preserve"> </w:t>
      </w:r>
      <w:r w:rsidRPr="00DE4BC9">
        <w:rPr>
          <w:w w:val="102"/>
          <w:sz w:val="24"/>
          <w:szCs w:val="24"/>
        </w:rPr>
        <w:t>you</w:t>
      </w:r>
      <w:r w:rsidRPr="00DE4BC9">
        <w:rPr>
          <w:sz w:val="24"/>
          <w:szCs w:val="24"/>
        </w:rPr>
        <w:t xml:space="preserve"> </w:t>
      </w:r>
      <w:r w:rsidRPr="00DE4BC9">
        <w:rPr>
          <w:w w:val="102"/>
          <w:sz w:val="24"/>
          <w:szCs w:val="24"/>
        </w:rPr>
        <w:t>are</w:t>
      </w:r>
      <w:r w:rsidRPr="00DE4BC9">
        <w:rPr>
          <w:sz w:val="24"/>
          <w:szCs w:val="24"/>
        </w:rPr>
        <w:t xml:space="preserve"> </w:t>
      </w:r>
      <w:r w:rsidRPr="00DE4BC9">
        <w:rPr>
          <w:w w:val="102"/>
          <w:sz w:val="24"/>
          <w:szCs w:val="24"/>
        </w:rPr>
        <w:t>given</w:t>
      </w:r>
      <w:r w:rsidRPr="00DE4BC9">
        <w:rPr>
          <w:sz w:val="24"/>
          <w:szCs w:val="24"/>
        </w:rPr>
        <w:t xml:space="preserve"> </w:t>
      </w:r>
      <w:r w:rsidRPr="00DE4BC9">
        <w:rPr>
          <w:w w:val="102"/>
          <w:sz w:val="24"/>
          <w:szCs w:val="24"/>
        </w:rPr>
        <w:t>a set</w:t>
      </w:r>
      <w:r w:rsidRPr="00DE4BC9">
        <w:rPr>
          <w:sz w:val="24"/>
          <w:szCs w:val="24"/>
        </w:rPr>
        <w:t xml:space="preserve"> </w:t>
      </w:r>
      <w:r w:rsidRPr="00DE4BC9">
        <w:rPr>
          <w:w w:val="102"/>
          <w:sz w:val="24"/>
          <w:szCs w:val="24"/>
        </w:rPr>
        <w:t>of</w:t>
      </w:r>
      <w:r w:rsidRPr="00DE4BC9">
        <w:rPr>
          <w:sz w:val="24"/>
          <w:szCs w:val="24"/>
        </w:rPr>
        <w:t xml:space="preserve"> </w:t>
      </w:r>
      <w:r w:rsidRPr="00DE4BC9">
        <w:rPr>
          <w:w w:val="102"/>
          <w:sz w:val="24"/>
          <w:szCs w:val="24"/>
        </w:rPr>
        <w:t>classifiers</w:t>
      </w:r>
      <w:r w:rsidRPr="00DE4BC9">
        <w:rPr>
          <w:sz w:val="24"/>
          <w:szCs w:val="24"/>
        </w:rPr>
        <w:t xml:space="preserve"> </w:t>
      </w:r>
      <w:r w:rsidRPr="00DE4BC9">
        <w:rPr>
          <w:w w:val="102"/>
          <w:sz w:val="24"/>
          <w:szCs w:val="24"/>
        </w:rPr>
        <w:t>and</w:t>
      </w:r>
      <w:r w:rsidRPr="00DE4BC9">
        <w:rPr>
          <w:sz w:val="24"/>
          <w:szCs w:val="24"/>
        </w:rPr>
        <w:t xml:space="preserve"> </w:t>
      </w:r>
      <w:r w:rsidRPr="00DE4BC9">
        <w:rPr>
          <w:w w:val="102"/>
          <w:sz w:val="24"/>
          <w:szCs w:val="24"/>
        </w:rPr>
        <w:t>a</w:t>
      </w:r>
      <w:r w:rsidRPr="00DE4BC9">
        <w:rPr>
          <w:sz w:val="24"/>
          <w:szCs w:val="24"/>
        </w:rPr>
        <w:t xml:space="preserve"> </w:t>
      </w:r>
      <w:r w:rsidRPr="00DE4BC9">
        <w:rPr>
          <w:w w:val="102"/>
          <w:sz w:val="24"/>
          <w:szCs w:val="24"/>
        </w:rPr>
        <w:t>description</w:t>
      </w:r>
      <w:r w:rsidRPr="00DE4BC9">
        <w:rPr>
          <w:sz w:val="24"/>
          <w:szCs w:val="24"/>
        </w:rPr>
        <w:t xml:space="preserve"> </w:t>
      </w:r>
      <w:r w:rsidRPr="00DE4BC9">
        <w:rPr>
          <w:w w:val="102"/>
          <w:sz w:val="24"/>
          <w:szCs w:val="24"/>
        </w:rPr>
        <w:t>of</w:t>
      </w:r>
      <w:r w:rsidRPr="00DE4BC9">
        <w:rPr>
          <w:sz w:val="24"/>
          <w:szCs w:val="24"/>
        </w:rPr>
        <w:t xml:space="preserve"> </w:t>
      </w:r>
      <w:r w:rsidRPr="00DE4BC9">
        <w:rPr>
          <w:w w:val="102"/>
          <w:sz w:val="24"/>
          <w:szCs w:val="24"/>
        </w:rPr>
        <w:t>the</w:t>
      </w:r>
      <w:r w:rsidRPr="00DE4BC9">
        <w:rPr>
          <w:sz w:val="24"/>
          <w:szCs w:val="24"/>
        </w:rPr>
        <w:t xml:space="preserve"> </w:t>
      </w:r>
      <w:r w:rsidRPr="00DE4BC9">
        <w:rPr>
          <w:w w:val="102"/>
          <w:sz w:val="24"/>
          <w:szCs w:val="24"/>
        </w:rPr>
        <w:t>classification</w:t>
      </w:r>
      <w:r w:rsidRPr="00DE4BC9">
        <w:rPr>
          <w:sz w:val="24"/>
          <w:szCs w:val="24"/>
        </w:rPr>
        <w:t xml:space="preserve"> </w:t>
      </w:r>
      <w:r w:rsidRPr="00DE4BC9">
        <w:rPr>
          <w:w w:val="102"/>
          <w:sz w:val="24"/>
          <w:szCs w:val="24"/>
        </w:rPr>
        <w:t>scenario.</w:t>
      </w:r>
      <w:r w:rsidRPr="00DE4BC9">
        <w:rPr>
          <w:sz w:val="24"/>
          <w:szCs w:val="24"/>
        </w:rPr>
        <w:t xml:space="preserve"> </w:t>
      </w:r>
      <w:r w:rsidRPr="00DE4BC9">
        <w:rPr>
          <w:w w:val="102"/>
          <w:sz w:val="24"/>
          <w:szCs w:val="24"/>
        </w:rPr>
        <w:t>For</w:t>
      </w:r>
      <w:r w:rsidRPr="00DE4BC9">
        <w:rPr>
          <w:sz w:val="24"/>
          <w:szCs w:val="24"/>
        </w:rPr>
        <w:t xml:space="preserve"> </w:t>
      </w:r>
      <w:r w:rsidRPr="00DE4BC9">
        <w:rPr>
          <w:w w:val="102"/>
          <w:sz w:val="24"/>
          <w:szCs w:val="24"/>
        </w:rPr>
        <w:t>each</w:t>
      </w:r>
      <w:r w:rsidRPr="00DE4BC9">
        <w:rPr>
          <w:sz w:val="24"/>
          <w:szCs w:val="24"/>
        </w:rPr>
        <w:t xml:space="preserve"> </w:t>
      </w:r>
      <w:r w:rsidRPr="00DE4BC9">
        <w:rPr>
          <w:w w:val="102"/>
          <w:sz w:val="24"/>
          <w:szCs w:val="24"/>
        </w:rPr>
        <w:t>scenario,</w:t>
      </w:r>
      <w:r w:rsidRPr="00DE4BC9">
        <w:rPr>
          <w:sz w:val="24"/>
          <w:szCs w:val="24"/>
        </w:rPr>
        <w:t xml:space="preserve"> </w:t>
      </w:r>
      <w:r w:rsidRPr="00DE4BC9">
        <w:rPr>
          <w:w w:val="102"/>
          <w:sz w:val="24"/>
          <w:szCs w:val="24"/>
        </w:rPr>
        <w:t>state</w:t>
      </w:r>
      <w:r w:rsidRPr="00DE4BC9">
        <w:rPr>
          <w:sz w:val="24"/>
          <w:szCs w:val="24"/>
        </w:rPr>
        <w:t xml:space="preserve"> </w:t>
      </w:r>
      <w:r w:rsidRPr="00DE4BC9">
        <w:rPr>
          <w:w w:val="102"/>
          <w:sz w:val="24"/>
          <w:szCs w:val="24"/>
        </w:rPr>
        <w:t>the</w:t>
      </w:r>
      <w:r w:rsidRPr="00DE4BC9">
        <w:rPr>
          <w:sz w:val="24"/>
          <w:szCs w:val="24"/>
        </w:rPr>
        <w:t xml:space="preserve"> </w:t>
      </w:r>
      <w:r w:rsidRPr="00DE4BC9">
        <w:rPr>
          <w:w w:val="102"/>
          <w:sz w:val="24"/>
          <w:szCs w:val="24"/>
        </w:rPr>
        <w:t>choice</w:t>
      </w:r>
      <w:r w:rsidRPr="00DE4BC9">
        <w:rPr>
          <w:sz w:val="24"/>
          <w:szCs w:val="24"/>
        </w:rPr>
        <w:t xml:space="preserve"> </w:t>
      </w:r>
      <w:r w:rsidRPr="00DE4BC9">
        <w:rPr>
          <w:w w:val="102"/>
          <w:sz w:val="24"/>
          <w:szCs w:val="24"/>
        </w:rPr>
        <w:t>of</w:t>
      </w:r>
      <w:r w:rsidRPr="00DE4BC9">
        <w:rPr>
          <w:sz w:val="24"/>
          <w:szCs w:val="24"/>
        </w:rPr>
        <w:t xml:space="preserve"> </w:t>
      </w:r>
      <w:r w:rsidRPr="00DE4BC9">
        <w:rPr>
          <w:w w:val="102"/>
          <w:sz w:val="24"/>
          <w:szCs w:val="24"/>
        </w:rPr>
        <w:t>the classifier</w:t>
      </w:r>
      <w:r w:rsidRPr="00DE4BC9">
        <w:rPr>
          <w:sz w:val="24"/>
          <w:szCs w:val="24"/>
        </w:rPr>
        <w:t xml:space="preserve"> </w:t>
      </w:r>
      <w:r w:rsidRPr="00DE4BC9">
        <w:rPr>
          <w:w w:val="102"/>
          <w:sz w:val="24"/>
          <w:szCs w:val="24"/>
        </w:rPr>
        <w:t>that</w:t>
      </w:r>
      <w:r w:rsidRPr="00DE4BC9">
        <w:rPr>
          <w:sz w:val="24"/>
          <w:szCs w:val="24"/>
        </w:rPr>
        <w:t xml:space="preserve"> </w:t>
      </w:r>
      <w:r w:rsidRPr="00DE4BC9">
        <w:rPr>
          <w:w w:val="102"/>
          <w:sz w:val="24"/>
          <w:szCs w:val="24"/>
        </w:rPr>
        <w:t>is</w:t>
      </w:r>
      <w:r w:rsidRPr="00DE4BC9">
        <w:rPr>
          <w:sz w:val="24"/>
          <w:szCs w:val="24"/>
        </w:rPr>
        <w:t xml:space="preserve"> </w:t>
      </w:r>
      <w:r w:rsidRPr="00DE4BC9">
        <w:rPr>
          <w:w w:val="102"/>
          <w:sz w:val="24"/>
          <w:szCs w:val="24"/>
        </w:rPr>
        <w:t>best</w:t>
      </w:r>
      <w:r w:rsidRPr="00DE4BC9">
        <w:rPr>
          <w:sz w:val="24"/>
          <w:szCs w:val="24"/>
        </w:rPr>
        <w:t xml:space="preserve"> </w:t>
      </w:r>
      <w:r w:rsidRPr="00DE4BC9">
        <w:rPr>
          <w:w w:val="102"/>
          <w:sz w:val="24"/>
          <w:szCs w:val="24"/>
        </w:rPr>
        <w:t>suited</w:t>
      </w:r>
      <w:r w:rsidRPr="00DE4BC9">
        <w:rPr>
          <w:sz w:val="24"/>
          <w:szCs w:val="24"/>
        </w:rPr>
        <w:t xml:space="preserve"> </w:t>
      </w:r>
      <w:r w:rsidRPr="00DE4BC9">
        <w:rPr>
          <w:w w:val="102"/>
          <w:sz w:val="24"/>
          <w:szCs w:val="24"/>
        </w:rPr>
        <w:t>for</w:t>
      </w:r>
      <w:r w:rsidRPr="00DE4BC9">
        <w:rPr>
          <w:sz w:val="24"/>
          <w:szCs w:val="24"/>
        </w:rPr>
        <w:t xml:space="preserve"> </w:t>
      </w:r>
      <w:r w:rsidRPr="00DE4BC9">
        <w:rPr>
          <w:w w:val="102"/>
          <w:sz w:val="24"/>
          <w:szCs w:val="24"/>
        </w:rPr>
        <w:t>the</w:t>
      </w:r>
      <w:r w:rsidRPr="00DE4BC9">
        <w:rPr>
          <w:sz w:val="24"/>
          <w:szCs w:val="24"/>
        </w:rPr>
        <w:t xml:space="preserve"> </w:t>
      </w:r>
      <w:r w:rsidRPr="00DE4BC9">
        <w:rPr>
          <w:w w:val="102"/>
          <w:sz w:val="24"/>
          <w:szCs w:val="24"/>
        </w:rPr>
        <w:t>dataset</w:t>
      </w:r>
      <w:r w:rsidRPr="00DE4BC9">
        <w:rPr>
          <w:sz w:val="24"/>
          <w:szCs w:val="24"/>
        </w:rPr>
        <w:t xml:space="preserve"> </w:t>
      </w:r>
      <w:r w:rsidRPr="00DE4BC9">
        <w:rPr>
          <w:w w:val="102"/>
          <w:sz w:val="24"/>
          <w:szCs w:val="24"/>
        </w:rPr>
        <w:t>along</w:t>
      </w:r>
      <w:r w:rsidRPr="00DE4BC9">
        <w:rPr>
          <w:sz w:val="24"/>
          <w:szCs w:val="24"/>
        </w:rPr>
        <w:t xml:space="preserve"> </w:t>
      </w:r>
      <w:r w:rsidRPr="00DE4BC9">
        <w:rPr>
          <w:w w:val="102"/>
          <w:sz w:val="24"/>
          <w:szCs w:val="24"/>
        </w:rPr>
        <w:t>with</w:t>
      </w:r>
      <w:r w:rsidRPr="00DE4BC9">
        <w:rPr>
          <w:sz w:val="24"/>
          <w:szCs w:val="24"/>
        </w:rPr>
        <w:t xml:space="preserve"> </w:t>
      </w:r>
      <w:r w:rsidRPr="00DE4BC9">
        <w:rPr>
          <w:w w:val="102"/>
          <w:sz w:val="24"/>
          <w:szCs w:val="24"/>
        </w:rPr>
        <w:t>a</w:t>
      </w:r>
      <w:r w:rsidRPr="00DE4BC9">
        <w:rPr>
          <w:sz w:val="24"/>
          <w:szCs w:val="24"/>
        </w:rPr>
        <w:t xml:space="preserve"> </w:t>
      </w:r>
      <w:r w:rsidRPr="00DE4BC9">
        <w:rPr>
          <w:w w:val="102"/>
          <w:sz w:val="24"/>
          <w:szCs w:val="24"/>
        </w:rPr>
        <w:t>brief</w:t>
      </w:r>
      <w:r w:rsidRPr="00DE4BC9">
        <w:rPr>
          <w:sz w:val="24"/>
          <w:szCs w:val="24"/>
        </w:rPr>
        <w:t xml:space="preserve"> </w:t>
      </w:r>
      <w:r w:rsidRPr="00DE4BC9">
        <w:rPr>
          <w:w w:val="102"/>
          <w:sz w:val="24"/>
          <w:szCs w:val="24"/>
        </w:rPr>
        <w:t>explanation</w:t>
      </w:r>
      <w:r w:rsidRPr="00DE4BC9">
        <w:rPr>
          <w:sz w:val="24"/>
          <w:szCs w:val="24"/>
        </w:rPr>
        <w:t xml:space="preserve"> </w:t>
      </w:r>
      <w:r w:rsidRPr="00DE4BC9">
        <w:rPr>
          <w:w w:val="102"/>
          <w:sz w:val="24"/>
          <w:szCs w:val="24"/>
        </w:rPr>
        <w:t>supporting</w:t>
      </w:r>
      <w:r w:rsidRPr="00DE4BC9">
        <w:rPr>
          <w:sz w:val="24"/>
          <w:szCs w:val="24"/>
        </w:rPr>
        <w:t xml:space="preserve"> </w:t>
      </w:r>
      <w:r w:rsidRPr="00DE4BC9">
        <w:rPr>
          <w:w w:val="102"/>
          <w:sz w:val="24"/>
          <w:szCs w:val="24"/>
        </w:rPr>
        <w:t>your</w:t>
      </w:r>
      <w:r w:rsidRPr="00DE4BC9">
        <w:rPr>
          <w:sz w:val="24"/>
          <w:szCs w:val="24"/>
        </w:rPr>
        <w:t xml:space="preserve"> </w:t>
      </w:r>
      <w:r w:rsidRPr="00DE4BC9">
        <w:rPr>
          <w:w w:val="102"/>
          <w:sz w:val="24"/>
          <w:szCs w:val="24"/>
        </w:rPr>
        <w:t>answer.</w:t>
      </w:r>
    </w:p>
    <w:p w14:paraId="1DA4B8FD" w14:textId="77777777" w:rsidR="00F33C01" w:rsidRPr="00680F83" w:rsidRDefault="00431DC8" w:rsidP="00DB6504">
      <w:pPr>
        <w:pStyle w:val="ListParagraph"/>
        <w:numPr>
          <w:ilvl w:val="0"/>
          <w:numId w:val="5"/>
        </w:numPr>
        <w:rPr>
          <w:sz w:val="24"/>
          <w:szCs w:val="24"/>
        </w:rPr>
      </w:pPr>
      <w:r w:rsidRPr="00DB6504">
        <w:rPr>
          <w:w w:val="102"/>
          <w:sz w:val="24"/>
          <w:szCs w:val="24"/>
        </w:rPr>
        <w:t>Scenario:</w:t>
      </w:r>
      <w:r w:rsidRPr="00DB6504">
        <w:rPr>
          <w:sz w:val="24"/>
          <w:szCs w:val="24"/>
        </w:rPr>
        <w:t xml:space="preserve"> </w:t>
      </w:r>
      <w:r w:rsidRPr="00DB6504">
        <w:rPr>
          <w:w w:val="102"/>
          <w:sz w:val="24"/>
          <w:szCs w:val="24"/>
        </w:rPr>
        <w:t>Data</w:t>
      </w:r>
      <w:r w:rsidRPr="00DB6504">
        <w:rPr>
          <w:sz w:val="24"/>
          <w:szCs w:val="24"/>
        </w:rPr>
        <w:t xml:space="preserve"> </w:t>
      </w:r>
      <w:r w:rsidRPr="00DB6504">
        <w:rPr>
          <w:w w:val="102"/>
          <w:sz w:val="24"/>
          <w:szCs w:val="24"/>
        </w:rPr>
        <w:t>contains</w:t>
      </w:r>
      <w:r w:rsidRPr="00DB6504">
        <w:rPr>
          <w:sz w:val="24"/>
          <w:szCs w:val="24"/>
        </w:rPr>
        <w:t xml:space="preserve"> </w:t>
      </w:r>
      <w:r w:rsidRPr="00DB6504">
        <w:rPr>
          <w:w w:val="102"/>
          <w:sz w:val="24"/>
          <w:szCs w:val="24"/>
        </w:rPr>
        <w:t>some</w:t>
      </w:r>
      <w:r w:rsidRPr="00DB6504">
        <w:rPr>
          <w:sz w:val="24"/>
          <w:szCs w:val="24"/>
        </w:rPr>
        <w:t xml:space="preserve"> </w:t>
      </w:r>
      <w:r w:rsidRPr="00DB6504">
        <w:rPr>
          <w:w w:val="102"/>
          <w:sz w:val="24"/>
          <w:szCs w:val="24"/>
        </w:rPr>
        <w:t>missing</w:t>
      </w:r>
      <w:r w:rsidRPr="00DB6504">
        <w:rPr>
          <w:sz w:val="24"/>
          <w:szCs w:val="24"/>
        </w:rPr>
        <w:t xml:space="preserve"> </w:t>
      </w:r>
      <w:r w:rsidRPr="00DB6504">
        <w:rPr>
          <w:w w:val="102"/>
          <w:sz w:val="24"/>
          <w:szCs w:val="24"/>
        </w:rPr>
        <w:t>values</w:t>
      </w:r>
      <w:r w:rsidRPr="00DB6504">
        <w:rPr>
          <w:sz w:val="24"/>
          <w:szCs w:val="24"/>
        </w:rPr>
        <w:t xml:space="preserve"> </w:t>
      </w:r>
      <w:r w:rsidRPr="00DB6504">
        <w:rPr>
          <w:w w:val="102"/>
          <w:sz w:val="24"/>
          <w:szCs w:val="24"/>
        </w:rPr>
        <w:t>for</w:t>
      </w:r>
      <w:r w:rsidRPr="00DB6504">
        <w:rPr>
          <w:sz w:val="24"/>
          <w:szCs w:val="24"/>
        </w:rPr>
        <w:t xml:space="preserve"> </w:t>
      </w:r>
      <w:r w:rsidRPr="00DB6504">
        <w:rPr>
          <w:w w:val="102"/>
          <w:sz w:val="24"/>
          <w:szCs w:val="24"/>
        </w:rPr>
        <w:t>certain</w:t>
      </w:r>
      <w:r w:rsidRPr="00DB6504">
        <w:rPr>
          <w:sz w:val="24"/>
          <w:szCs w:val="24"/>
        </w:rPr>
        <w:t xml:space="preserve"> </w:t>
      </w:r>
      <w:r w:rsidRPr="00DB6504">
        <w:rPr>
          <w:w w:val="102"/>
          <w:sz w:val="24"/>
          <w:szCs w:val="24"/>
        </w:rPr>
        <w:t>attributes</w:t>
      </w:r>
      <w:r w:rsidRPr="00DB6504">
        <w:rPr>
          <w:sz w:val="24"/>
          <w:szCs w:val="24"/>
        </w:rPr>
        <w:t xml:space="preserve"> </w:t>
      </w:r>
      <w:r w:rsidRPr="00DB6504">
        <w:rPr>
          <w:w w:val="102"/>
          <w:sz w:val="24"/>
          <w:szCs w:val="24"/>
        </w:rPr>
        <w:t>in</w:t>
      </w:r>
      <w:r w:rsidRPr="00DB6504">
        <w:rPr>
          <w:sz w:val="24"/>
          <w:szCs w:val="24"/>
        </w:rPr>
        <w:t xml:space="preserve"> </w:t>
      </w:r>
      <w:r w:rsidRPr="00DB6504">
        <w:rPr>
          <w:w w:val="102"/>
          <w:sz w:val="24"/>
          <w:szCs w:val="24"/>
        </w:rPr>
        <w:t>the</w:t>
      </w:r>
      <w:r w:rsidRPr="00DB6504">
        <w:rPr>
          <w:sz w:val="24"/>
          <w:szCs w:val="24"/>
        </w:rPr>
        <w:t xml:space="preserve"> </w:t>
      </w:r>
      <w:r w:rsidRPr="00DB6504">
        <w:rPr>
          <w:w w:val="102"/>
          <w:sz w:val="24"/>
          <w:szCs w:val="24"/>
        </w:rPr>
        <w:t>training</w:t>
      </w:r>
      <w:r w:rsidRPr="00DB6504">
        <w:rPr>
          <w:sz w:val="24"/>
          <w:szCs w:val="24"/>
        </w:rPr>
        <w:t xml:space="preserve"> </w:t>
      </w:r>
      <w:r w:rsidRPr="00DB6504">
        <w:rPr>
          <w:w w:val="102"/>
          <w:sz w:val="24"/>
          <w:szCs w:val="24"/>
        </w:rPr>
        <w:t>and</w:t>
      </w:r>
      <w:r w:rsidRPr="00DB6504">
        <w:rPr>
          <w:sz w:val="24"/>
          <w:szCs w:val="24"/>
        </w:rPr>
        <w:t xml:space="preserve"> </w:t>
      </w:r>
      <w:r w:rsidRPr="00DB6504">
        <w:rPr>
          <w:w w:val="102"/>
          <w:sz w:val="24"/>
          <w:szCs w:val="24"/>
        </w:rPr>
        <w:t>test</w:t>
      </w:r>
      <w:r w:rsidRPr="00DB6504">
        <w:rPr>
          <w:sz w:val="24"/>
          <w:szCs w:val="24"/>
        </w:rPr>
        <w:t xml:space="preserve"> </w:t>
      </w:r>
      <w:r w:rsidR="00DB6504" w:rsidRPr="00DB6504">
        <w:rPr>
          <w:sz w:val="24"/>
          <w:szCs w:val="24"/>
        </w:rPr>
        <w:t xml:space="preserve"> </w:t>
      </w:r>
      <w:r w:rsidRPr="00DB6504">
        <w:rPr>
          <w:w w:val="102"/>
          <w:sz w:val="24"/>
          <w:szCs w:val="24"/>
        </w:rPr>
        <w:t>data.</w:t>
      </w:r>
      <w:r w:rsidR="002830A7" w:rsidRPr="00DB6504">
        <w:rPr>
          <w:sz w:val="24"/>
          <w:szCs w:val="24"/>
        </w:rPr>
        <w:t xml:space="preserve"> </w:t>
      </w:r>
      <w:r w:rsidRPr="00DB6504">
        <w:rPr>
          <w:w w:val="102"/>
          <w:sz w:val="24"/>
          <w:szCs w:val="24"/>
        </w:rPr>
        <w:t>Classifiers</w:t>
      </w:r>
      <w:r w:rsidRPr="00DB6504">
        <w:rPr>
          <w:sz w:val="24"/>
          <w:szCs w:val="24"/>
        </w:rPr>
        <w:t xml:space="preserve"> </w:t>
      </w:r>
      <w:r w:rsidRPr="00DB6504">
        <w:rPr>
          <w:w w:val="102"/>
          <w:sz w:val="24"/>
          <w:szCs w:val="24"/>
        </w:rPr>
        <w:t>available:</w:t>
      </w:r>
      <w:r w:rsidRPr="00DB6504">
        <w:rPr>
          <w:sz w:val="24"/>
          <w:szCs w:val="24"/>
        </w:rPr>
        <w:t xml:space="preserve"> </w:t>
      </w:r>
      <w:r w:rsidRPr="00DB6504">
        <w:rPr>
          <w:w w:val="102"/>
          <w:sz w:val="24"/>
          <w:szCs w:val="24"/>
        </w:rPr>
        <w:t>ANN,</w:t>
      </w:r>
      <w:r w:rsidRPr="00DB6504">
        <w:rPr>
          <w:sz w:val="24"/>
          <w:szCs w:val="24"/>
        </w:rPr>
        <w:t xml:space="preserve"> </w:t>
      </w:r>
      <w:r w:rsidRPr="00DB6504">
        <w:rPr>
          <w:w w:val="102"/>
          <w:sz w:val="24"/>
          <w:szCs w:val="24"/>
        </w:rPr>
        <w:t>Naïve</w:t>
      </w:r>
      <w:r w:rsidRPr="00DB6504">
        <w:rPr>
          <w:sz w:val="24"/>
          <w:szCs w:val="24"/>
        </w:rPr>
        <w:t xml:space="preserve"> </w:t>
      </w:r>
      <w:r w:rsidR="009D77A6" w:rsidRPr="00DB6504">
        <w:rPr>
          <w:w w:val="102"/>
          <w:sz w:val="24"/>
          <w:szCs w:val="24"/>
        </w:rPr>
        <w:t>Bayes</w:t>
      </w:r>
      <w:r w:rsidRPr="00DB6504">
        <w:rPr>
          <w:w w:val="102"/>
          <w:sz w:val="24"/>
          <w:szCs w:val="24"/>
        </w:rPr>
        <w:t>,</w:t>
      </w:r>
      <w:r w:rsidRPr="00DB6504">
        <w:rPr>
          <w:sz w:val="24"/>
          <w:szCs w:val="24"/>
        </w:rPr>
        <w:t xml:space="preserve"> </w:t>
      </w:r>
      <w:r w:rsidRPr="00DB6504">
        <w:rPr>
          <w:w w:val="102"/>
          <w:sz w:val="24"/>
          <w:szCs w:val="24"/>
        </w:rPr>
        <w:t>KNN</w:t>
      </w:r>
    </w:p>
    <w:p w14:paraId="53597768" w14:textId="77777777" w:rsidR="00F33C01" w:rsidRPr="00680F83" w:rsidRDefault="00680F83" w:rsidP="00680F83">
      <w:pPr>
        <w:pStyle w:val="ListParagraph"/>
        <w:ind w:left="820"/>
        <w:rPr>
          <w:color w:val="FF0000"/>
          <w:sz w:val="28"/>
          <w:szCs w:val="24"/>
        </w:rPr>
      </w:pPr>
      <w:r>
        <w:rPr>
          <w:bCs/>
          <w:color w:val="FF0000"/>
          <w:sz w:val="22"/>
          <w:shd w:val="clear" w:color="auto" w:fill="FFFFFF"/>
        </w:rPr>
        <w:t xml:space="preserve">To avoid problems with the missing information, we would utilize the most basic form, </w:t>
      </w:r>
      <w:r w:rsidRPr="00680F83">
        <w:rPr>
          <w:bCs/>
          <w:color w:val="FF0000"/>
          <w:sz w:val="22"/>
          <w:shd w:val="clear" w:color="auto" w:fill="FFFFFF"/>
        </w:rPr>
        <w:t>KNN.</w:t>
      </w:r>
    </w:p>
    <w:p w14:paraId="2A46C526" w14:textId="77777777" w:rsidR="00F33C01" w:rsidRPr="00DE4BC9" w:rsidRDefault="00F33C01" w:rsidP="00DE4BC9">
      <w:pPr>
        <w:rPr>
          <w:sz w:val="24"/>
          <w:szCs w:val="24"/>
        </w:rPr>
      </w:pPr>
    </w:p>
    <w:p w14:paraId="7805F9A6" w14:textId="77777777" w:rsidR="00F33C01" w:rsidRPr="00680F83" w:rsidRDefault="00431DC8" w:rsidP="00DB6504">
      <w:pPr>
        <w:pStyle w:val="ListParagraph"/>
        <w:numPr>
          <w:ilvl w:val="0"/>
          <w:numId w:val="5"/>
        </w:numPr>
        <w:ind w:right="81"/>
        <w:rPr>
          <w:sz w:val="24"/>
          <w:szCs w:val="24"/>
        </w:rPr>
      </w:pPr>
      <w:r w:rsidRPr="00DB6504">
        <w:rPr>
          <w:w w:val="102"/>
          <w:sz w:val="24"/>
          <w:szCs w:val="24"/>
        </w:rPr>
        <w:t>Scenario:</w:t>
      </w:r>
      <w:r w:rsidRPr="00DB6504">
        <w:rPr>
          <w:sz w:val="24"/>
          <w:szCs w:val="24"/>
        </w:rPr>
        <w:t xml:space="preserve"> </w:t>
      </w:r>
      <w:r w:rsidRPr="00DB6504">
        <w:rPr>
          <w:w w:val="102"/>
          <w:sz w:val="24"/>
          <w:szCs w:val="24"/>
        </w:rPr>
        <w:t>Many</w:t>
      </w:r>
      <w:r w:rsidRPr="00DB6504">
        <w:rPr>
          <w:sz w:val="24"/>
          <w:szCs w:val="24"/>
        </w:rPr>
        <w:t xml:space="preserve"> </w:t>
      </w:r>
      <w:r w:rsidRPr="00DB6504">
        <w:rPr>
          <w:w w:val="102"/>
          <w:sz w:val="24"/>
          <w:szCs w:val="24"/>
        </w:rPr>
        <w:t>of</w:t>
      </w:r>
      <w:r w:rsidRPr="00DB6504">
        <w:rPr>
          <w:sz w:val="24"/>
          <w:szCs w:val="24"/>
        </w:rPr>
        <w:t xml:space="preserve"> </w:t>
      </w:r>
      <w:r w:rsidRPr="00DB6504">
        <w:rPr>
          <w:w w:val="102"/>
          <w:sz w:val="24"/>
          <w:szCs w:val="24"/>
        </w:rPr>
        <w:t>the</w:t>
      </w:r>
      <w:r w:rsidRPr="00DB6504">
        <w:rPr>
          <w:sz w:val="24"/>
          <w:szCs w:val="24"/>
        </w:rPr>
        <w:t xml:space="preserve"> </w:t>
      </w:r>
      <w:r w:rsidRPr="00DB6504">
        <w:rPr>
          <w:w w:val="102"/>
          <w:sz w:val="24"/>
          <w:szCs w:val="24"/>
        </w:rPr>
        <w:t>attributes</w:t>
      </w:r>
      <w:r w:rsidRPr="00DB6504">
        <w:rPr>
          <w:sz w:val="24"/>
          <w:szCs w:val="24"/>
        </w:rPr>
        <w:t xml:space="preserve"> </w:t>
      </w:r>
      <w:r w:rsidRPr="00DB6504">
        <w:rPr>
          <w:w w:val="102"/>
          <w:sz w:val="24"/>
          <w:szCs w:val="24"/>
        </w:rPr>
        <w:t>are</w:t>
      </w:r>
      <w:r w:rsidRPr="00DB6504">
        <w:rPr>
          <w:sz w:val="24"/>
          <w:szCs w:val="24"/>
        </w:rPr>
        <w:t xml:space="preserve"> </w:t>
      </w:r>
      <w:r w:rsidRPr="00DB6504">
        <w:rPr>
          <w:w w:val="102"/>
          <w:sz w:val="24"/>
          <w:szCs w:val="24"/>
        </w:rPr>
        <w:t>irrelevant</w:t>
      </w:r>
      <w:r w:rsidRPr="00DB6504">
        <w:rPr>
          <w:sz w:val="24"/>
          <w:szCs w:val="24"/>
        </w:rPr>
        <w:t xml:space="preserve"> </w:t>
      </w:r>
      <w:r w:rsidRPr="00DB6504">
        <w:rPr>
          <w:w w:val="102"/>
          <w:sz w:val="24"/>
          <w:szCs w:val="24"/>
        </w:rPr>
        <w:t>(contain</w:t>
      </w:r>
      <w:r w:rsidRPr="00DB6504">
        <w:rPr>
          <w:sz w:val="24"/>
          <w:szCs w:val="24"/>
        </w:rPr>
        <w:t xml:space="preserve"> </w:t>
      </w:r>
      <w:r w:rsidRPr="00DB6504">
        <w:rPr>
          <w:w w:val="102"/>
          <w:sz w:val="24"/>
          <w:szCs w:val="24"/>
        </w:rPr>
        <w:t>no</w:t>
      </w:r>
      <w:r w:rsidRPr="00DB6504">
        <w:rPr>
          <w:sz w:val="24"/>
          <w:szCs w:val="24"/>
        </w:rPr>
        <w:t xml:space="preserve"> </w:t>
      </w:r>
      <w:r w:rsidRPr="00DB6504">
        <w:rPr>
          <w:w w:val="102"/>
          <w:sz w:val="24"/>
          <w:szCs w:val="24"/>
        </w:rPr>
        <w:t>information</w:t>
      </w:r>
      <w:r w:rsidRPr="00DB6504">
        <w:rPr>
          <w:sz w:val="24"/>
          <w:szCs w:val="24"/>
        </w:rPr>
        <w:t xml:space="preserve"> </w:t>
      </w:r>
      <w:r w:rsidRPr="00DB6504">
        <w:rPr>
          <w:w w:val="102"/>
          <w:sz w:val="24"/>
          <w:szCs w:val="24"/>
        </w:rPr>
        <w:t>about</w:t>
      </w:r>
      <w:r w:rsidRPr="00DB6504">
        <w:rPr>
          <w:sz w:val="24"/>
          <w:szCs w:val="24"/>
        </w:rPr>
        <w:t xml:space="preserve"> </w:t>
      </w:r>
      <w:r w:rsidRPr="00DB6504">
        <w:rPr>
          <w:w w:val="102"/>
          <w:sz w:val="24"/>
          <w:szCs w:val="24"/>
        </w:rPr>
        <w:t>the</w:t>
      </w:r>
      <w:r w:rsidRPr="00DB6504">
        <w:rPr>
          <w:sz w:val="24"/>
          <w:szCs w:val="24"/>
        </w:rPr>
        <w:t xml:space="preserve"> </w:t>
      </w:r>
      <w:r w:rsidRPr="00DB6504">
        <w:rPr>
          <w:w w:val="102"/>
          <w:sz w:val="24"/>
          <w:szCs w:val="24"/>
        </w:rPr>
        <w:t>class).</w:t>
      </w:r>
      <w:r w:rsidRPr="00DB6504">
        <w:rPr>
          <w:sz w:val="24"/>
          <w:szCs w:val="24"/>
        </w:rPr>
        <w:t xml:space="preserve"> </w:t>
      </w:r>
      <w:r w:rsidRPr="00DB6504">
        <w:rPr>
          <w:w w:val="102"/>
          <w:sz w:val="24"/>
          <w:szCs w:val="24"/>
        </w:rPr>
        <w:t>Classifiers available:</w:t>
      </w:r>
      <w:r w:rsidRPr="00DB6504">
        <w:rPr>
          <w:sz w:val="24"/>
          <w:szCs w:val="24"/>
        </w:rPr>
        <w:t xml:space="preserve"> </w:t>
      </w:r>
      <w:r w:rsidRPr="00DB6504">
        <w:rPr>
          <w:w w:val="102"/>
          <w:sz w:val="24"/>
          <w:szCs w:val="24"/>
        </w:rPr>
        <w:t>KNN,</w:t>
      </w:r>
      <w:r w:rsidRPr="00DB6504">
        <w:rPr>
          <w:sz w:val="24"/>
          <w:szCs w:val="24"/>
        </w:rPr>
        <w:t xml:space="preserve"> </w:t>
      </w:r>
      <w:r w:rsidRPr="00DB6504">
        <w:rPr>
          <w:w w:val="102"/>
          <w:sz w:val="24"/>
          <w:szCs w:val="24"/>
        </w:rPr>
        <w:t>ANN,</w:t>
      </w:r>
      <w:r w:rsidRPr="00DB6504">
        <w:rPr>
          <w:sz w:val="24"/>
          <w:szCs w:val="24"/>
        </w:rPr>
        <w:t xml:space="preserve"> </w:t>
      </w:r>
      <w:r w:rsidRPr="00DB6504">
        <w:rPr>
          <w:w w:val="102"/>
          <w:sz w:val="24"/>
          <w:szCs w:val="24"/>
        </w:rPr>
        <w:t>Decision</w:t>
      </w:r>
      <w:r w:rsidRPr="00DB6504">
        <w:rPr>
          <w:sz w:val="24"/>
          <w:szCs w:val="24"/>
        </w:rPr>
        <w:t xml:space="preserve"> </w:t>
      </w:r>
      <w:r w:rsidRPr="00DB6504">
        <w:rPr>
          <w:w w:val="102"/>
          <w:sz w:val="24"/>
          <w:szCs w:val="24"/>
        </w:rPr>
        <w:t>Trees</w:t>
      </w:r>
    </w:p>
    <w:p w14:paraId="18475403" w14:textId="77777777" w:rsidR="00680F83" w:rsidRPr="00680F83" w:rsidRDefault="00680F83" w:rsidP="00680F83">
      <w:pPr>
        <w:pStyle w:val="ListParagraph"/>
        <w:ind w:left="820" w:right="81"/>
        <w:rPr>
          <w:color w:val="FF0000"/>
          <w:sz w:val="24"/>
          <w:szCs w:val="24"/>
        </w:rPr>
      </w:pPr>
      <w:r>
        <w:rPr>
          <w:color w:val="FF0000"/>
          <w:sz w:val="24"/>
          <w:szCs w:val="24"/>
        </w:rPr>
        <w:t>Decision tree’s handle irrelevant information the best.</w:t>
      </w:r>
    </w:p>
    <w:p w14:paraId="036EB090" w14:textId="77777777" w:rsidR="00F33C01" w:rsidRPr="00DE4BC9" w:rsidRDefault="00F33C01" w:rsidP="00DE4BC9">
      <w:pPr>
        <w:rPr>
          <w:sz w:val="24"/>
          <w:szCs w:val="24"/>
        </w:rPr>
      </w:pPr>
    </w:p>
    <w:p w14:paraId="48784400" w14:textId="77777777" w:rsidR="00F33C01" w:rsidRPr="00DE4BC9" w:rsidRDefault="00F33C01" w:rsidP="00DE4BC9">
      <w:pPr>
        <w:rPr>
          <w:sz w:val="24"/>
          <w:szCs w:val="24"/>
        </w:rPr>
      </w:pPr>
    </w:p>
    <w:p w14:paraId="48D59CF9" w14:textId="77777777" w:rsidR="00F33C01" w:rsidRPr="00680F83" w:rsidRDefault="00431DC8" w:rsidP="00680F83">
      <w:pPr>
        <w:pStyle w:val="ListParagraph"/>
        <w:numPr>
          <w:ilvl w:val="0"/>
          <w:numId w:val="5"/>
        </w:numPr>
        <w:ind w:right="287"/>
        <w:rPr>
          <w:w w:val="102"/>
          <w:sz w:val="24"/>
          <w:szCs w:val="24"/>
        </w:rPr>
      </w:pPr>
      <w:r w:rsidRPr="00680F83">
        <w:rPr>
          <w:w w:val="102"/>
          <w:sz w:val="24"/>
          <w:szCs w:val="24"/>
        </w:rPr>
        <w:t>Scenario:</w:t>
      </w:r>
      <w:r w:rsidRPr="00680F83">
        <w:rPr>
          <w:sz w:val="24"/>
          <w:szCs w:val="24"/>
        </w:rPr>
        <w:t xml:space="preserve"> </w:t>
      </w:r>
      <w:r w:rsidRPr="00680F83">
        <w:rPr>
          <w:w w:val="102"/>
          <w:sz w:val="24"/>
          <w:szCs w:val="24"/>
        </w:rPr>
        <w:t>Dataset</w:t>
      </w:r>
      <w:r w:rsidRPr="00680F83">
        <w:rPr>
          <w:sz w:val="24"/>
          <w:szCs w:val="24"/>
        </w:rPr>
        <w:t xml:space="preserve"> </w:t>
      </w:r>
      <w:r w:rsidRPr="00680F83">
        <w:rPr>
          <w:w w:val="102"/>
          <w:sz w:val="24"/>
          <w:szCs w:val="24"/>
        </w:rPr>
        <w:t>contains</w:t>
      </w:r>
      <w:r w:rsidRPr="00680F83">
        <w:rPr>
          <w:sz w:val="24"/>
          <w:szCs w:val="24"/>
        </w:rPr>
        <w:t xml:space="preserve"> </w:t>
      </w:r>
      <w:r w:rsidRPr="00680F83">
        <w:rPr>
          <w:w w:val="102"/>
          <w:sz w:val="24"/>
          <w:szCs w:val="24"/>
        </w:rPr>
        <w:t>attributes</w:t>
      </w:r>
      <w:r w:rsidRPr="00680F83">
        <w:rPr>
          <w:sz w:val="24"/>
          <w:szCs w:val="24"/>
        </w:rPr>
        <w:t xml:space="preserve"> </w:t>
      </w:r>
      <w:r w:rsidRPr="00680F83">
        <w:rPr>
          <w:w w:val="102"/>
          <w:sz w:val="24"/>
          <w:szCs w:val="24"/>
        </w:rPr>
        <w:t>that</w:t>
      </w:r>
      <w:r w:rsidRPr="00680F83">
        <w:rPr>
          <w:sz w:val="24"/>
          <w:szCs w:val="24"/>
        </w:rPr>
        <w:t xml:space="preserve"> </w:t>
      </w:r>
      <w:r w:rsidRPr="00680F83">
        <w:rPr>
          <w:w w:val="102"/>
          <w:sz w:val="24"/>
          <w:szCs w:val="24"/>
        </w:rPr>
        <w:t>are</w:t>
      </w:r>
      <w:r w:rsidRPr="00680F83">
        <w:rPr>
          <w:sz w:val="24"/>
          <w:szCs w:val="24"/>
        </w:rPr>
        <w:t xml:space="preserve"> </w:t>
      </w:r>
      <w:r w:rsidRPr="00680F83">
        <w:rPr>
          <w:w w:val="102"/>
          <w:sz w:val="24"/>
          <w:szCs w:val="24"/>
        </w:rPr>
        <w:t>not</w:t>
      </w:r>
      <w:r w:rsidRPr="00680F83">
        <w:rPr>
          <w:sz w:val="24"/>
          <w:szCs w:val="24"/>
        </w:rPr>
        <w:t xml:space="preserve"> </w:t>
      </w:r>
      <w:r w:rsidRPr="00680F83">
        <w:rPr>
          <w:w w:val="102"/>
          <w:sz w:val="24"/>
          <w:szCs w:val="24"/>
        </w:rPr>
        <w:t>discriminative</w:t>
      </w:r>
      <w:r w:rsidRPr="00680F83">
        <w:rPr>
          <w:sz w:val="24"/>
          <w:szCs w:val="24"/>
        </w:rPr>
        <w:t xml:space="preserve"> </w:t>
      </w:r>
      <w:r w:rsidRPr="00680F83">
        <w:rPr>
          <w:w w:val="102"/>
          <w:sz w:val="24"/>
          <w:szCs w:val="24"/>
        </w:rPr>
        <w:t>by</w:t>
      </w:r>
      <w:r w:rsidRPr="00680F83">
        <w:rPr>
          <w:sz w:val="24"/>
          <w:szCs w:val="24"/>
        </w:rPr>
        <w:t xml:space="preserve"> </w:t>
      </w:r>
      <w:proofErr w:type="gramStart"/>
      <w:r w:rsidRPr="00680F83">
        <w:rPr>
          <w:w w:val="102"/>
          <w:sz w:val="24"/>
          <w:szCs w:val="24"/>
        </w:rPr>
        <w:t>themselves,</w:t>
      </w:r>
      <w:r w:rsidRPr="00680F83">
        <w:rPr>
          <w:sz w:val="24"/>
          <w:szCs w:val="24"/>
        </w:rPr>
        <w:t xml:space="preserve"> </w:t>
      </w:r>
      <w:r w:rsidRPr="00680F83">
        <w:rPr>
          <w:w w:val="102"/>
          <w:sz w:val="24"/>
          <w:szCs w:val="24"/>
        </w:rPr>
        <w:t>but</w:t>
      </w:r>
      <w:proofErr w:type="gramEnd"/>
      <w:r w:rsidRPr="00680F83">
        <w:rPr>
          <w:sz w:val="24"/>
          <w:szCs w:val="24"/>
        </w:rPr>
        <w:t xml:space="preserve"> </w:t>
      </w:r>
      <w:r w:rsidRPr="00680F83">
        <w:rPr>
          <w:w w:val="102"/>
          <w:sz w:val="24"/>
          <w:szCs w:val="24"/>
        </w:rPr>
        <w:t>are discriminative</w:t>
      </w:r>
      <w:r w:rsidRPr="00680F83">
        <w:rPr>
          <w:sz w:val="24"/>
          <w:szCs w:val="24"/>
        </w:rPr>
        <w:t xml:space="preserve"> </w:t>
      </w:r>
      <w:r w:rsidRPr="00680F83">
        <w:rPr>
          <w:w w:val="102"/>
          <w:sz w:val="24"/>
          <w:szCs w:val="24"/>
        </w:rPr>
        <w:t>in</w:t>
      </w:r>
      <w:r w:rsidRPr="00680F83">
        <w:rPr>
          <w:sz w:val="24"/>
          <w:szCs w:val="24"/>
        </w:rPr>
        <w:t xml:space="preserve"> </w:t>
      </w:r>
      <w:r w:rsidRPr="00680F83">
        <w:rPr>
          <w:w w:val="102"/>
          <w:sz w:val="24"/>
          <w:szCs w:val="24"/>
        </w:rPr>
        <w:t>combination.</w:t>
      </w:r>
      <w:r w:rsidRPr="00680F83">
        <w:rPr>
          <w:sz w:val="24"/>
          <w:szCs w:val="24"/>
        </w:rPr>
        <w:t xml:space="preserve"> </w:t>
      </w:r>
      <w:r w:rsidRPr="00680F83">
        <w:rPr>
          <w:w w:val="102"/>
          <w:sz w:val="24"/>
          <w:szCs w:val="24"/>
        </w:rPr>
        <w:t>Classifiers</w:t>
      </w:r>
      <w:r w:rsidRPr="00680F83">
        <w:rPr>
          <w:sz w:val="24"/>
          <w:szCs w:val="24"/>
        </w:rPr>
        <w:t xml:space="preserve"> </w:t>
      </w:r>
      <w:r w:rsidRPr="00680F83">
        <w:rPr>
          <w:w w:val="102"/>
          <w:sz w:val="24"/>
          <w:szCs w:val="24"/>
        </w:rPr>
        <w:t>available:</w:t>
      </w:r>
      <w:r w:rsidRPr="00680F83">
        <w:rPr>
          <w:sz w:val="24"/>
          <w:szCs w:val="24"/>
        </w:rPr>
        <w:t xml:space="preserve"> </w:t>
      </w:r>
      <w:r w:rsidRPr="00680F83">
        <w:rPr>
          <w:w w:val="102"/>
          <w:sz w:val="24"/>
          <w:szCs w:val="24"/>
        </w:rPr>
        <w:t>KNN,</w:t>
      </w:r>
      <w:r w:rsidRPr="00680F83">
        <w:rPr>
          <w:sz w:val="24"/>
          <w:szCs w:val="24"/>
        </w:rPr>
        <w:t xml:space="preserve"> </w:t>
      </w:r>
      <w:r w:rsidRPr="00680F83">
        <w:rPr>
          <w:w w:val="102"/>
          <w:sz w:val="24"/>
          <w:szCs w:val="24"/>
        </w:rPr>
        <w:t>Naïve</w:t>
      </w:r>
      <w:r w:rsidRPr="00680F83">
        <w:rPr>
          <w:sz w:val="24"/>
          <w:szCs w:val="24"/>
        </w:rPr>
        <w:t xml:space="preserve"> </w:t>
      </w:r>
      <w:r w:rsidRPr="00680F83">
        <w:rPr>
          <w:w w:val="102"/>
          <w:sz w:val="24"/>
          <w:szCs w:val="24"/>
        </w:rPr>
        <w:t>Bayes,</w:t>
      </w:r>
      <w:r w:rsidRPr="00680F83">
        <w:rPr>
          <w:sz w:val="24"/>
          <w:szCs w:val="24"/>
        </w:rPr>
        <w:t xml:space="preserve"> </w:t>
      </w:r>
      <w:r w:rsidRPr="00680F83">
        <w:rPr>
          <w:w w:val="102"/>
          <w:sz w:val="24"/>
          <w:szCs w:val="24"/>
        </w:rPr>
        <w:t>Decision</w:t>
      </w:r>
      <w:r w:rsidRPr="00680F83">
        <w:rPr>
          <w:sz w:val="24"/>
          <w:szCs w:val="24"/>
        </w:rPr>
        <w:t xml:space="preserve"> </w:t>
      </w:r>
      <w:r w:rsidRPr="00680F83">
        <w:rPr>
          <w:w w:val="102"/>
          <w:sz w:val="24"/>
          <w:szCs w:val="24"/>
        </w:rPr>
        <w:t>Trees</w:t>
      </w:r>
      <w:r w:rsidRPr="00680F83">
        <w:rPr>
          <w:sz w:val="24"/>
          <w:szCs w:val="24"/>
        </w:rPr>
        <w:t xml:space="preserve"> </w:t>
      </w:r>
      <w:r w:rsidRPr="00680F83">
        <w:rPr>
          <w:w w:val="102"/>
          <w:sz w:val="24"/>
          <w:szCs w:val="24"/>
        </w:rPr>
        <w:t>(taking single</w:t>
      </w:r>
      <w:r w:rsidRPr="00680F83">
        <w:rPr>
          <w:sz w:val="24"/>
          <w:szCs w:val="24"/>
        </w:rPr>
        <w:t xml:space="preserve"> </w:t>
      </w:r>
      <w:r w:rsidRPr="00680F83">
        <w:rPr>
          <w:w w:val="102"/>
          <w:sz w:val="24"/>
          <w:szCs w:val="24"/>
        </w:rPr>
        <w:t>attribute</w:t>
      </w:r>
      <w:r w:rsidRPr="00680F83">
        <w:rPr>
          <w:sz w:val="24"/>
          <w:szCs w:val="24"/>
        </w:rPr>
        <w:t xml:space="preserve"> </w:t>
      </w:r>
      <w:r w:rsidRPr="00680F83">
        <w:rPr>
          <w:w w:val="102"/>
          <w:sz w:val="24"/>
          <w:szCs w:val="24"/>
        </w:rPr>
        <w:t>at</w:t>
      </w:r>
      <w:r w:rsidRPr="00680F83">
        <w:rPr>
          <w:sz w:val="24"/>
          <w:szCs w:val="24"/>
        </w:rPr>
        <w:t xml:space="preserve"> </w:t>
      </w:r>
      <w:r w:rsidRPr="00680F83">
        <w:rPr>
          <w:w w:val="102"/>
          <w:sz w:val="24"/>
          <w:szCs w:val="24"/>
        </w:rPr>
        <w:t>a</w:t>
      </w:r>
      <w:r w:rsidRPr="00680F83">
        <w:rPr>
          <w:sz w:val="24"/>
          <w:szCs w:val="24"/>
        </w:rPr>
        <w:t xml:space="preserve"> </w:t>
      </w:r>
      <w:r w:rsidRPr="00680F83">
        <w:rPr>
          <w:w w:val="102"/>
          <w:sz w:val="24"/>
          <w:szCs w:val="24"/>
        </w:rPr>
        <w:t>time)</w:t>
      </w:r>
    </w:p>
    <w:p w14:paraId="45F3E8A7" w14:textId="77777777" w:rsidR="00680F83" w:rsidRPr="00680F83" w:rsidRDefault="00680F83" w:rsidP="00680F83">
      <w:pPr>
        <w:pStyle w:val="ListParagraph"/>
        <w:ind w:left="820" w:right="287"/>
        <w:rPr>
          <w:color w:val="FF0000"/>
          <w:sz w:val="24"/>
          <w:szCs w:val="24"/>
        </w:rPr>
      </w:pPr>
      <w:r>
        <w:rPr>
          <w:color w:val="FF0000"/>
          <w:sz w:val="24"/>
          <w:szCs w:val="24"/>
        </w:rPr>
        <w:t xml:space="preserve">We want to process one attribute at a </w:t>
      </w:r>
      <w:proofErr w:type="gramStart"/>
      <w:r>
        <w:rPr>
          <w:color w:val="FF0000"/>
          <w:sz w:val="24"/>
          <w:szCs w:val="24"/>
        </w:rPr>
        <w:t>time</w:t>
      </w:r>
      <w:proofErr w:type="gramEnd"/>
      <w:r>
        <w:rPr>
          <w:color w:val="FF0000"/>
          <w:sz w:val="24"/>
          <w:szCs w:val="24"/>
        </w:rPr>
        <w:t xml:space="preserve"> so we classify using Naïve Bayes because operates linearly.</w:t>
      </w:r>
    </w:p>
    <w:p w14:paraId="39313399" w14:textId="77777777" w:rsidR="00F33C01" w:rsidRDefault="00F33C01">
      <w:pPr>
        <w:spacing w:before="8" w:line="200" w:lineRule="exact"/>
      </w:pPr>
    </w:p>
    <w:p w14:paraId="2F9541C2" w14:textId="77777777" w:rsidR="009D77A6" w:rsidRDefault="009D77A6">
      <w:pPr>
        <w:spacing w:before="8" w:line="200" w:lineRule="exact"/>
      </w:pPr>
    </w:p>
    <w:p w14:paraId="0C088CC4" w14:textId="77777777" w:rsidR="001219A2" w:rsidRDefault="001219A2">
      <w:pPr>
        <w:spacing w:before="8" w:line="200" w:lineRule="exact"/>
      </w:pPr>
    </w:p>
    <w:p w14:paraId="3F0CF426" w14:textId="77777777" w:rsidR="009D77A6" w:rsidRDefault="009D77A6">
      <w:pPr>
        <w:ind w:left="100"/>
        <w:rPr>
          <w:b/>
          <w:sz w:val="24"/>
          <w:szCs w:val="24"/>
        </w:rPr>
      </w:pPr>
      <w:r>
        <w:rPr>
          <w:b/>
          <w:sz w:val="24"/>
          <w:szCs w:val="24"/>
        </w:rPr>
        <w:t>Question 4</w:t>
      </w:r>
      <w:r w:rsidR="00A917BB">
        <w:rPr>
          <w:b/>
          <w:sz w:val="24"/>
          <w:szCs w:val="24"/>
        </w:rPr>
        <w:t xml:space="preserve"> (6</w:t>
      </w:r>
      <w:r w:rsidR="000854A9">
        <w:rPr>
          <w:b/>
          <w:sz w:val="24"/>
          <w:szCs w:val="24"/>
        </w:rPr>
        <w:t xml:space="preserve"> points)</w:t>
      </w:r>
    </w:p>
    <w:p w14:paraId="6EFF3170" w14:textId="77777777" w:rsidR="009D77A6" w:rsidRDefault="009D77A6" w:rsidP="009D77A6">
      <w:pPr>
        <w:ind w:left="100"/>
        <w:rPr>
          <w:b/>
          <w:sz w:val="24"/>
          <w:szCs w:val="24"/>
        </w:rPr>
      </w:pPr>
    </w:p>
    <w:p w14:paraId="4F189B82" w14:textId="77777777" w:rsidR="00F33C01" w:rsidRDefault="00431DC8" w:rsidP="009D77A6">
      <w:pPr>
        <w:ind w:left="100"/>
        <w:rPr>
          <w:sz w:val="24"/>
          <w:szCs w:val="24"/>
        </w:rPr>
      </w:pPr>
      <w:r>
        <w:rPr>
          <w:b/>
          <w:sz w:val="24"/>
          <w:szCs w:val="24"/>
        </w:rPr>
        <w:t>Classification</w:t>
      </w:r>
      <w:r>
        <w:rPr>
          <w:sz w:val="24"/>
          <w:szCs w:val="24"/>
        </w:rPr>
        <w:t>.</w:t>
      </w:r>
      <w:r w:rsidR="009D77A6">
        <w:rPr>
          <w:sz w:val="24"/>
          <w:szCs w:val="24"/>
        </w:rPr>
        <w:t xml:space="preserve"> </w:t>
      </w:r>
      <w:r>
        <w:rPr>
          <w:sz w:val="24"/>
          <w:szCs w:val="24"/>
        </w:rPr>
        <w:t xml:space="preserve">You are given a classification dataset with 100 instances, which has been partitioned into two subsets, dataset A with 50 instances and dataset B with 50 instances. Dataset A is used for training and dataset B is used for testing. You are supposed to compare two classification models: Model 1, which is an unpruned decision tree, and Model 2, which is a pruned version of </w:t>
      </w:r>
      <w:r>
        <w:rPr>
          <w:sz w:val="21"/>
          <w:szCs w:val="21"/>
        </w:rPr>
        <w:t xml:space="preserve">decision </w:t>
      </w:r>
      <w:r>
        <w:rPr>
          <w:sz w:val="24"/>
          <w:szCs w:val="24"/>
        </w:rPr>
        <w:t>tree. The accuracy of the two classification models on datasets A and B are shown in Table 7.1</w:t>
      </w:r>
    </w:p>
    <w:p w14:paraId="7E12B3F2" w14:textId="77777777" w:rsidR="00DB6504" w:rsidRDefault="00431DC8">
      <w:pPr>
        <w:spacing w:before="67" w:line="720" w:lineRule="atLeast"/>
        <w:ind w:left="220" w:right="2291"/>
        <w:rPr>
          <w:sz w:val="22"/>
          <w:szCs w:val="22"/>
        </w:rPr>
      </w:pPr>
      <w:r>
        <w:rPr>
          <w:sz w:val="22"/>
          <w:szCs w:val="22"/>
        </w:rPr>
        <w:t xml:space="preserve">Classification Accuracy                    Dataset A                    </w:t>
      </w:r>
      <w:r w:rsidR="00DE4BC9">
        <w:rPr>
          <w:sz w:val="22"/>
          <w:szCs w:val="22"/>
        </w:rPr>
        <w:t xml:space="preserve">             </w:t>
      </w:r>
      <w:r>
        <w:rPr>
          <w:sz w:val="22"/>
          <w:szCs w:val="22"/>
        </w:rPr>
        <w:t xml:space="preserve">Dataset B </w:t>
      </w:r>
    </w:p>
    <w:p w14:paraId="2E8E566F" w14:textId="77777777" w:rsidR="00F33C01" w:rsidRDefault="00431DC8">
      <w:pPr>
        <w:spacing w:before="67" w:line="720" w:lineRule="atLeast"/>
        <w:ind w:left="220" w:right="2291"/>
        <w:rPr>
          <w:sz w:val="22"/>
          <w:szCs w:val="22"/>
        </w:rPr>
      </w:pPr>
      <w:r>
        <w:rPr>
          <w:sz w:val="22"/>
          <w:szCs w:val="22"/>
        </w:rPr>
        <w:t>Model 1                                             0.98                                              0.72</w:t>
      </w:r>
    </w:p>
    <w:p w14:paraId="25969C32" w14:textId="77777777" w:rsidR="00F33C01" w:rsidRDefault="00431DC8">
      <w:pPr>
        <w:spacing w:before="17"/>
        <w:ind w:left="220"/>
        <w:rPr>
          <w:sz w:val="22"/>
          <w:szCs w:val="22"/>
        </w:rPr>
      </w:pPr>
      <w:r>
        <w:rPr>
          <w:sz w:val="22"/>
          <w:szCs w:val="22"/>
        </w:rPr>
        <w:lastRenderedPageBreak/>
        <w:t>Model 2                                             0.82                                               0.8</w:t>
      </w:r>
    </w:p>
    <w:p w14:paraId="1DF2E2AA" w14:textId="77777777" w:rsidR="00F33C01" w:rsidRDefault="00F33C01">
      <w:pPr>
        <w:spacing w:before="2" w:line="160" w:lineRule="exact"/>
        <w:rPr>
          <w:sz w:val="16"/>
          <w:szCs w:val="16"/>
        </w:rPr>
      </w:pPr>
    </w:p>
    <w:p w14:paraId="09EE4597" w14:textId="77777777" w:rsidR="00F33C01" w:rsidRDefault="00F33C01">
      <w:pPr>
        <w:spacing w:line="200" w:lineRule="exact"/>
      </w:pPr>
    </w:p>
    <w:p w14:paraId="14F05D51" w14:textId="77777777" w:rsidR="00F33C01" w:rsidRDefault="00431DC8">
      <w:pPr>
        <w:ind w:left="948" w:right="958"/>
        <w:jc w:val="center"/>
        <w:rPr>
          <w:sz w:val="22"/>
          <w:szCs w:val="22"/>
        </w:rPr>
      </w:pPr>
      <w:r>
        <w:rPr>
          <w:sz w:val="22"/>
          <w:szCs w:val="22"/>
        </w:rPr>
        <w:t>Table 7.1  Classification accuracies of the two models using dataset A as the training set.</w:t>
      </w:r>
    </w:p>
    <w:p w14:paraId="6438AD63" w14:textId="77777777" w:rsidR="00DE4BC9" w:rsidRDefault="00DE4BC9">
      <w:pPr>
        <w:ind w:left="948" w:right="958"/>
        <w:jc w:val="center"/>
        <w:rPr>
          <w:sz w:val="22"/>
          <w:szCs w:val="22"/>
        </w:rPr>
      </w:pPr>
    </w:p>
    <w:p w14:paraId="6D609B4F" w14:textId="77777777" w:rsidR="00F33C01" w:rsidRPr="00DE4BC9" w:rsidRDefault="00F33C01" w:rsidP="00DE4BC9">
      <w:pPr>
        <w:spacing w:before="7"/>
        <w:rPr>
          <w:sz w:val="22"/>
          <w:szCs w:val="22"/>
        </w:rPr>
      </w:pPr>
    </w:p>
    <w:p w14:paraId="2E331891" w14:textId="77777777" w:rsidR="00F33C01" w:rsidRDefault="00DE4BC9" w:rsidP="00DB6504">
      <w:pPr>
        <w:pStyle w:val="ListParagraph"/>
        <w:numPr>
          <w:ilvl w:val="0"/>
          <w:numId w:val="4"/>
        </w:numPr>
        <w:rPr>
          <w:sz w:val="22"/>
          <w:szCs w:val="22"/>
        </w:rPr>
      </w:pPr>
      <w:r w:rsidRPr="00DB6504">
        <w:rPr>
          <w:sz w:val="22"/>
          <w:szCs w:val="22"/>
        </w:rPr>
        <w:t>Based on the accuracies shown in Table 7.1, which classification model would you expect to have  better performance on unseen instances? Support your answer with a brief explanation.</w:t>
      </w:r>
    </w:p>
    <w:p w14:paraId="794237AE" w14:textId="77777777" w:rsidR="00680F83" w:rsidRPr="00680F83" w:rsidRDefault="00680F83" w:rsidP="00680F83">
      <w:pPr>
        <w:pStyle w:val="ListParagraph"/>
        <w:rPr>
          <w:color w:val="FF0000"/>
          <w:sz w:val="22"/>
          <w:szCs w:val="22"/>
        </w:rPr>
      </w:pPr>
      <w:r>
        <w:rPr>
          <w:color w:val="FF0000"/>
          <w:sz w:val="22"/>
          <w:szCs w:val="22"/>
        </w:rPr>
        <w:t>Based on the consistency of the accuracy figures, Model 2.</w:t>
      </w:r>
    </w:p>
    <w:p w14:paraId="7C5F1993" w14:textId="77777777" w:rsidR="00F33C01" w:rsidRDefault="00F33C01">
      <w:pPr>
        <w:spacing w:line="200" w:lineRule="exact"/>
      </w:pPr>
    </w:p>
    <w:p w14:paraId="676516E8" w14:textId="77777777" w:rsidR="00F33C01" w:rsidRDefault="00F33C01">
      <w:pPr>
        <w:spacing w:before="17" w:line="200" w:lineRule="exact"/>
      </w:pPr>
    </w:p>
    <w:p w14:paraId="2C2CC1E3" w14:textId="77777777" w:rsidR="00F33C01" w:rsidRDefault="00431DC8" w:rsidP="00DB6504">
      <w:pPr>
        <w:pStyle w:val="ListParagraph"/>
        <w:numPr>
          <w:ilvl w:val="0"/>
          <w:numId w:val="4"/>
        </w:numPr>
        <w:spacing w:line="284" w:lineRule="auto"/>
        <w:ind w:right="64"/>
        <w:rPr>
          <w:sz w:val="22"/>
          <w:szCs w:val="22"/>
        </w:rPr>
      </w:pPr>
      <w:r w:rsidRPr="00DB6504">
        <w:rPr>
          <w:sz w:val="22"/>
          <w:szCs w:val="22"/>
        </w:rPr>
        <w:t>Now, you tested Model 1 and Model 2 on the entire dataset (A + B) and found that the classification accuracy of Model 1 on dataset (A + B) is 0.85, whereas the classification accuracy of Model 2 on the dataset (A + B) is 0.81. Based on this new information and your observations from Table 7.1, which classification model would you finally choose for classification? Provide a brief explanation.</w:t>
      </w:r>
    </w:p>
    <w:p w14:paraId="4C16E1C1" w14:textId="77777777" w:rsidR="00680F83" w:rsidRPr="00680F83" w:rsidRDefault="00680F83" w:rsidP="00680F83">
      <w:pPr>
        <w:pStyle w:val="ListParagraph"/>
        <w:spacing w:line="284" w:lineRule="auto"/>
        <w:ind w:right="64"/>
        <w:rPr>
          <w:color w:val="FF0000"/>
          <w:sz w:val="22"/>
          <w:szCs w:val="22"/>
        </w:rPr>
      </w:pPr>
      <w:r>
        <w:rPr>
          <w:color w:val="FF0000"/>
          <w:sz w:val="22"/>
          <w:szCs w:val="22"/>
        </w:rPr>
        <w:t xml:space="preserve">Because model 1’s accuracy for A was greater and </w:t>
      </w:r>
      <w:r w:rsidR="000244D7">
        <w:rPr>
          <w:color w:val="FF0000"/>
          <w:sz w:val="22"/>
          <w:szCs w:val="22"/>
        </w:rPr>
        <w:t>in B it was somewhat close, we conclude a combined better accuracy in 1.</w:t>
      </w:r>
    </w:p>
    <w:p w14:paraId="24DF7D1C" w14:textId="77777777" w:rsidR="00F33C01" w:rsidRDefault="00F33C01">
      <w:pPr>
        <w:spacing w:line="200" w:lineRule="exact"/>
      </w:pPr>
    </w:p>
    <w:p w14:paraId="2CCF6667" w14:textId="77777777" w:rsidR="00F33C01" w:rsidRDefault="00F33C01">
      <w:pPr>
        <w:spacing w:line="200" w:lineRule="exact"/>
      </w:pPr>
    </w:p>
    <w:p w14:paraId="2B983EFB" w14:textId="77777777" w:rsidR="001219A2" w:rsidRDefault="001219A2" w:rsidP="001219A2">
      <w:pPr>
        <w:rPr>
          <w:sz w:val="24"/>
          <w:szCs w:val="24"/>
        </w:rPr>
      </w:pPr>
    </w:p>
    <w:p w14:paraId="0AB4FA8E" w14:textId="77777777" w:rsidR="00DB6504" w:rsidRDefault="00DB6504" w:rsidP="00DB6504">
      <w:pPr>
        <w:rPr>
          <w:b/>
          <w:sz w:val="24"/>
          <w:szCs w:val="24"/>
        </w:rPr>
      </w:pPr>
      <w:r>
        <w:rPr>
          <w:b/>
          <w:sz w:val="24"/>
          <w:szCs w:val="24"/>
        </w:rPr>
        <w:t>Question 5</w:t>
      </w:r>
      <w:r w:rsidR="002D2874">
        <w:rPr>
          <w:b/>
          <w:sz w:val="24"/>
          <w:szCs w:val="24"/>
        </w:rPr>
        <w:t xml:space="preserve"> (14 points)</w:t>
      </w:r>
    </w:p>
    <w:p w14:paraId="5BFCC51E" w14:textId="77777777" w:rsidR="00DB6504" w:rsidRDefault="00DB6504" w:rsidP="00DB6504">
      <w:pPr>
        <w:ind w:left="105"/>
        <w:rPr>
          <w:b/>
          <w:sz w:val="24"/>
          <w:szCs w:val="24"/>
        </w:rPr>
      </w:pPr>
    </w:p>
    <w:p w14:paraId="0B22FE32" w14:textId="77777777" w:rsidR="00DB6504" w:rsidRDefault="00DB6504" w:rsidP="00DB6504">
      <w:pPr>
        <w:spacing w:line="260" w:lineRule="exact"/>
        <w:ind w:right="278"/>
        <w:jc w:val="both"/>
        <w:rPr>
          <w:sz w:val="24"/>
          <w:szCs w:val="24"/>
        </w:rPr>
      </w:pPr>
      <w:r w:rsidRPr="00431DC8">
        <w:rPr>
          <w:sz w:val="24"/>
          <w:szCs w:val="24"/>
        </w:rPr>
        <w:t>Consider</w:t>
      </w:r>
      <w:r>
        <w:rPr>
          <w:sz w:val="24"/>
          <w:szCs w:val="24"/>
        </w:rPr>
        <w:t xml:space="preserve"> </w:t>
      </w:r>
      <w:r w:rsidRPr="00431DC8">
        <w:rPr>
          <w:sz w:val="24"/>
          <w:szCs w:val="24"/>
        </w:rPr>
        <w:t>a</w:t>
      </w:r>
      <w:r>
        <w:rPr>
          <w:sz w:val="24"/>
          <w:szCs w:val="24"/>
        </w:rPr>
        <w:t xml:space="preserve"> </w:t>
      </w:r>
      <w:r w:rsidRPr="00431DC8">
        <w:rPr>
          <w:sz w:val="24"/>
          <w:szCs w:val="24"/>
        </w:rPr>
        <w:t>data</w:t>
      </w:r>
      <w:r>
        <w:rPr>
          <w:sz w:val="24"/>
          <w:szCs w:val="24"/>
        </w:rPr>
        <w:t xml:space="preserve"> </w:t>
      </w:r>
      <w:r w:rsidRPr="00431DC8">
        <w:rPr>
          <w:sz w:val="24"/>
          <w:szCs w:val="24"/>
        </w:rPr>
        <w:t>set</w:t>
      </w:r>
      <w:r>
        <w:rPr>
          <w:sz w:val="24"/>
          <w:szCs w:val="24"/>
        </w:rPr>
        <w:t xml:space="preserve"> </w:t>
      </w:r>
      <w:r w:rsidRPr="00431DC8">
        <w:rPr>
          <w:sz w:val="24"/>
          <w:szCs w:val="24"/>
        </w:rPr>
        <w:t>with</w:t>
      </w:r>
      <w:r>
        <w:rPr>
          <w:sz w:val="24"/>
          <w:szCs w:val="24"/>
        </w:rPr>
        <w:t xml:space="preserve"> </w:t>
      </w:r>
      <w:r w:rsidRPr="00431DC8">
        <w:rPr>
          <w:sz w:val="24"/>
          <w:szCs w:val="24"/>
        </w:rPr>
        <w:t>instances</w:t>
      </w:r>
      <w:r>
        <w:rPr>
          <w:sz w:val="24"/>
          <w:szCs w:val="24"/>
        </w:rPr>
        <w:t xml:space="preserve"> </w:t>
      </w:r>
      <w:r w:rsidRPr="00431DC8">
        <w:rPr>
          <w:sz w:val="24"/>
          <w:szCs w:val="24"/>
        </w:rPr>
        <w:t>belonging</w:t>
      </w:r>
      <w:r>
        <w:rPr>
          <w:sz w:val="24"/>
          <w:szCs w:val="24"/>
        </w:rPr>
        <w:t xml:space="preserve"> </w:t>
      </w:r>
      <w:r w:rsidRPr="00431DC8">
        <w:rPr>
          <w:sz w:val="24"/>
          <w:szCs w:val="24"/>
        </w:rPr>
        <w:t>to</w:t>
      </w:r>
      <w:r>
        <w:rPr>
          <w:sz w:val="24"/>
          <w:szCs w:val="24"/>
        </w:rPr>
        <w:t xml:space="preserve"> </w:t>
      </w:r>
      <w:r w:rsidRPr="00431DC8">
        <w:rPr>
          <w:sz w:val="24"/>
          <w:szCs w:val="24"/>
        </w:rPr>
        <w:t>one</w:t>
      </w:r>
      <w:r>
        <w:rPr>
          <w:sz w:val="24"/>
          <w:szCs w:val="24"/>
        </w:rPr>
        <w:t xml:space="preserve"> </w:t>
      </w:r>
      <w:r w:rsidRPr="00431DC8">
        <w:rPr>
          <w:sz w:val="24"/>
          <w:szCs w:val="24"/>
        </w:rPr>
        <w:t>of</w:t>
      </w:r>
      <w:r>
        <w:rPr>
          <w:sz w:val="24"/>
          <w:szCs w:val="24"/>
        </w:rPr>
        <w:t xml:space="preserve"> </w:t>
      </w:r>
      <w:r w:rsidRPr="00431DC8">
        <w:rPr>
          <w:sz w:val="24"/>
          <w:szCs w:val="24"/>
        </w:rPr>
        <w:t>two</w:t>
      </w:r>
      <w:r>
        <w:rPr>
          <w:sz w:val="24"/>
          <w:szCs w:val="24"/>
        </w:rPr>
        <w:t xml:space="preserve"> </w:t>
      </w:r>
      <w:r w:rsidRPr="00431DC8">
        <w:rPr>
          <w:sz w:val="24"/>
          <w:szCs w:val="24"/>
        </w:rPr>
        <w:t>classes</w:t>
      </w:r>
      <w:r>
        <w:rPr>
          <w:sz w:val="24"/>
          <w:szCs w:val="24"/>
        </w:rPr>
        <w:t xml:space="preserve"> </w:t>
      </w:r>
      <w:r w:rsidRPr="00431DC8">
        <w:rPr>
          <w:sz w:val="24"/>
          <w:szCs w:val="24"/>
        </w:rPr>
        <w:t>-</w:t>
      </w:r>
      <w:r>
        <w:rPr>
          <w:sz w:val="24"/>
          <w:szCs w:val="24"/>
        </w:rPr>
        <w:t xml:space="preserve"> </w:t>
      </w:r>
      <w:r w:rsidRPr="00431DC8">
        <w:rPr>
          <w:sz w:val="24"/>
          <w:szCs w:val="24"/>
        </w:rPr>
        <w:t>positive(+)</w:t>
      </w:r>
      <w:r>
        <w:rPr>
          <w:sz w:val="24"/>
          <w:szCs w:val="24"/>
        </w:rPr>
        <w:t xml:space="preserve"> </w:t>
      </w:r>
      <w:r w:rsidRPr="00431DC8">
        <w:rPr>
          <w:sz w:val="24"/>
          <w:szCs w:val="24"/>
        </w:rPr>
        <w:t>and</w:t>
      </w:r>
      <w:r>
        <w:rPr>
          <w:sz w:val="24"/>
          <w:szCs w:val="24"/>
        </w:rPr>
        <w:t xml:space="preserve"> </w:t>
      </w:r>
      <w:r w:rsidRPr="00431DC8">
        <w:rPr>
          <w:sz w:val="24"/>
          <w:szCs w:val="24"/>
        </w:rPr>
        <w:t>negative(-).</w:t>
      </w:r>
    </w:p>
    <w:p w14:paraId="587E8606" w14:textId="77777777" w:rsidR="00DB6504" w:rsidRDefault="00DB6504" w:rsidP="00DB6504">
      <w:pPr>
        <w:ind w:right="439"/>
        <w:jc w:val="both"/>
        <w:rPr>
          <w:sz w:val="24"/>
          <w:szCs w:val="24"/>
        </w:rPr>
      </w:pPr>
      <w:r w:rsidRPr="00431DC8">
        <w:rPr>
          <w:sz w:val="24"/>
          <w:szCs w:val="24"/>
        </w:rPr>
        <w:t>A</w:t>
      </w:r>
      <w:r>
        <w:rPr>
          <w:sz w:val="24"/>
          <w:szCs w:val="24"/>
        </w:rPr>
        <w:t xml:space="preserve"> </w:t>
      </w:r>
      <w:r w:rsidRPr="00431DC8">
        <w:rPr>
          <w:sz w:val="24"/>
          <w:szCs w:val="24"/>
        </w:rPr>
        <w:t>classifier</w:t>
      </w:r>
      <w:r>
        <w:rPr>
          <w:sz w:val="24"/>
          <w:szCs w:val="24"/>
        </w:rPr>
        <w:t xml:space="preserve"> </w:t>
      </w:r>
      <w:r w:rsidRPr="00431DC8">
        <w:rPr>
          <w:sz w:val="24"/>
          <w:szCs w:val="24"/>
        </w:rPr>
        <w:t>was</w:t>
      </w:r>
      <w:r>
        <w:rPr>
          <w:sz w:val="24"/>
          <w:szCs w:val="24"/>
        </w:rPr>
        <w:t xml:space="preserve"> </w:t>
      </w:r>
      <w:r w:rsidRPr="00431DC8">
        <w:rPr>
          <w:sz w:val="24"/>
          <w:szCs w:val="24"/>
        </w:rPr>
        <w:t>built</w:t>
      </w:r>
      <w:r>
        <w:rPr>
          <w:sz w:val="24"/>
          <w:szCs w:val="24"/>
        </w:rPr>
        <w:t xml:space="preserve"> </w:t>
      </w:r>
      <w:r w:rsidRPr="00431DC8">
        <w:rPr>
          <w:sz w:val="24"/>
          <w:szCs w:val="24"/>
        </w:rPr>
        <w:t>using</w:t>
      </w:r>
      <w:r>
        <w:rPr>
          <w:sz w:val="24"/>
          <w:szCs w:val="24"/>
        </w:rPr>
        <w:t xml:space="preserve"> </w:t>
      </w:r>
      <w:r w:rsidRPr="00431DC8">
        <w:rPr>
          <w:sz w:val="24"/>
          <w:szCs w:val="24"/>
        </w:rPr>
        <w:t>a</w:t>
      </w:r>
      <w:r>
        <w:rPr>
          <w:sz w:val="24"/>
          <w:szCs w:val="24"/>
        </w:rPr>
        <w:t xml:space="preserve"> </w:t>
      </w:r>
      <w:r w:rsidRPr="00431DC8">
        <w:rPr>
          <w:sz w:val="24"/>
          <w:szCs w:val="24"/>
        </w:rPr>
        <w:t>training</w:t>
      </w:r>
      <w:r>
        <w:rPr>
          <w:sz w:val="24"/>
          <w:szCs w:val="24"/>
        </w:rPr>
        <w:t xml:space="preserve"> </w:t>
      </w:r>
      <w:r w:rsidRPr="00431DC8">
        <w:rPr>
          <w:sz w:val="24"/>
          <w:szCs w:val="24"/>
        </w:rPr>
        <w:t>set</w:t>
      </w:r>
      <w:r>
        <w:rPr>
          <w:sz w:val="24"/>
          <w:szCs w:val="24"/>
        </w:rPr>
        <w:t xml:space="preserve"> </w:t>
      </w:r>
      <w:r w:rsidRPr="00431DC8">
        <w:rPr>
          <w:sz w:val="24"/>
          <w:szCs w:val="24"/>
        </w:rPr>
        <w:t>consisting</w:t>
      </w:r>
      <w:r>
        <w:rPr>
          <w:sz w:val="24"/>
          <w:szCs w:val="24"/>
        </w:rPr>
        <w:t xml:space="preserve"> </w:t>
      </w:r>
      <w:r w:rsidRPr="00431DC8">
        <w:rPr>
          <w:sz w:val="24"/>
          <w:szCs w:val="24"/>
        </w:rPr>
        <w:t>of</w:t>
      </w:r>
      <w:r>
        <w:rPr>
          <w:sz w:val="24"/>
          <w:szCs w:val="24"/>
        </w:rPr>
        <w:t xml:space="preserve"> </w:t>
      </w:r>
      <w:r w:rsidRPr="00431DC8">
        <w:rPr>
          <w:sz w:val="24"/>
          <w:szCs w:val="24"/>
        </w:rPr>
        <w:t>equal</w:t>
      </w:r>
      <w:r>
        <w:rPr>
          <w:sz w:val="24"/>
          <w:szCs w:val="24"/>
        </w:rPr>
        <w:t xml:space="preserve"> </w:t>
      </w:r>
      <w:r w:rsidRPr="00431DC8">
        <w:rPr>
          <w:sz w:val="24"/>
          <w:szCs w:val="24"/>
        </w:rPr>
        <w:t>number</w:t>
      </w:r>
      <w:r>
        <w:rPr>
          <w:sz w:val="24"/>
          <w:szCs w:val="24"/>
        </w:rPr>
        <w:t xml:space="preserve"> </w:t>
      </w:r>
      <w:r w:rsidRPr="00431DC8">
        <w:rPr>
          <w:sz w:val="24"/>
          <w:szCs w:val="24"/>
        </w:rPr>
        <w:t>of</w:t>
      </w:r>
      <w:r>
        <w:rPr>
          <w:sz w:val="24"/>
          <w:szCs w:val="24"/>
        </w:rPr>
        <w:t xml:space="preserve"> </w:t>
      </w:r>
      <w:r w:rsidRPr="00431DC8">
        <w:rPr>
          <w:sz w:val="24"/>
          <w:szCs w:val="24"/>
        </w:rPr>
        <w:t>positive</w:t>
      </w:r>
      <w:r>
        <w:rPr>
          <w:sz w:val="24"/>
          <w:szCs w:val="24"/>
        </w:rPr>
        <w:t xml:space="preserve"> </w:t>
      </w:r>
      <w:r w:rsidRPr="00431DC8">
        <w:rPr>
          <w:sz w:val="24"/>
          <w:szCs w:val="24"/>
        </w:rPr>
        <w:t>and</w:t>
      </w:r>
      <w:r>
        <w:rPr>
          <w:sz w:val="24"/>
          <w:szCs w:val="24"/>
        </w:rPr>
        <w:t xml:space="preserve"> </w:t>
      </w:r>
      <w:r w:rsidRPr="00431DC8">
        <w:rPr>
          <w:sz w:val="24"/>
          <w:szCs w:val="24"/>
        </w:rPr>
        <w:t>negative instances.</w:t>
      </w:r>
      <w:r>
        <w:rPr>
          <w:sz w:val="24"/>
          <w:szCs w:val="24"/>
        </w:rPr>
        <w:t xml:space="preserve"> </w:t>
      </w:r>
      <w:r w:rsidRPr="00431DC8">
        <w:rPr>
          <w:sz w:val="24"/>
          <w:szCs w:val="24"/>
        </w:rPr>
        <w:t>Among</w:t>
      </w:r>
      <w:r>
        <w:rPr>
          <w:sz w:val="24"/>
          <w:szCs w:val="24"/>
        </w:rPr>
        <w:t xml:space="preserve"> </w:t>
      </w:r>
      <w:r w:rsidRPr="00431DC8">
        <w:rPr>
          <w:sz w:val="24"/>
          <w:szCs w:val="24"/>
        </w:rPr>
        <w:t>the</w:t>
      </w:r>
      <w:r>
        <w:rPr>
          <w:sz w:val="24"/>
          <w:szCs w:val="24"/>
        </w:rPr>
        <w:t xml:space="preserve"> </w:t>
      </w:r>
      <w:r w:rsidRPr="00431DC8">
        <w:rPr>
          <w:sz w:val="24"/>
          <w:szCs w:val="24"/>
        </w:rPr>
        <w:t>training</w:t>
      </w:r>
      <w:r>
        <w:rPr>
          <w:sz w:val="24"/>
          <w:szCs w:val="24"/>
        </w:rPr>
        <w:t xml:space="preserve"> </w:t>
      </w:r>
      <w:r w:rsidRPr="00431DC8">
        <w:rPr>
          <w:sz w:val="24"/>
          <w:szCs w:val="24"/>
        </w:rPr>
        <w:t>instances,</w:t>
      </w:r>
      <w:r>
        <w:rPr>
          <w:sz w:val="24"/>
          <w:szCs w:val="24"/>
        </w:rPr>
        <w:t xml:space="preserve"> </w:t>
      </w:r>
      <w:r w:rsidRPr="00431DC8">
        <w:rPr>
          <w:sz w:val="24"/>
          <w:szCs w:val="24"/>
        </w:rPr>
        <w:t>the</w:t>
      </w:r>
      <w:r>
        <w:rPr>
          <w:sz w:val="24"/>
          <w:szCs w:val="24"/>
        </w:rPr>
        <w:t xml:space="preserve"> </w:t>
      </w:r>
      <w:r w:rsidRPr="00431DC8">
        <w:rPr>
          <w:sz w:val="24"/>
          <w:szCs w:val="24"/>
        </w:rPr>
        <w:t>classifier</w:t>
      </w:r>
      <w:r>
        <w:rPr>
          <w:sz w:val="24"/>
          <w:szCs w:val="24"/>
        </w:rPr>
        <w:t xml:space="preserve"> </w:t>
      </w:r>
      <w:r w:rsidRPr="00431DC8">
        <w:rPr>
          <w:sz w:val="24"/>
          <w:szCs w:val="24"/>
        </w:rPr>
        <w:t>has</w:t>
      </w:r>
      <w:r>
        <w:rPr>
          <w:sz w:val="24"/>
          <w:szCs w:val="24"/>
        </w:rPr>
        <w:t xml:space="preserve"> </w:t>
      </w:r>
      <w:r w:rsidRPr="00431DC8">
        <w:rPr>
          <w:sz w:val="24"/>
          <w:szCs w:val="24"/>
        </w:rPr>
        <w:t>an</w:t>
      </w:r>
      <w:r>
        <w:rPr>
          <w:sz w:val="24"/>
          <w:szCs w:val="24"/>
        </w:rPr>
        <w:t xml:space="preserve"> </w:t>
      </w:r>
      <w:r w:rsidRPr="00431DC8">
        <w:rPr>
          <w:sz w:val="24"/>
          <w:szCs w:val="24"/>
        </w:rPr>
        <w:t>accuracy</w:t>
      </w:r>
      <w:r>
        <w:rPr>
          <w:sz w:val="24"/>
          <w:szCs w:val="24"/>
        </w:rPr>
        <w:t xml:space="preserve"> </w:t>
      </w:r>
      <w:r w:rsidRPr="00431DC8">
        <w:rPr>
          <w:sz w:val="24"/>
          <w:szCs w:val="24"/>
        </w:rPr>
        <w:t>m</w:t>
      </w:r>
      <w:r>
        <w:rPr>
          <w:sz w:val="24"/>
          <w:szCs w:val="24"/>
        </w:rPr>
        <w:t xml:space="preserve"> </w:t>
      </w:r>
      <w:r w:rsidRPr="00431DC8">
        <w:rPr>
          <w:sz w:val="24"/>
          <w:szCs w:val="24"/>
        </w:rPr>
        <w:t>on</w:t>
      </w:r>
      <w:r>
        <w:rPr>
          <w:sz w:val="24"/>
          <w:szCs w:val="24"/>
        </w:rPr>
        <w:t xml:space="preserve"> </w:t>
      </w:r>
      <w:r w:rsidRPr="00431DC8">
        <w:rPr>
          <w:sz w:val="24"/>
          <w:szCs w:val="24"/>
        </w:rPr>
        <w:t>the</w:t>
      </w:r>
      <w:r>
        <w:rPr>
          <w:sz w:val="24"/>
          <w:szCs w:val="24"/>
        </w:rPr>
        <w:t xml:space="preserve"> </w:t>
      </w:r>
      <w:r w:rsidRPr="00431DC8">
        <w:rPr>
          <w:sz w:val="24"/>
          <w:szCs w:val="24"/>
        </w:rPr>
        <w:t>positive</w:t>
      </w:r>
      <w:r>
        <w:rPr>
          <w:sz w:val="24"/>
          <w:szCs w:val="24"/>
        </w:rPr>
        <w:t xml:space="preserve"> </w:t>
      </w:r>
      <w:r w:rsidRPr="00431DC8">
        <w:rPr>
          <w:sz w:val="24"/>
          <w:szCs w:val="24"/>
        </w:rPr>
        <w:t>class and</w:t>
      </w:r>
      <w:r>
        <w:rPr>
          <w:sz w:val="24"/>
          <w:szCs w:val="24"/>
        </w:rPr>
        <w:t xml:space="preserve"> </w:t>
      </w:r>
      <w:r w:rsidRPr="00431DC8">
        <w:rPr>
          <w:sz w:val="24"/>
          <w:szCs w:val="24"/>
        </w:rPr>
        <w:t>an</w:t>
      </w:r>
      <w:r>
        <w:rPr>
          <w:sz w:val="24"/>
          <w:szCs w:val="24"/>
        </w:rPr>
        <w:t xml:space="preserve"> </w:t>
      </w:r>
      <w:r w:rsidRPr="00431DC8">
        <w:rPr>
          <w:sz w:val="24"/>
          <w:szCs w:val="24"/>
        </w:rPr>
        <w:t>accuracy</w:t>
      </w:r>
      <w:r>
        <w:rPr>
          <w:sz w:val="24"/>
          <w:szCs w:val="24"/>
        </w:rPr>
        <w:t xml:space="preserve"> </w:t>
      </w:r>
      <w:r w:rsidRPr="00431DC8">
        <w:rPr>
          <w:sz w:val="24"/>
          <w:szCs w:val="24"/>
        </w:rPr>
        <w:t>of</w:t>
      </w:r>
      <w:r>
        <w:rPr>
          <w:sz w:val="24"/>
          <w:szCs w:val="24"/>
        </w:rPr>
        <w:t xml:space="preserve"> </w:t>
      </w:r>
      <w:r w:rsidRPr="00431DC8">
        <w:rPr>
          <w:sz w:val="24"/>
          <w:szCs w:val="24"/>
        </w:rPr>
        <w:t>n</w:t>
      </w:r>
      <w:r>
        <w:rPr>
          <w:sz w:val="24"/>
          <w:szCs w:val="24"/>
        </w:rPr>
        <w:t xml:space="preserve"> </w:t>
      </w:r>
      <w:r w:rsidRPr="00431DC8">
        <w:rPr>
          <w:sz w:val="24"/>
          <w:szCs w:val="24"/>
        </w:rPr>
        <w:t>on</w:t>
      </w:r>
      <w:r>
        <w:rPr>
          <w:sz w:val="24"/>
          <w:szCs w:val="24"/>
        </w:rPr>
        <w:t xml:space="preserve"> </w:t>
      </w:r>
      <w:r w:rsidRPr="00431DC8">
        <w:rPr>
          <w:sz w:val="24"/>
          <w:szCs w:val="24"/>
        </w:rPr>
        <w:t>the</w:t>
      </w:r>
      <w:r>
        <w:rPr>
          <w:sz w:val="24"/>
          <w:szCs w:val="24"/>
        </w:rPr>
        <w:t xml:space="preserve"> </w:t>
      </w:r>
      <w:r w:rsidRPr="00431DC8">
        <w:rPr>
          <w:sz w:val="24"/>
          <w:szCs w:val="24"/>
        </w:rPr>
        <w:t>negative</w:t>
      </w:r>
      <w:r>
        <w:rPr>
          <w:sz w:val="24"/>
          <w:szCs w:val="24"/>
        </w:rPr>
        <w:t xml:space="preserve"> </w:t>
      </w:r>
      <w:r w:rsidRPr="00431DC8">
        <w:rPr>
          <w:sz w:val="24"/>
          <w:szCs w:val="24"/>
        </w:rPr>
        <w:t>class.</w:t>
      </w:r>
    </w:p>
    <w:p w14:paraId="08E8876C" w14:textId="77777777" w:rsidR="00DB6504" w:rsidRPr="00431DC8" w:rsidRDefault="00DB6504" w:rsidP="00DB6504">
      <w:pPr>
        <w:spacing w:before="16" w:line="260" w:lineRule="exact"/>
        <w:rPr>
          <w:sz w:val="24"/>
          <w:szCs w:val="24"/>
        </w:rPr>
      </w:pPr>
    </w:p>
    <w:p w14:paraId="5B9FFBA5" w14:textId="77777777" w:rsidR="00DB6504" w:rsidRDefault="00DB6504" w:rsidP="00DB6504">
      <w:pPr>
        <w:ind w:right="131"/>
        <w:jc w:val="both"/>
        <w:rPr>
          <w:sz w:val="24"/>
          <w:szCs w:val="24"/>
        </w:rPr>
      </w:pPr>
      <w:r w:rsidRPr="00431DC8">
        <w:rPr>
          <w:sz w:val="24"/>
          <w:szCs w:val="24"/>
        </w:rPr>
        <w:t>The</w:t>
      </w:r>
      <w:r>
        <w:rPr>
          <w:sz w:val="24"/>
          <w:szCs w:val="24"/>
        </w:rPr>
        <w:t xml:space="preserve"> </w:t>
      </w:r>
      <w:r w:rsidRPr="00431DC8">
        <w:rPr>
          <w:sz w:val="24"/>
          <w:szCs w:val="24"/>
        </w:rPr>
        <w:t>trained</w:t>
      </w:r>
      <w:r>
        <w:rPr>
          <w:sz w:val="24"/>
          <w:szCs w:val="24"/>
        </w:rPr>
        <w:t xml:space="preserve"> </w:t>
      </w:r>
      <w:r w:rsidRPr="00431DC8">
        <w:rPr>
          <w:sz w:val="24"/>
          <w:szCs w:val="24"/>
        </w:rPr>
        <w:t>classifier</w:t>
      </w:r>
      <w:r>
        <w:rPr>
          <w:sz w:val="24"/>
          <w:szCs w:val="24"/>
        </w:rPr>
        <w:t xml:space="preserve"> </w:t>
      </w:r>
      <w:r w:rsidRPr="00431DC8">
        <w:rPr>
          <w:sz w:val="24"/>
          <w:szCs w:val="24"/>
        </w:rPr>
        <w:t>is</w:t>
      </w:r>
      <w:r>
        <w:rPr>
          <w:sz w:val="24"/>
          <w:szCs w:val="24"/>
        </w:rPr>
        <w:t xml:space="preserve"> </w:t>
      </w:r>
      <w:r w:rsidRPr="00431DC8">
        <w:rPr>
          <w:sz w:val="24"/>
          <w:szCs w:val="24"/>
        </w:rPr>
        <w:t>now</w:t>
      </w:r>
      <w:r>
        <w:rPr>
          <w:sz w:val="24"/>
          <w:szCs w:val="24"/>
        </w:rPr>
        <w:t xml:space="preserve"> </w:t>
      </w:r>
      <w:r w:rsidRPr="00431DC8">
        <w:rPr>
          <w:sz w:val="24"/>
          <w:szCs w:val="24"/>
        </w:rPr>
        <w:t>tested</w:t>
      </w:r>
      <w:r>
        <w:rPr>
          <w:sz w:val="24"/>
          <w:szCs w:val="24"/>
        </w:rPr>
        <w:t xml:space="preserve"> </w:t>
      </w:r>
      <w:r w:rsidRPr="00431DC8">
        <w:rPr>
          <w:sz w:val="24"/>
          <w:szCs w:val="24"/>
        </w:rPr>
        <w:t>on</w:t>
      </w:r>
      <w:r>
        <w:rPr>
          <w:sz w:val="24"/>
          <w:szCs w:val="24"/>
        </w:rPr>
        <w:t xml:space="preserve"> </w:t>
      </w:r>
      <w:r w:rsidRPr="00431DC8">
        <w:rPr>
          <w:sz w:val="24"/>
          <w:szCs w:val="24"/>
        </w:rPr>
        <w:t>two</w:t>
      </w:r>
      <w:r>
        <w:rPr>
          <w:sz w:val="24"/>
          <w:szCs w:val="24"/>
        </w:rPr>
        <w:t xml:space="preserve"> </w:t>
      </w:r>
      <w:r w:rsidRPr="00431DC8">
        <w:rPr>
          <w:sz w:val="24"/>
          <w:szCs w:val="24"/>
        </w:rPr>
        <w:t>data</w:t>
      </w:r>
      <w:r>
        <w:rPr>
          <w:sz w:val="24"/>
          <w:szCs w:val="24"/>
        </w:rPr>
        <w:t xml:space="preserve"> </w:t>
      </w:r>
      <w:r w:rsidRPr="00431DC8">
        <w:rPr>
          <w:sz w:val="24"/>
          <w:szCs w:val="24"/>
        </w:rPr>
        <w:t>sets.</w:t>
      </w:r>
      <w:r>
        <w:rPr>
          <w:sz w:val="24"/>
          <w:szCs w:val="24"/>
        </w:rPr>
        <w:t xml:space="preserve"> </w:t>
      </w:r>
      <w:r w:rsidRPr="00431DC8">
        <w:rPr>
          <w:sz w:val="24"/>
          <w:szCs w:val="24"/>
        </w:rPr>
        <w:t>Both</w:t>
      </w:r>
      <w:r>
        <w:rPr>
          <w:sz w:val="24"/>
          <w:szCs w:val="24"/>
        </w:rPr>
        <w:t xml:space="preserve"> </w:t>
      </w:r>
      <w:r w:rsidRPr="00431DC8">
        <w:rPr>
          <w:sz w:val="24"/>
          <w:szCs w:val="24"/>
        </w:rPr>
        <w:t>have</w:t>
      </w:r>
      <w:r>
        <w:rPr>
          <w:sz w:val="24"/>
          <w:szCs w:val="24"/>
        </w:rPr>
        <w:t xml:space="preserve"> </w:t>
      </w:r>
      <w:r w:rsidRPr="00431DC8">
        <w:rPr>
          <w:sz w:val="24"/>
          <w:szCs w:val="24"/>
        </w:rPr>
        <w:t>similar</w:t>
      </w:r>
      <w:r>
        <w:rPr>
          <w:sz w:val="24"/>
          <w:szCs w:val="24"/>
        </w:rPr>
        <w:t xml:space="preserve"> </w:t>
      </w:r>
      <w:r w:rsidRPr="00431DC8">
        <w:rPr>
          <w:sz w:val="24"/>
          <w:szCs w:val="24"/>
        </w:rPr>
        <w:t>data</w:t>
      </w:r>
      <w:r>
        <w:rPr>
          <w:sz w:val="24"/>
          <w:szCs w:val="24"/>
        </w:rPr>
        <w:t xml:space="preserve"> </w:t>
      </w:r>
      <w:r w:rsidRPr="00431DC8">
        <w:rPr>
          <w:sz w:val="24"/>
          <w:szCs w:val="24"/>
        </w:rPr>
        <w:t>characteristics</w:t>
      </w:r>
      <w:r>
        <w:rPr>
          <w:sz w:val="24"/>
          <w:szCs w:val="24"/>
        </w:rPr>
        <w:t xml:space="preserve"> </w:t>
      </w:r>
      <w:r w:rsidRPr="00431DC8">
        <w:rPr>
          <w:sz w:val="24"/>
          <w:szCs w:val="24"/>
        </w:rPr>
        <w:t>as</w:t>
      </w:r>
      <w:r>
        <w:rPr>
          <w:sz w:val="24"/>
          <w:szCs w:val="24"/>
        </w:rPr>
        <w:t xml:space="preserve"> </w:t>
      </w:r>
      <w:r w:rsidRPr="00431DC8">
        <w:rPr>
          <w:sz w:val="24"/>
          <w:szCs w:val="24"/>
        </w:rPr>
        <w:t>the training</w:t>
      </w:r>
      <w:r>
        <w:rPr>
          <w:sz w:val="24"/>
          <w:szCs w:val="24"/>
        </w:rPr>
        <w:t xml:space="preserve"> </w:t>
      </w:r>
      <w:r w:rsidRPr="00431DC8">
        <w:rPr>
          <w:sz w:val="24"/>
          <w:szCs w:val="24"/>
        </w:rPr>
        <w:t>set.</w:t>
      </w:r>
      <w:r>
        <w:rPr>
          <w:sz w:val="24"/>
          <w:szCs w:val="24"/>
        </w:rPr>
        <w:t xml:space="preserve"> </w:t>
      </w:r>
      <w:r w:rsidRPr="00431DC8">
        <w:rPr>
          <w:sz w:val="24"/>
          <w:szCs w:val="24"/>
        </w:rPr>
        <w:t>The</w:t>
      </w:r>
      <w:r>
        <w:rPr>
          <w:sz w:val="24"/>
          <w:szCs w:val="24"/>
        </w:rPr>
        <w:t xml:space="preserve"> </w:t>
      </w:r>
      <w:r w:rsidRPr="00431DC8">
        <w:rPr>
          <w:sz w:val="24"/>
          <w:szCs w:val="24"/>
        </w:rPr>
        <w:t>first</w:t>
      </w:r>
      <w:r>
        <w:rPr>
          <w:sz w:val="24"/>
          <w:szCs w:val="24"/>
        </w:rPr>
        <w:t xml:space="preserve"> </w:t>
      </w:r>
      <w:r w:rsidRPr="00431DC8">
        <w:rPr>
          <w:sz w:val="24"/>
          <w:szCs w:val="24"/>
        </w:rPr>
        <w:t>data</w:t>
      </w:r>
      <w:r>
        <w:rPr>
          <w:sz w:val="24"/>
          <w:szCs w:val="24"/>
        </w:rPr>
        <w:t xml:space="preserve"> </w:t>
      </w:r>
      <w:r w:rsidRPr="00431DC8">
        <w:rPr>
          <w:sz w:val="24"/>
          <w:szCs w:val="24"/>
        </w:rPr>
        <w:t>set</w:t>
      </w:r>
      <w:r>
        <w:rPr>
          <w:sz w:val="24"/>
          <w:szCs w:val="24"/>
        </w:rPr>
        <w:t xml:space="preserve"> </w:t>
      </w:r>
      <w:r w:rsidRPr="00431DC8">
        <w:rPr>
          <w:sz w:val="24"/>
          <w:szCs w:val="24"/>
        </w:rPr>
        <w:t>has</w:t>
      </w:r>
      <w:r>
        <w:rPr>
          <w:sz w:val="24"/>
          <w:szCs w:val="24"/>
        </w:rPr>
        <w:t xml:space="preserve"> </w:t>
      </w:r>
      <w:r w:rsidRPr="00431DC8">
        <w:rPr>
          <w:sz w:val="24"/>
          <w:szCs w:val="24"/>
        </w:rPr>
        <w:t>1000</w:t>
      </w:r>
      <w:r>
        <w:rPr>
          <w:sz w:val="24"/>
          <w:szCs w:val="24"/>
        </w:rPr>
        <w:t xml:space="preserve"> </w:t>
      </w:r>
      <w:r w:rsidRPr="00431DC8">
        <w:rPr>
          <w:sz w:val="24"/>
          <w:szCs w:val="24"/>
        </w:rPr>
        <w:t>positive</w:t>
      </w:r>
      <w:r>
        <w:rPr>
          <w:sz w:val="24"/>
          <w:szCs w:val="24"/>
        </w:rPr>
        <w:t xml:space="preserve"> </w:t>
      </w:r>
      <w:r w:rsidRPr="00431DC8">
        <w:rPr>
          <w:sz w:val="24"/>
          <w:szCs w:val="24"/>
        </w:rPr>
        <w:t>and</w:t>
      </w:r>
      <w:r>
        <w:rPr>
          <w:sz w:val="24"/>
          <w:szCs w:val="24"/>
        </w:rPr>
        <w:t xml:space="preserve"> </w:t>
      </w:r>
      <w:r w:rsidRPr="00431DC8">
        <w:rPr>
          <w:sz w:val="24"/>
          <w:szCs w:val="24"/>
        </w:rPr>
        <w:t>1000</w:t>
      </w:r>
      <w:r>
        <w:rPr>
          <w:sz w:val="24"/>
          <w:szCs w:val="24"/>
        </w:rPr>
        <w:t xml:space="preserve"> </w:t>
      </w:r>
      <w:r w:rsidRPr="00431DC8">
        <w:rPr>
          <w:sz w:val="24"/>
          <w:szCs w:val="24"/>
        </w:rPr>
        <w:t>negative</w:t>
      </w:r>
      <w:r>
        <w:rPr>
          <w:sz w:val="24"/>
          <w:szCs w:val="24"/>
        </w:rPr>
        <w:t xml:space="preserve"> </w:t>
      </w:r>
      <w:r w:rsidRPr="00431DC8">
        <w:rPr>
          <w:sz w:val="24"/>
          <w:szCs w:val="24"/>
        </w:rPr>
        <w:t>instances.</w:t>
      </w:r>
      <w:r>
        <w:rPr>
          <w:sz w:val="24"/>
          <w:szCs w:val="24"/>
        </w:rPr>
        <w:t xml:space="preserve"> </w:t>
      </w:r>
      <w:r w:rsidRPr="00431DC8">
        <w:rPr>
          <w:sz w:val="24"/>
          <w:szCs w:val="24"/>
        </w:rPr>
        <w:t>The</w:t>
      </w:r>
      <w:r>
        <w:rPr>
          <w:sz w:val="24"/>
          <w:szCs w:val="24"/>
        </w:rPr>
        <w:t xml:space="preserve"> </w:t>
      </w:r>
      <w:r w:rsidRPr="00431DC8">
        <w:rPr>
          <w:sz w:val="24"/>
          <w:szCs w:val="24"/>
        </w:rPr>
        <w:t>second</w:t>
      </w:r>
      <w:r>
        <w:rPr>
          <w:sz w:val="24"/>
          <w:szCs w:val="24"/>
        </w:rPr>
        <w:t xml:space="preserve"> </w:t>
      </w:r>
      <w:r w:rsidRPr="00431DC8">
        <w:rPr>
          <w:sz w:val="24"/>
          <w:szCs w:val="24"/>
        </w:rPr>
        <w:t>data</w:t>
      </w:r>
      <w:r>
        <w:rPr>
          <w:sz w:val="24"/>
          <w:szCs w:val="24"/>
        </w:rPr>
        <w:t xml:space="preserve"> </w:t>
      </w:r>
      <w:r w:rsidRPr="00431DC8">
        <w:rPr>
          <w:sz w:val="24"/>
          <w:szCs w:val="24"/>
        </w:rPr>
        <w:t>set has</w:t>
      </w:r>
      <w:r>
        <w:rPr>
          <w:sz w:val="24"/>
          <w:szCs w:val="24"/>
        </w:rPr>
        <w:t xml:space="preserve"> </w:t>
      </w:r>
      <w:r w:rsidRPr="00431DC8">
        <w:rPr>
          <w:sz w:val="24"/>
          <w:szCs w:val="24"/>
        </w:rPr>
        <w:t>100</w:t>
      </w:r>
      <w:r>
        <w:rPr>
          <w:sz w:val="24"/>
          <w:szCs w:val="24"/>
        </w:rPr>
        <w:t xml:space="preserve"> </w:t>
      </w:r>
      <w:r w:rsidRPr="00431DC8">
        <w:rPr>
          <w:sz w:val="24"/>
          <w:szCs w:val="24"/>
        </w:rPr>
        <w:t>positive</w:t>
      </w:r>
      <w:r>
        <w:rPr>
          <w:sz w:val="24"/>
          <w:szCs w:val="24"/>
        </w:rPr>
        <w:t xml:space="preserve"> </w:t>
      </w:r>
      <w:r w:rsidRPr="00431DC8">
        <w:rPr>
          <w:sz w:val="24"/>
          <w:szCs w:val="24"/>
        </w:rPr>
        <w:t>and</w:t>
      </w:r>
      <w:r>
        <w:rPr>
          <w:sz w:val="24"/>
          <w:szCs w:val="24"/>
        </w:rPr>
        <w:t xml:space="preserve"> </w:t>
      </w:r>
      <w:r w:rsidRPr="00431DC8">
        <w:rPr>
          <w:sz w:val="24"/>
          <w:szCs w:val="24"/>
        </w:rPr>
        <w:t>1000</w:t>
      </w:r>
      <w:r>
        <w:rPr>
          <w:sz w:val="24"/>
          <w:szCs w:val="24"/>
        </w:rPr>
        <w:t xml:space="preserve"> </w:t>
      </w:r>
      <w:r w:rsidRPr="00431DC8">
        <w:rPr>
          <w:sz w:val="24"/>
          <w:szCs w:val="24"/>
        </w:rPr>
        <w:t>negative</w:t>
      </w:r>
      <w:r>
        <w:rPr>
          <w:sz w:val="24"/>
          <w:szCs w:val="24"/>
        </w:rPr>
        <w:t xml:space="preserve"> </w:t>
      </w:r>
      <w:r w:rsidRPr="00431DC8">
        <w:rPr>
          <w:sz w:val="24"/>
          <w:szCs w:val="24"/>
        </w:rPr>
        <w:t>instances.</w:t>
      </w:r>
    </w:p>
    <w:p w14:paraId="2385D8BD" w14:textId="77777777" w:rsidR="00DB6504" w:rsidRPr="00431DC8" w:rsidRDefault="00DB6504" w:rsidP="00DB6504">
      <w:pPr>
        <w:spacing w:before="16" w:line="260" w:lineRule="exact"/>
        <w:rPr>
          <w:sz w:val="24"/>
          <w:szCs w:val="24"/>
        </w:rPr>
      </w:pPr>
    </w:p>
    <w:p w14:paraId="60D87E6F" w14:textId="77777777" w:rsidR="00DB6504" w:rsidRPr="00DB6504" w:rsidRDefault="00DB6504" w:rsidP="00DB6504">
      <w:pPr>
        <w:pStyle w:val="ListParagraph"/>
        <w:numPr>
          <w:ilvl w:val="0"/>
          <w:numId w:val="6"/>
        </w:numPr>
        <w:ind w:right="135"/>
        <w:rPr>
          <w:sz w:val="24"/>
          <w:szCs w:val="24"/>
        </w:rPr>
      </w:pPr>
      <w:r w:rsidRPr="00DB6504">
        <w:rPr>
          <w:sz w:val="24"/>
          <w:szCs w:val="24"/>
        </w:rPr>
        <w:t>Draw the expected confusion matrix summarizing the expected classifier performance on the two data sets.</w:t>
      </w:r>
    </w:p>
    <w:p w14:paraId="6C7755DE" w14:textId="50286522" w:rsidR="00DB6504" w:rsidRDefault="00DB6504" w:rsidP="00DB6504">
      <w:pPr>
        <w:spacing w:before="2" w:line="140" w:lineRule="exact"/>
        <w:rPr>
          <w:sz w:val="24"/>
          <w:szCs w:val="24"/>
        </w:rPr>
      </w:pPr>
    </w:p>
    <w:p w14:paraId="38BCB7A6" w14:textId="3ADE1D2B" w:rsidR="0022511B" w:rsidRDefault="0022511B" w:rsidP="0022511B">
      <w:pPr>
        <w:spacing w:before="2" w:line="140" w:lineRule="exact"/>
        <w:ind w:left="360"/>
        <w:rPr>
          <w:sz w:val="24"/>
          <w:szCs w:val="24"/>
        </w:rPr>
      </w:pPr>
    </w:p>
    <w:tbl>
      <w:tblPr>
        <w:tblStyle w:val="TableGrid"/>
        <w:tblW w:w="0" w:type="auto"/>
        <w:tblInd w:w="720" w:type="dxa"/>
        <w:tblLook w:val="04A0" w:firstRow="1" w:lastRow="0" w:firstColumn="1" w:lastColumn="0" w:noHBand="0" w:noVBand="1"/>
      </w:tblPr>
      <w:tblGrid>
        <w:gridCol w:w="1744"/>
        <w:gridCol w:w="1718"/>
        <w:gridCol w:w="1718"/>
      </w:tblGrid>
      <w:tr w:rsidR="00902934" w:rsidRPr="00902934" w14:paraId="69877327" w14:textId="77777777" w:rsidTr="004135B1">
        <w:trPr>
          <w:trHeight w:val="340"/>
        </w:trPr>
        <w:tc>
          <w:tcPr>
            <w:tcW w:w="1744" w:type="dxa"/>
          </w:tcPr>
          <w:p w14:paraId="074C082C" w14:textId="6363B17F" w:rsidR="004A0CEE" w:rsidRPr="00902934" w:rsidRDefault="00573F08" w:rsidP="0022511B">
            <w:pPr>
              <w:spacing w:before="2" w:line="140" w:lineRule="exact"/>
              <w:rPr>
                <w:color w:val="FF0000"/>
                <w:sz w:val="24"/>
                <w:szCs w:val="24"/>
              </w:rPr>
            </w:pPr>
            <w:r w:rsidRPr="00902934">
              <w:rPr>
                <w:color w:val="FF0000"/>
                <w:sz w:val="18"/>
                <w:szCs w:val="24"/>
              </w:rPr>
              <w:t>Data set 1</w:t>
            </w:r>
          </w:p>
        </w:tc>
        <w:tc>
          <w:tcPr>
            <w:tcW w:w="1718" w:type="dxa"/>
          </w:tcPr>
          <w:p w14:paraId="0AE223F4" w14:textId="6E7015D6" w:rsidR="004A0CEE" w:rsidRPr="00902934" w:rsidRDefault="00C7535F" w:rsidP="0022511B">
            <w:pPr>
              <w:spacing w:before="2" w:line="140" w:lineRule="exact"/>
              <w:rPr>
                <w:color w:val="FF0000"/>
                <w:sz w:val="24"/>
                <w:szCs w:val="24"/>
              </w:rPr>
            </w:pPr>
            <w:r w:rsidRPr="00902934">
              <w:rPr>
                <w:color w:val="FF0000"/>
                <w:szCs w:val="24"/>
              </w:rPr>
              <w:t>Actual +</w:t>
            </w:r>
          </w:p>
        </w:tc>
        <w:tc>
          <w:tcPr>
            <w:tcW w:w="1718" w:type="dxa"/>
          </w:tcPr>
          <w:p w14:paraId="208A0250" w14:textId="2B4F200D" w:rsidR="004A0CEE" w:rsidRPr="00902934" w:rsidRDefault="00C7535F" w:rsidP="0022511B">
            <w:pPr>
              <w:spacing w:before="2" w:line="140" w:lineRule="exact"/>
              <w:rPr>
                <w:color w:val="FF0000"/>
                <w:sz w:val="24"/>
                <w:szCs w:val="24"/>
              </w:rPr>
            </w:pPr>
            <w:r w:rsidRPr="00902934">
              <w:rPr>
                <w:color w:val="FF0000"/>
                <w:sz w:val="18"/>
                <w:szCs w:val="24"/>
              </w:rPr>
              <w:t>Actual -</w:t>
            </w:r>
          </w:p>
        </w:tc>
      </w:tr>
      <w:tr w:rsidR="00902934" w:rsidRPr="00902934" w14:paraId="44408ECC" w14:textId="77777777" w:rsidTr="004135B1">
        <w:trPr>
          <w:trHeight w:val="340"/>
        </w:trPr>
        <w:tc>
          <w:tcPr>
            <w:tcW w:w="1744" w:type="dxa"/>
          </w:tcPr>
          <w:p w14:paraId="0C5992F0" w14:textId="3CCE3003" w:rsidR="004A0CEE" w:rsidRPr="00902934" w:rsidRDefault="00F223EF" w:rsidP="0022511B">
            <w:pPr>
              <w:spacing w:before="2" w:line="140" w:lineRule="exact"/>
              <w:rPr>
                <w:color w:val="FF0000"/>
                <w:sz w:val="24"/>
                <w:szCs w:val="24"/>
              </w:rPr>
            </w:pPr>
            <w:r w:rsidRPr="00902934">
              <w:rPr>
                <w:color w:val="FF0000"/>
                <w:sz w:val="16"/>
                <w:szCs w:val="24"/>
              </w:rPr>
              <w:t xml:space="preserve"> </w:t>
            </w:r>
            <w:r w:rsidR="004135B1" w:rsidRPr="00902934">
              <w:rPr>
                <w:color w:val="FF0000"/>
                <w:sz w:val="16"/>
                <w:szCs w:val="24"/>
              </w:rPr>
              <w:t>Predicted +</w:t>
            </w:r>
          </w:p>
        </w:tc>
        <w:tc>
          <w:tcPr>
            <w:tcW w:w="1718" w:type="dxa"/>
          </w:tcPr>
          <w:p w14:paraId="6366A6A6" w14:textId="662650C1" w:rsidR="004A0CEE" w:rsidRPr="00902934" w:rsidRDefault="00D416BF" w:rsidP="0022511B">
            <w:pPr>
              <w:spacing w:before="2" w:line="140" w:lineRule="exact"/>
              <w:rPr>
                <w:color w:val="FF0000"/>
                <w:sz w:val="24"/>
                <w:szCs w:val="24"/>
              </w:rPr>
            </w:pPr>
            <w:r w:rsidRPr="00902934">
              <w:rPr>
                <w:color w:val="FF0000"/>
                <w:sz w:val="18"/>
                <w:szCs w:val="24"/>
              </w:rPr>
              <w:t>m*1000</w:t>
            </w:r>
          </w:p>
        </w:tc>
        <w:tc>
          <w:tcPr>
            <w:tcW w:w="1718" w:type="dxa"/>
          </w:tcPr>
          <w:p w14:paraId="7414279C" w14:textId="3BA8F929" w:rsidR="004A0CEE" w:rsidRPr="00902934" w:rsidRDefault="00573F08" w:rsidP="0022511B">
            <w:pPr>
              <w:spacing w:before="2" w:line="140" w:lineRule="exact"/>
              <w:rPr>
                <w:color w:val="FF0000"/>
                <w:sz w:val="24"/>
                <w:szCs w:val="24"/>
              </w:rPr>
            </w:pPr>
            <w:r w:rsidRPr="00902934">
              <w:rPr>
                <w:color w:val="FF0000"/>
                <w:sz w:val="18"/>
                <w:szCs w:val="24"/>
              </w:rPr>
              <w:t>(1-</w:t>
            </w:r>
            <w:proofErr w:type="gramStart"/>
            <w:r w:rsidRPr="00902934">
              <w:rPr>
                <w:color w:val="FF0000"/>
                <w:sz w:val="18"/>
                <w:szCs w:val="24"/>
              </w:rPr>
              <w:t>n)*</w:t>
            </w:r>
            <w:proofErr w:type="gramEnd"/>
            <w:r w:rsidRPr="00902934">
              <w:rPr>
                <w:color w:val="FF0000"/>
                <w:sz w:val="18"/>
                <w:szCs w:val="24"/>
              </w:rPr>
              <w:t>1000</w:t>
            </w:r>
          </w:p>
        </w:tc>
      </w:tr>
      <w:tr w:rsidR="00902934" w:rsidRPr="00902934" w14:paraId="466CD01C" w14:textId="77777777" w:rsidTr="004135B1">
        <w:trPr>
          <w:trHeight w:val="364"/>
        </w:trPr>
        <w:tc>
          <w:tcPr>
            <w:tcW w:w="1744" w:type="dxa"/>
          </w:tcPr>
          <w:p w14:paraId="7BB2FD26" w14:textId="0645595E" w:rsidR="004A0CEE" w:rsidRPr="00902934" w:rsidRDefault="004135B1" w:rsidP="0022511B">
            <w:pPr>
              <w:spacing w:before="2" w:line="140" w:lineRule="exact"/>
              <w:rPr>
                <w:color w:val="FF0000"/>
                <w:sz w:val="24"/>
                <w:szCs w:val="24"/>
              </w:rPr>
            </w:pPr>
            <w:r w:rsidRPr="00902934">
              <w:rPr>
                <w:color w:val="FF0000"/>
                <w:sz w:val="16"/>
                <w:szCs w:val="24"/>
              </w:rPr>
              <w:t>Predicted -</w:t>
            </w:r>
          </w:p>
        </w:tc>
        <w:tc>
          <w:tcPr>
            <w:tcW w:w="1718" w:type="dxa"/>
          </w:tcPr>
          <w:p w14:paraId="1CA6A13B" w14:textId="1A19D852" w:rsidR="004A0CEE" w:rsidRPr="00902934" w:rsidRDefault="00573F08" w:rsidP="0022511B">
            <w:pPr>
              <w:spacing w:before="2" w:line="140" w:lineRule="exact"/>
              <w:rPr>
                <w:color w:val="FF0000"/>
                <w:sz w:val="24"/>
                <w:szCs w:val="24"/>
              </w:rPr>
            </w:pPr>
            <w:r w:rsidRPr="00902934">
              <w:rPr>
                <w:color w:val="FF0000"/>
                <w:sz w:val="18"/>
                <w:szCs w:val="24"/>
              </w:rPr>
              <w:t>(</w:t>
            </w:r>
            <w:r w:rsidR="002B0243" w:rsidRPr="00902934">
              <w:rPr>
                <w:color w:val="FF0000"/>
                <w:sz w:val="18"/>
                <w:szCs w:val="24"/>
              </w:rPr>
              <w:t>1-</w:t>
            </w:r>
            <w:proofErr w:type="gramStart"/>
            <w:r w:rsidR="002B0243" w:rsidRPr="00902934">
              <w:rPr>
                <w:color w:val="FF0000"/>
                <w:sz w:val="18"/>
                <w:szCs w:val="24"/>
              </w:rPr>
              <w:t>m)*</w:t>
            </w:r>
            <w:proofErr w:type="gramEnd"/>
            <w:r w:rsidR="002B0243" w:rsidRPr="00902934">
              <w:rPr>
                <w:color w:val="FF0000"/>
                <w:sz w:val="18"/>
                <w:szCs w:val="24"/>
              </w:rPr>
              <w:t>1000</w:t>
            </w:r>
          </w:p>
        </w:tc>
        <w:tc>
          <w:tcPr>
            <w:tcW w:w="1718" w:type="dxa"/>
          </w:tcPr>
          <w:p w14:paraId="3F8402D1" w14:textId="0EB375D0" w:rsidR="004A0CEE" w:rsidRPr="00902934" w:rsidRDefault="00D416BF" w:rsidP="0022511B">
            <w:pPr>
              <w:spacing w:before="2" w:line="140" w:lineRule="exact"/>
              <w:rPr>
                <w:color w:val="FF0000"/>
                <w:sz w:val="24"/>
                <w:szCs w:val="24"/>
              </w:rPr>
            </w:pPr>
            <w:r w:rsidRPr="00902934">
              <w:rPr>
                <w:color w:val="FF0000"/>
                <w:sz w:val="16"/>
                <w:szCs w:val="24"/>
              </w:rPr>
              <w:t>N*1000</w:t>
            </w:r>
          </w:p>
        </w:tc>
      </w:tr>
    </w:tbl>
    <w:p w14:paraId="7611C77F" w14:textId="4D14BBA8" w:rsidR="0022511B" w:rsidRPr="00902934" w:rsidRDefault="0022511B" w:rsidP="0022511B">
      <w:pPr>
        <w:spacing w:before="2" w:line="140" w:lineRule="exact"/>
        <w:ind w:left="720"/>
        <w:rPr>
          <w:color w:val="FF0000"/>
          <w:sz w:val="24"/>
          <w:szCs w:val="24"/>
        </w:rPr>
      </w:pPr>
    </w:p>
    <w:p w14:paraId="2F6FEA55" w14:textId="737D9199" w:rsidR="00F223EF" w:rsidRPr="00902934" w:rsidRDefault="00F223EF" w:rsidP="0022511B">
      <w:pPr>
        <w:spacing w:before="2" w:line="140" w:lineRule="exact"/>
        <w:ind w:left="720"/>
        <w:rPr>
          <w:color w:val="FF0000"/>
          <w:sz w:val="24"/>
          <w:szCs w:val="24"/>
        </w:rPr>
      </w:pPr>
    </w:p>
    <w:tbl>
      <w:tblPr>
        <w:tblStyle w:val="TableGrid"/>
        <w:tblW w:w="0" w:type="auto"/>
        <w:tblInd w:w="720" w:type="dxa"/>
        <w:tblLook w:val="04A0" w:firstRow="1" w:lastRow="0" w:firstColumn="1" w:lastColumn="0" w:noHBand="0" w:noVBand="1"/>
      </w:tblPr>
      <w:tblGrid>
        <w:gridCol w:w="1733"/>
        <w:gridCol w:w="1733"/>
        <w:gridCol w:w="1733"/>
      </w:tblGrid>
      <w:tr w:rsidR="00902934" w:rsidRPr="00902934" w14:paraId="7245E246" w14:textId="77777777" w:rsidTr="00F223EF">
        <w:trPr>
          <w:trHeight w:val="325"/>
        </w:trPr>
        <w:tc>
          <w:tcPr>
            <w:tcW w:w="1733" w:type="dxa"/>
          </w:tcPr>
          <w:p w14:paraId="66502370" w14:textId="1C2B4675" w:rsidR="00F223EF" w:rsidRPr="00902934" w:rsidRDefault="00F223EF" w:rsidP="0022511B">
            <w:pPr>
              <w:spacing w:before="2" w:line="140" w:lineRule="exact"/>
              <w:rPr>
                <w:color w:val="FF0000"/>
                <w:sz w:val="18"/>
                <w:szCs w:val="24"/>
              </w:rPr>
            </w:pPr>
            <w:r w:rsidRPr="00902934">
              <w:rPr>
                <w:color w:val="FF0000"/>
                <w:sz w:val="18"/>
                <w:szCs w:val="24"/>
              </w:rPr>
              <w:t>Data set 2</w:t>
            </w:r>
          </w:p>
        </w:tc>
        <w:tc>
          <w:tcPr>
            <w:tcW w:w="1733" w:type="dxa"/>
          </w:tcPr>
          <w:p w14:paraId="2B6C5CAD" w14:textId="69AA4E41" w:rsidR="00F223EF" w:rsidRPr="00902934" w:rsidRDefault="00F223EF" w:rsidP="0022511B">
            <w:pPr>
              <w:spacing w:before="2" w:line="140" w:lineRule="exact"/>
              <w:rPr>
                <w:color w:val="FF0000"/>
                <w:szCs w:val="24"/>
              </w:rPr>
            </w:pPr>
            <w:r w:rsidRPr="00902934">
              <w:rPr>
                <w:color w:val="FF0000"/>
                <w:szCs w:val="24"/>
              </w:rPr>
              <w:t>Act</w:t>
            </w:r>
            <w:r w:rsidR="00421A77" w:rsidRPr="00902934">
              <w:rPr>
                <w:color w:val="FF0000"/>
                <w:szCs w:val="24"/>
              </w:rPr>
              <w:t>u</w:t>
            </w:r>
            <w:r w:rsidRPr="00902934">
              <w:rPr>
                <w:color w:val="FF0000"/>
                <w:szCs w:val="24"/>
              </w:rPr>
              <w:t>al +</w:t>
            </w:r>
          </w:p>
        </w:tc>
        <w:tc>
          <w:tcPr>
            <w:tcW w:w="1733" w:type="dxa"/>
          </w:tcPr>
          <w:p w14:paraId="772C1C48" w14:textId="3C873BD1" w:rsidR="00F223EF" w:rsidRPr="00902934" w:rsidRDefault="00F223EF" w:rsidP="0022511B">
            <w:pPr>
              <w:spacing w:before="2" w:line="140" w:lineRule="exact"/>
              <w:rPr>
                <w:color w:val="FF0000"/>
                <w:szCs w:val="24"/>
              </w:rPr>
            </w:pPr>
            <w:r w:rsidRPr="00902934">
              <w:rPr>
                <w:color w:val="FF0000"/>
                <w:szCs w:val="24"/>
              </w:rPr>
              <w:t>Actual -</w:t>
            </w:r>
          </w:p>
        </w:tc>
      </w:tr>
      <w:tr w:rsidR="00902934" w:rsidRPr="00902934" w14:paraId="2C4596E2" w14:textId="77777777" w:rsidTr="00F223EF">
        <w:trPr>
          <w:trHeight w:val="325"/>
        </w:trPr>
        <w:tc>
          <w:tcPr>
            <w:tcW w:w="1733" w:type="dxa"/>
          </w:tcPr>
          <w:p w14:paraId="7E069BD3" w14:textId="74C1C437" w:rsidR="00F223EF" w:rsidRPr="00902934" w:rsidRDefault="00F223EF" w:rsidP="0022511B">
            <w:pPr>
              <w:spacing w:before="2" w:line="140" w:lineRule="exact"/>
              <w:rPr>
                <w:color w:val="FF0000"/>
                <w:sz w:val="18"/>
                <w:szCs w:val="24"/>
              </w:rPr>
            </w:pPr>
            <w:r w:rsidRPr="00902934">
              <w:rPr>
                <w:color w:val="FF0000"/>
                <w:sz w:val="18"/>
                <w:szCs w:val="24"/>
              </w:rPr>
              <w:t>Predicted +</w:t>
            </w:r>
          </w:p>
        </w:tc>
        <w:tc>
          <w:tcPr>
            <w:tcW w:w="1733" w:type="dxa"/>
          </w:tcPr>
          <w:p w14:paraId="5E94EC5B" w14:textId="79B715DC" w:rsidR="00F223EF" w:rsidRPr="00902934" w:rsidRDefault="00040FDF" w:rsidP="0022511B">
            <w:pPr>
              <w:spacing w:before="2" w:line="140" w:lineRule="exact"/>
              <w:rPr>
                <w:color w:val="FF0000"/>
                <w:sz w:val="16"/>
                <w:szCs w:val="24"/>
              </w:rPr>
            </w:pPr>
            <w:r w:rsidRPr="00902934">
              <w:rPr>
                <w:color w:val="FF0000"/>
                <w:sz w:val="16"/>
                <w:szCs w:val="24"/>
              </w:rPr>
              <w:t>M*100</w:t>
            </w:r>
          </w:p>
        </w:tc>
        <w:tc>
          <w:tcPr>
            <w:tcW w:w="1733" w:type="dxa"/>
          </w:tcPr>
          <w:p w14:paraId="123C3EE5" w14:textId="05C5C4CC" w:rsidR="00F223EF" w:rsidRPr="00902934" w:rsidRDefault="00040FDF" w:rsidP="0022511B">
            <w:pPr>
              <w:spacing w:before="2" w:line="140" w:lineRule="exact"/>
              <w:rPr>
                <w:color w:val="FF0000"/>
                <w:sz w:val="16"/>
                <w:szCs w:val="24"/>
              </w:rPr>
            </w:pPr>
            <w:r w:rsidRPr="00902934">
              <w:rPr>
                <w:color w:val="FF0000"/>
                <w:sz w:val="16"/>
                <w:szCs w:val="24"/>
              </w:rPr>
              <w:t>(1</w:t>
            </w:r>
            <w:r w:rsidR="00421A77" w:rsidRPr="00902934">
              <w:rPr>
                <w:color w:val="FF0000"/>
                <w:sz w:val="16"/>
                <w:szCs w:val="24"/>
              </w:rPr>
              <w:t>-</w:t>
            </w:r>
            <w:proofErr w:type="gramStart"/>
            <w:r w:rsidR="00421A77" w:rsidRPr="00902934">
              <w:rPr>
                <w:color w:val="FF0000"/>
                <w:sz w:val="16"/>
                <w:szCs w:val="24"/>
              </w:rPr>
              <w:t>n)*</w:t>
            </w:r>
            <w:proofErr w:type="gramEnd"/>
            <w:r w:rsidR="00421A77" w:rsidRPr="00902934">
              <w:rPr>
                <w:color w:val="FF0000"/>
                <w:sz w:val="16"/>
                <w:szCs w:val="24"/>
              </w:rPr>
              <w:t>1000</w:t>
            </w:r>
          </w:p>
        </w:tc>
      </w:tr>
      <w:tr w:rsidR="00902934" w:rsidRPr="00902934" w14:paraId="2B2E7287" w14:textId="77777777" w:rsidTr="00F223EF">
        <w:trPr>
          <w:trHeight w:val="348"/>
        </w:trPr>
        <w:tc>
          <w:tcPr>
            <w:tcW w:w="1733" w:type="dxa"/>
          </w:tcPr>
          <w:p w14:paraId="04BA1EB7" w14:textId="5525F8A2" w:rsidR="00F223EF" w:rsidRPr="00902934" w:rsidRDefault="00F223EF" w:rsidP="0022511B">
            <w:pPr>
              <w:spacing w:before="2" w:line="140" w:lineRule="exact"/>
              <w:rPr>
                <w:color w:val="FF0000"/>
                <w:sz w:val="18"/>
                <w:szCs w:val="24"/>
              </w:rPr>
            </w:pPr>
            <w:r w:rsidRPr="00902934">
              <w:rPr>
                <w:color w:val="FF0000"/>
                <w:sz w:val="18"/>
                <w:szCs w:val="24"/>
              </w:rPr>
              <w:t>Predicted -</w:t>
            </w:r>
          </w:p>
        </w:tc>
        <w:tc>
          <w:tcPr>
            <w:tcW w:w="1733" w:type="dxa"/>
          </w:tcPr>
          <w:p w14:paraId="73391850" w14:textId="224A999B" w:rsidR="00F223EF" w:rsidRPr="00902934" w:rsidRDefault="00040FDF" w:rsidP="0022511B">
            <w:pPr>
              <w:spacing w:before="2" w:line="140" w:lineRule="exact"/>
              <w:rPr>
                <w:color w:val="FF0000"/>
                <w:sz w:val="16"/>
                <w:szCs w:val="24"/>
              </w:rPr>
            </w:pPr>
            <w:r w:rsidRPr="00902934">
              <w:rPr>
                <w:color w:val="FF0000"/>
                <w:sz w:val="16"/>
                <w:szCs w:val="24"/>
              </w:rPr>
              <w:t>(1-</w:t>
            </w:r>
            <w:proofErr w:type="gramStart"/>
            <w:r w:rsidRPr="00902934">
              <w:rPr>
                <w:color w:val="FF0000"/>
                <w:sz w:val="16"/>
                <w:szCs w:val="24"/>
              </w:rPr>
              <w:t>m)*</w:t>
            </w:r>
            <w:proofErr w:type="gramEnd"/>
            <w:r w:rsidRPr="00902934">
              <w:rPr>
                <w:color w:val="FF0000"/>
                <w:sz w:val="16"/>
                <w:szCs w:val="24"/>
              </w:rPr>
              <w:t>100</w:t>
            </w:r>
          </w:p>
        </w:tc>
        <w:tc>
          <w:tcPr>
            <w:tcW w:w="1733" w:type="dxa"/>
          </w:tcPr>
          <w:p w14:paraId="706699FD" w14:textId="31A70F7C" w:rsidR="00F223EF" w:rsidRPr="00902934" w:rsidRDefault="00421A77" w:rsidP="0022511B">
            <w:pPr>
              <w:spacing w:before="2" w:line="140" w:lineRule="exact"/>
              <w:rPr>
                <w:color w:val="FF0000"/>
                <w:sz w:val="16"/>
                <w:szCs w:val="24"/>
              </w:rPr>
            </w:pPr>
            <w:r w:rsidRPr="00902934">
              <w:rPr>
                <w:color w:val="FF0000"/>
                <w:sz w:val="16"/>
                <w:szCs w:val="24"/>
              </w:rPr>
              <w:t>N*1000</w:t>
            </w:r>
          </w:p>
        </w:tc>
      </w:tr>
    </w:tbl>
    <w:p w14:paraId="334788CD" w14:textId="77777777" w:rsidR="00F223EF" w:rsidRPr="00431DC8" w:rsidRDefault="00F223EF" w:rsidP="0022511B">
      <w:pPr>
        <w:spacing w:before="2" w:line="140" w:lineRule="exact"/>
        <w:ind w:left="720"/>
        <w:rPr>
          <w:sz w:val="24"/>
          <w:szCs w:val="24"/>
        </w:rPr>
      </w:pPr>
    </w:p>
    <w:p w14:paraId="392614EB" w14:textId="77777777" w:rsidR="00DB6504" w:rsidRPr="00431DC8" w:rsidRDefault="00DB6504" w:rsidP="00DB6504">
      <w:pPr>
        <w:spacing w:line="200" w:lineRule="exact"/>
        <w:rPr>
          <w:sz w:val="24"/>
          <w:szCs w:val="24"/>
        </w:rPr>
      </w:pPr>
    </w:p>
    <w:p w14:paraId="04FD4B2C" w14:textId="77777777" w:rsidR="00DB6504" w:rsidRPr="00431DC8" w:rsidRDefault="00DB6504" w:rsidP="00DB6504">
      <w:pPr>
        <w:spacing w:line="200" w:lineRule="exact"/>
        <w:rPr>
          <w:sz w:val="24"/>
          <w:szCs w:val="24"/>
        </w:rPr>
      </w:pPr>
    </w:p>
    <w:p w14:paraId="04399B9F" w14:textId="77777777" w:rsidR="00DB6504" w:rsidRPr="00DB6504" w:rsidRDefault="00DB6504" w:rsidP="00DB6504">
      <w:pPr>
        <w:pStyle w:val="ListParagraph"/>
        <w:numPr>
          <w:ilvl w:val="0"/>
          <w:numId w:val="6"/>
        </w:numPr>
        <w:ind w:right="71"/>
        <w:rPr>
          <w:sz w:val="24"/>
          <w:szCs w:val="24"/>
        </w:rPr>
      </w:pPr>
      <w:r w:rsidRPr="00DB6504">
        <w:rPr>
          <w:sz w:val="24"/>
          <w:szCs w:val="24"/>
        </w:rPr>
        <w:t xml:space="preserve"> What is the accuracy of the classifier on the training set? Compute the precision, TPR and FPR for the two test data sets using the confusion matrix from part A. Also report the accuracy of the classifier on both data sets.</w:t>
      </w:r>
    </w:p>
    <w:p w14:paraId="3113E4ED" w14:textId="59E066B2" w:rsidR="00DB6504" w:rsidRDefault="00DB6504" w:rsidP="00902934">
      <w:pPr>
        <w:spacing w:before="2" w:line="140" w:lineRule="exact"/>
        <w:ind w:left="720"/>
        <w:rPr>
          <w:sz w:val="24"/>
          <w:szCs w:val="24"/>
        </w:rPr>
      </w:pPr>
    </w:p>
    <w:tbl>
      <w:tblPr>
        <w:tblStyle w:val="TableGrid"/>
        <w:tblW w:w="0" w:type="auto"/>
        <w:tblLook w:val="04A0" w:firstRow="1" w:lastRow="0" w:firstColumn="1" w:lastColumn="0" w:noHBand="0" w:noVBand="1"/>
      </w:tblPr>
      <w:tblGrid>
        <w:gridCol w:w="2099"/>
        <w:gridCol w:w="2300"/>
        <w:gridCol w:w="2180"/>
      </w:tblGrid>
      <w:tr w:rsidR="00A914CF" w14:paraId="7B029248" w14:textId="77777777" w:rsidTr="00A914CF">
        <w:trPr>
          <w:trHeight w:val="529"/>
        </w:trPr>
        <w:tc>
          <w:tcPr>
            <w:tcW w:w="2099" w:type="dxa"/>
          </w:tcPr>
          <w:p w14:paraId="553B95F7" w14:textId="7CD9E3A8" w:rsidR="00970934" w:rsidRPr="00910F87" w:rsidRDefault="00970934" w:rsidP="00A914CF">
            <w:pPr>
              <w:spacing w:line="200" w:lineRule="exact"/>
              <w:rPr>
                <w:color w:val="FF0000"/>
                <w:sz w:val="24"/>
                <w:szCs w:val="24"/>
              </w:rPr>
            </w:pPr>
          </w:p>
        </w:tc>
        <w:tc>
          <w:tcPr>
            <w:tcW w:w="2100" w:type="dxa"/>
          </w:tcPr>
          <w:p w14:paraId="69F4F9EC" w14:textId="39FE902E" w:rsidR="00970934" w:rsidRPr="00910F87" w:rsidRDefault="00FE619C" w:rsidP="00A914CF">
            <w:pPr>
              <w:spacing w:line="200" w:lineRule="exact"/>
              <w:rPr>
                <w:color w:val="FF0000"/>
                <w:sz w:val="24"/>
                <w:szCs w:val="24"/>
              </w:rPr>
            </w:pPr>
            <w:r w:rsidRPr="00910F87">
              <w:rPr>
                <w:color w:val="FF0000"/>
                <w:sz w:val="24"/>
                <w:szCs w:val="24"/>
              </w:rPr>
              <w:t>Data set 1</w:t>
            </w:r>
          </w:p>
        </w:tc>
        <w:tc>
          <w:tcPr>
            <w:tcW w:w="2100" w:type="dxa"/>
          </w:tcPr>
          <w:p w14:paraId="7624C0BA" w14:textId="06017315" w:rsidR="00A914CF" w:rsidRPr="00910F87" w:rsidRDefault="00FE619C" w:rsidP="00A914CF">
            <w:pPr>
              <w:spacing w:line="200" w:lineRule="exact"/>
              <w:rPr>
                <w:color w:val="FF0000"/>
                <w:sz w:val="24"/>
                <w:szCs w:val="24"/>
              </w:rPr>
            </w:pPr>
            <w:r w:rsidRPr="00910F87">
              <w:rPr>
                <w:color w:val="FF0000"/>
                <w:sz w:val="24"/>
                <w:szCs w:val="24"/>
              </w:rPr>
              <w:t>Data set 2</w:t>
            </w:r>
          </w:p>
        </w:tc>
      </w:tr>
      <w:tr w:rsidR="00A914CF" w14:paraId="4FFCB505" w14:textId="77777777" w:rsidTr="00A914CF">
        <w:trPr>
          <w:trHeight w:val="529"/>
        </w:trPr>
        <w:tc>
          <w:tcPr>
            <w:tcW w:w="2099" w:type="dxa"/>
          </w:tcPr>
          <w:p w14:paraId="6751A041" w14:textId="77777777" w:rsidR="00FE619C" w:rsidRPr="00910F87" w:rsidRDefault="00FE619C" w:rsidP="00FE619C">
            <w:pPr>
              <w:spacing w:line="200" w:lineRule="exact"/>
              <w:rPr>
                <w:color w:val="FF0000"/>
                <w:sz w:val="24"/>
                <w:szCs w:val="24"/>
              </w:rPr>
            </w:pPr>
            <w:r w:rsidRPr="00910F87">
              <w:rPr>
                <w:color w:val="FF0000"/>
                <w:sz w:val="24"/>
                <w:szCs w:val="24"/>
              </w:rPr>
              <w:t>Precision</w:t>
            </w:r>
          </w:p>
          <w:p w14:paraId="2CB2D7F5" w14:textId="417DBC3F" w:rsidR="00A914CF" w:rsidRPr="00910F87" w:rsidRDefault="00FE619C" w:rsidP="00FE619C">
            <w:pPr>
              <w:spacing w:line="200" w:lineRule="exact"/>
              <w:rPr>
                <w:color w:val="FF0000"/>
                <w:sz w:val="24"/>
                <w:szCs w:val="24"/>
              </w:rPr>
            </w:pPr>
            <w:proofErr w:type="spellStart"/>
            <w:r w:rsidRPr="00910F87">
              <w:rPr>
                <w:color w:val="FF0000"/>
                <w:sz w:val="24"/>
                <w:szCs w:val="24"/>
              </w:rPr>
              <w:t>Tp</w:t>
            </w:r>
            <w:proofErr w:type="spellEnd"/>
            <w:r w:rsidRPr="00910F87">
              <w:rPr>
                <w:color w:val="FF0000"/>
                <w:sz w:val="24"/>
                <w:szCs w:val="24"/>
              </w:rPr>
              <w:t>/(</w:t>
            </w:r>
            <w:proofErr w:type="spellStart"/>
            <w:r w:rsidRPr="00910F87">
              <w:rPr>
                <w:color w:val="FF0000"/>
                <w:sz w:val="24"/>
                <w:szCs w:val="24"/>
              </w:rPr>
              <w:t>tp+fp</w:t>
            </w:r>
            <w:proofErr w:type="spellEnd"/>
            <w:r w:rsidRPr="00910F87">
              <w:rPr>
                <w:color w:val="FF0000"/>
                <w:sz w:val="24"/>
                <w:szCs w:val="24"/>
              </w:rPr>
              <w:t>)</w:t>
            </w:r>
          </w:p>
        </w:tc>
        <w:tc>
          <w:tcPr>
            <w:tcW w:w="2100" w:type="dxa"/>
          </w:tcPr>
          <w:p w14:paraId="641398F6" w14:textId="2B049D5F" w:rsidR="00A914CF" w:rsidRPr="00910F87" w:rsidRDefault="000E20BA" w:rsidP="00A914CF">
            <w:pPr>
              <w:spacing w:line="200" w:lineRule="exact"/>
              <w:rPr>
                <w:color w:val="FF0000"/>
                <w:sz w:val="24"/>
                <w:szCs w:val="24"/>
              </w:rPr>
            </w:pPr>
            <w:r w:rsidRPr="00910F87">
              <w:rPr>
                <w:color w:val="FF0000"/>
                <w:sz w:val="24"/>
                <w:szCs w:val="24"/>
              </w:rPr>
              <w:t>M*1000</w:t>
            </w:r>
            <w:proofErr w:type="gramStart"/>
            <w:r w:rsidRPr="00910F87">
              <w:rPr>
                <w:color w:val="FF0000"/>
                <w:sz w:val="24"/>
                <w:szCs w:val="24"/>
              </w:rPr>
              <w:t>/(</w:t>
            </w:r>
            <w:proofErr w:type="gramEnd"/>
            <w:r w:rsidR="00087A83" w:rsidRPr="00910F87">
              <w:rPr>
                <w:color w:val="FF0000"/>
                <w:sz w:val="24"/>
                <w:szCs w:val="24"/>
              </w:rPr>
              <w:t>m*1000 + ((1-n)*1000))</w:t>
            </w:r>
          </w:p>
        </w:tc>
        <w:tc>
          <w:tcPr>
            <w:tcW w:w="2100" w:type="dxa"/>
          </w:tcPr>
          <w:p w14:paraId="5EDFEFBB" w14:textId="192750D3" w:rsidR="00A914CF" w:rsidRPr="00910F87" w:rsidRDefault="00336802" w:rsidP="00A914CF">
            <w:pPr>
              <w:spacing w:line="200" w:lineRule="exact"/>
              <w:rPr>
                <w:color w:val="FF0000"/>
                <w:sz w:val="24"/>
                <w:szCs w:val="24"/>
              </w:rPr>
            </w:pPr>
            <w:r w:rsidRPr="00910F87">
              <w:rPr>
                <w:color w:val="FF0000"/>
                <w:sz w:val="24"/>
                <w:szCs w:val="24"/>
              </w:rPr>
              <w:t>M*1000</w:t>
            </w:r>
            <w:proofErr w:type="gramStart"/>
            <w:r w:rsidRPr="00910F87">
              <w:rPr>
                <w:color w:val="FF0000"/>
                <w:sz w:val="24"/>
                <w:szCs w:val="24"/>
              </w:rPr>
              <w:t>/(</w:t>
            </w:r>
            <w:proofErr w:type="gramEnd"/>
            <w:r w:rsidRPr="00910F87">
              <w:rPr>
                <w:color w:val="FF0000"/>
                <w:sz w:val="24"/>
                <w:szCs w:val="24"/>
              </w:rPr>
              <w:t>m*1000 + ((1-n)*1000))</w:t>
            </w:r>
          </w:p>
        </w:tc>
      </w:tr>
      <w:tr w:rsidR="00A914CF" w14:paraId="2C29296B" w14:textId="77777777" w:rsidTr="00A914CF">
        <w:trPr>
          <w:trHeight w:val="529"/>
        </w:trPr>
        <w:tc>
          <w:tcPr>
            <w:tcW w:w="2099" w:type="dxa"/>
          </w:tcPr>
          <w:p w14:paraId="59820A65" w14:textId="77777777" w:rsidR="00A914CF" w:rsidRPr="00910F87" w:rsidRDefault="004E5B6D" w:rsidP="00A914CF">
            <w:pPr>
              <w:spacing w:line="200" w:lineRule="exact"/>
              <w:rPr>
                <w:color w:val="FF0000"/>
                <w:sz w:val="24"/>
                <w:szCs w:val="24"/>
              </w:rPr>
            </w:pPr>
            <w:r w:rsidRPr="00910F87">
              <w:rPr>
                <w:color w:val="FF0000"/>
                <w:sz w:val="24"/>
                <w:szCs w:val="24"/>
              </w:rPr>
              <w:t>TPR</w:t>
            </w:r>
          </w:p>
          <w:p w14:paraId="2CB963B9" w14:textId="7AD95497" w:rsidR="00893270" w:rsidRPr="00910F87" w:rsidRDefault="00893270" w:rsidP="00A914CF">
            <w:pPr>
              <w:spacing w:line="200" w:lineRule="exact"/>
              <w:rPr>
                <w:color w:val="FF0000"/>
                <w:sz w:val="24"/>
                <w:szCs w:val="24"/>
              </w:rPr>
            </w:pPr>
            <w:r w:rsidRPr="00910F87">
              <w:rPr>
                <w:color w:val="FF0000"/>
                <w:sz w:val="24"/>
                <w:szCs w:val="24"/>
                <w:shd w:val="clear" w:color="auto" w:fill="FFFFFF" w:themeFill="background1"/>
              </w:rPr>
              <w:t>TP/(TP+FN)</w:t>
            </w:r>
            <w:r w:rsidRPr="00910F87">
              <w:rPr>
                <w:color w:val="FF0000"/>
                <w:sz w:val="24"/>
                <w:szCs w:val="24"/>
                <w:shd w:val="clear" w:color="auto" w:fill="FFFFFF"/>
              </w:rPr>
              <w:t> </w:t>
            </w:r>
          </w:p>
        </w:tc>
        <w:tc>
          <w:tcPr>
            <w:tcW w:w="2100" w:type="dxa"/>
          </w:tcPr>
          <w:p w14:paraId="5F33810E" w14:textId="2C40A019" w:rsidR="00A914CF" w:rsidRPr="00910F87" w:rsidRDefault="00C54D79" w:rsidP="00A914CF">
            <w:pPr>
              <w:spacing w:line="200" w:lineRule="exact"/>
              <w:rPr>
                <w:color w:val="FF0000"/>
                <w:sz w:val="24"/>
                <w:szCs w:val="24"/>
              </w:rPr>
            </w:pPr>
            <w:r w:rsidRPr="00910F87">
              <w:rPr>
                <w:color w:val="FF0000"/>
                <w:sz w:val="24"/>
                <w:szCs w:val="24"/>
              </w:rPr>
              <w:t>M*1000</w:t>
            </w:r>
            <w:proofErr w:type="gramStart"/>
            <w:r w:rsidRPr="00910F87">
              <w:rPr>
                <w:color w:val="FF0000"/>
                <w:sz w:val="24"/>
                <w:szCs w:val="24"/>
              </w:rPr>
              <w:t>/(</w:t>
            </w:r>
            <w:proofErr w:type="gramEnd"/>
            <w:r w:rsidRPr="00910F87">
              <w:rPr>
                <w:color w:val="FF0000"/>
                <w:sz w:val="24"/>
                <w:szCs w:val="24"/>
              </w:rPr>
              <w:t>m*1000 +</w:t>
            </w:r>
            <w:r w:rsidRPr="00910F87">
              <w:rPr>
                <w:color w:val="FF0000"/>
                <w:sz w:val="24"/>
                <w:szCs w:val="24"/>
              </w:rPr>
              <w:t xml:space="preserve"> ((1-m)*1000))</w:t>
            </w:r>
          </w:p>
        </w:tc>
        <w:tc>
          <w:tcPr>
            <w:tcW w:w="2100" w:type="dxa"/>
          </w:tcPr>
          <w:p w14:paraId="55EACF8D" w14:textId="6A60F193" w:rsidR="00A914CF" w:rsidRPr="00910F87" w:rsidRDefault="004E1362" w:rsidP="00A914CF">
            <w:pPr>
              <w:spacing w:line="200" w:lineRule="exact"/>
              <w:rPr>
                <w:color w:val="FF0000"/>
                <w:sz w:val="24"/>
                <w:szCs w:val="24"/>
              </w:rPr>
            </w:pPr>
            <w:r w:rsidRPr="00910F87">
              <w:rPr>
                <w:color w:val="FF0000"/>
                <w:sz w:val="24"/>
                <w:szCs w:val="24"/>
              </w:rPr>
              <w:t>M*100</w:t>
            </w:r>
            <w:proofErr w:type="gramStart"/>
            <w:r w:rsidRPr="00910F87">
              <w:rPr>
                <w:color w:val="FF0000"/>
                <w:sz w:val="24"/>
                <w:szCs w:val="24"/>
              </w:rPr>
              <w:t>/(</w:t>
            </w:r>
            <w:proofErr w:type="gramEnd"/>
            <w:r w:rsidRPr="00910F87">
              <w:rPr>
                <w:color w:val="FF0000"/>
                <w:sz w:val="24"/>
                <w:szCs w:val="24"/>
              </w:rPr>
              <w:t>m*100 + ((1-m)*100))</w:t>
            </w:r>
          </w:p>
        </w:tc>
      </w:tr>
      <w:tr w:rsidR="00A914CF" w14:paraId="6E8730E1" w14:textId="77777777" w:rsidTr="00A914CF">
        <w:trPr>
          <w:trHeight w:val="529"/>
        </w:trPr>
        <w:tc>
          <w:tcPr>
            <w:tcW w:w="2099" w:type="dxa"/>
          </w:tcPr>
          <w:p w14:paraId="2E719689" w14:textId="77777777" w:rsidR="00A914CF" w:rsidRPr="00910F87" w:rsidRDefault="00893270" w:rsidP="00A914CF">
            <w:pPr>
              <w:spacing w:line="200" w:lineRule="exact"/>
              <w:rPr>
                <w:color w:val="FF0000"/>
                <w:sz w:val="24"/>
                <w:szCs w:val="24"/>
              </w:rPr>
            </w:pPr>
            <w:r w:rsidRPr="00910F87">
              <w:rPr>
                <w:color w:val="FF0000"/>
                <w:sz w:val="24"/>
                <w:szCs w:val="24"/>
              </w:rPr>
              <w:t>FPR</w:t>
            </w:r>
          </w:p>
          <w:p w14:paraId="4226B581" w14:textId="3D40BC45" w:rsidR="00893270" w:rsidRPr="00910F87" w:rsidRDefault="00EA1AC2" w:rsidP="00A914CF">
            <w:pPr>
              <w:spacing w:line="200" w:lineRule="exact"/>
              <w:rPr>
                <w:color w:val="FF0000"/>
                <w:sz w:val="24"/>
                <w:szCs w:val="24"/>
              </w:rPr>
            </w:pPr>
            <w:r w:rsidRPr="00910F87">
              <w:rPr>
                <w:color w:val="FF0000"/>
                <w:sz w:val="24"/>
                <w:szCs w:val="24"/>
                <w:shd w:val="clear" w:color="auto" w:fill="FFFFFF"/>
              </w:rPr>
              <w:t>FP/(FP+TN)</w:t>
            </w:r>
          </w:p>
        </w:tc>
        <w:tc>
          <w:tcPr>
            <w:tcW w:w="2100" w:type="dxa"/>
          </w:tcPr>
          <w:p w14:paraId="620DE237" w14:textId="57B56820" w:rsidR="00A914CF" w:rsidRPr="00910F87" w:rsidRDefault="005F572F" w:rsidP="00A914CF">
            <w:pPr>
              <w:spacing w:line="200" w:lineRule="exact"/>
              <w:rPr>
                <w:color w:val="FF0000"/>
                <w:sz w:val="24"/>
                <w:szCs w:val="24"/>
              </w:rPr>
            </w:pPr>
            <w:r w:rsidRPr="00910F87">
              <w:rPr>
                <w:color w:val="FF0000"/>
                <w:sz w:val="24"/>
                <w:szCs w:val="24"/>
              </w:rPr>
              <w:t>(1-</w:t>
            </w:r>
            <w:proofErr w:type="gramStart"/>
            <w:r w:rsidRPr="00910F87">
              <w:rPr>
                <w:color w:val="FF0000"/>
                <w:sz w:val="24"/>
                <w:szCs w:val="24"/>
              </w:rPr>
              <w:t>n)*</w:t>
            </w:r>
            <w:proofErr w:type="gramEnd"/>
            <w:r w:rsidRPr="00910F87">
              <w:rPr>
                <w:color w:val="FF0000"/>
                <w:sz w:val="24"/>
                <w:szCs w:val="24"/>
              </w:rPr>
              <w:t>1000/(</w:t>
            </w:r>
            <w:r w:rsidRPr="00910F87">
              <w:rPr>
                <w:color w:val="FF0000"/>
                <w:sz w:val="24"/>
                <w:szCs w:val="24"/>
              </w:rPr>
              <w:t>(1-n)*1000</w:t>
            </w:r>
            <w:r w:rsidRPr="00910F87">
              <w:rPr>
                <w:color w:val="FF0000"/>
                <w:sz w:val="24"/>
                <w:szCs w:val="24"/>
              </w:rPr>
              <w:t xml:space="preserve"> + </w:t>
            </w:r>
            <w:r w:rsidR="001605E5" w:rsidRPr="00910F87">
              <w:rPr>
                <w:color w:val="FF0000"/>
                <w:sz w:val="24"/>
                <w:szCs w:val="24"/>
              </w:rPr>
              <w:t>n*1000</w:t>
            </w:r>
            <w:r w:rsidR="00AD356A" w:rsidRPr="00910F87">
              <w:rPr>
                <w:color w:val="FF0000"/>
                <w:sz w:val="24"/>
                <w:szCs w:val="24"/>
              </w:rPr>
              <w:t>)</w:t>
            </w:r>
          </w:p>
        </w:tc>
        <w:tc>
          <w:tcPr>
            <w:tcW w:w="2100" w:type="dxa"/>
          </w:tcPr>
          <w:p w14:paraId="49AC3557" w14:textId="065A56CD" w:rsidR="00A914CF" w:rsidRPr="00910F87" w:rsidRDefault="00AD356A" w:rsidP="00A914CF">
            <w:pPr>
              <w:spacing w:line="200" w:lineRule="exact"/>
              <w:rPr>
                <w:color w:val="FF0000"/>
                <w:sz w:val="24"/>
                <w:szCs w:val="24"/>
              </w:rPr>
            </w:pPr>
            <w:r w:rsidRPr="00910F87">
              <w:rPr>
                <w:color w:val="FF0000"/>
                <w:sz w:val="24"/>
                <w:szCs w:val="24"/>
              </w:rPr>
              <w:t>(1-</w:t>
            </w:r>
            <w:proofErr w:type="gramStart"/>
            <w:r w:rsidRPr="00910F87">
              <w:rPr>
                <w:color w:val="FF0000"/>
                <w:sz w:val="24"/>
                <w:szCs w:val="24"/>
              </w:rPr>
              <w:t>n)*</w:t>
            </w:r>
            <w:proofErr w:type="gramEnd"/>
            <w:r w:rsidRPr="00910F87">
              <w:rPr>
                <w:color w:val="FF0000"/>
                <w:sz w:val="24"/>
                <w:szCs w:val="24"/>
              </w:rPr>
              <w:t>1000/((1-n)*1000 + n*1000)</w:t>
            </w:r>
          </w:p>
        </w:tc>
      </w:tr>
      <w:tr w:rsidR="00A914CF" w14:paraId="7FDE9505" w14:textId="77777777" w:rsidTr="00A914CF">
        <w:trPr>
          <w:trHeight w:val="529"/>
        </w:trPr>
        <w:tc>
          <w:tcPr>
            <w:tcW w:w="2099" w:type="dxa"/>
          </w:tcPr>
          <w:p w14:paraId="536B259E" w14:textId="64C1CF11" w:rsidR="00A914CF" w:rsidRPr="00910F87" w:rsidRDefault="00AD356A" w:rsidP="00A914CF">
            <w:pPr>
              <w:spacing w:line="200" w:lineRule="exact"/>
              <w:rPr>
                <w:color w:val="FF0000"/>
                <w:sz w:val="24"/>
                <w:szCs w:val="24"/>
              </w:rPr>
            </w:pPr>
            <w:r w:rsidRPr="00910F87">
              <w:rPr>
                <w:color w:val="FF0000"/>
                <w:sz w:val="24"/>
                <w:szCs w:val="24"/>
              </w:rPr>
              <w:t>accuracy</w:t>
            </w:r>
          </w:p>
        </w:tc>
        <w:tc>
          <w:tcPr>
            <w:tcW w:w="2100" w:type="dxa"/>
          </w:tcPr>
          <w:p w14:paraId="508EFE3B" w14:textId="3EFF5D64" w:rsidR="00A914CF" w:rsidRPr="00910F87" w:rsidRDefault="008C091F" w:rsidP="00A914CF">
            <w:pPr>
              <w:spacing w:line="200" w:lineRule="exact"/>
              <w:rPr>
                <w:color w:val="FF0000"/>
                <w:sz w:val="24"/>
                <w:szCs w:val="24"/>
              </w:rPr>
            </w:pPr>
            <w:r w:rsidRPr="00910F87">
              <w:rPr>
                <w:color w:val="FF0000"/>
                <w:sz w:val="24"/>
                <w:szCs w:val="24"/>
              </w:rPr>
              <w:t>(</w:t>
            </w:r>
            <w:r w:rsidR="000B307E" w:rsidRPr="00910F87">
              <w:rPr>
                <w:color w:val="FF0000"/>
                <w:sz w:val="24"/>
                <w:szCs w:val="24"/>
              </w:rPr>
              <w:t>M*1000+n*1000</w:t>
            </w:r>
            <w:r w:rsidRPr="00910F87">
              <w:rPr>
                <w:color w:val="FF0000"/>
                <w:sz w:val="24"/>
                <w:szCs w:val="24"/>
              </w:rPr>
              <w:t>)</w:t>
            </w:r>
            <w:proofErr w:type="gramStart"/>
            <w:r w:rsidRPr="00910F87">
              <w:rPr>
                <w:color w:val="FF0000"/>
                <w:sz w:val="24"/>
                <w:szCs w:val="24"/>
              </w:rPr>
              <w:t xml:space="preserve">/( </w:t>
            </w:r>
            <w:r w:rsidRPr="00910F87">
              <w:rPr>
                <w:color w:val="FF0000"/>
                <w:sz w:val="24"/>
                <w:szCs w:val="24"/>
              </w:rPr>
              <w:t>M</w:t>
            </w:r>
            <w:proofErr w:type="gramEnd"/>
            <w:r w:rsidRPr="00910F87">
              <w:rPr>
                <w:color w:val="FF0000"/>
                <w:sz w:val="24"/>
                <w:szCs w:val="24"/>
              </w:rPr>
              <w:t>*1000+n*1000</w:t>
            </w:r>
            <w:r w:rsidRPr="00910F87">
              <w:rPr>
                <w:color w:val="FF0000"/>
                <w:sz w:val="24"/>
                <w:szCs w:val="24"/>
              </w:rPr>
              <w:t>+(</w:t>
            </w:r>
            <w:r w:rsidR="003B7BAC" w:rsidRPr="00910F87">
              <w:rPr>
                <w:color w:val="FF0000"/>
                <w:sz w:val="24"/>
                <w:szCs w:val="24"/>
              </w:rPr>
              <w:t>1-m)*1000+(1-n)*1000)</w:t>
            </w:r>
          </w:p>
        </w:tc>
        <w:tc>
          <w:tcPr>
            <w:tcW w:w="2100" w:type="dxa"/>
          </w:tcPr>
          <w:p w14:paraId="18BC037D" w14:textId="6F433FAE" w:rsidR="00A914CF" w:rsidRPr="00910F87" w:rsidRDefault="003B7BAC" w:rsidP="00A914CF">
            <w:pPr>
              <w:spacing w:line="200" w:lineRule="exact"/>
              <w:rPr>
                <w:color w:val="FF0000"/>
                <w:sz w:val="24"/>
                <w:szCs w:val="24"/>
              </w:rPr>
            </w:pPr>
            <w:r w:rsidRPr="00910F87">
              <w:rPr>
                <w:color w:val="FF0000"/>
                <w:sz w:val="24"/>
                <w:szCs w:val="24"/>
              </w:rPr>
              <w:t>(M*100+n*1000)</w:t>
            </w:r>
            <w:proofErr w:type="gramStart"/>
            <w:r w:rsidRPr="00910F87">
              <w:rPr>
                <w:color w:val="FF0000"/>
                <w:sz w:val="24"/>
                <w:szCs w:val="24"/>
              </w:rPr>
              <w:t>/( M</w:t>
            </w:r>
            <w:proofErr w:type="gramEnd"/>
            <w:r w:rsidRPr="00910F87">
              <w:rPr>
                <w:color w:val="FF0000"/>
                <w:sz w:val="24"/>
                <w:szCs w:val="24"/>
              </w:rPr>
              <w:t>*100+n*1000+(1-m)*100+(1-n)*1000)</w:t>
            </w:r>
          </w:p>
        </w:tc>
      </w:tr>
    </w:tbl>
    <w:p w14:paraId="63421A7B" w14:textId="77777777" w:rsidR="00DB6504" w:rsidRPr="00431DC8" w:rsidRDefault="00DB6504" w:rsidP="00A914CF">
      <w:pPr>
        <w:spacing w:line="200" w:lineRule="exact"/>
        <w:rPr>
          <w:sz w:val="24"/>
          <w:szCs w:val="24"/>
        </w:rPr>
      </w:pPr>
    </w:p>
    <w:p w14:paraId="79FEDE56" w14:textId="77777777" w:rsidR="00DB6504" w:rsidRPr="00431DC8" w:rsidRDefault="00DB6504" w:rsidP="00DB6504">
      <w:pPr>
        <w:spacing w:line="200" w:lineRule="exact"/>
        <w:rPr>
          <w:sz w:val="24"/>
          <w:szCs w:val="24"/>
        </w:rPr>
      </w:pPr>
    </w:p>
    <w:p w14:paraId="41A47A89" w14:textId="727610AF" w:rsidR="00DB6504" w:rsidRDefault="00DB6504" w:rsidP="00DB6504">
      <w:pPr>
        <w:pStyle w:val="ListParagraph"/>
        <w:numPr>
          <w:ilvl w:val="0"/>
          <w:numId w:val="6"/>
        </w:numPr>
        <w:ind w:right="114"/>
        <w:rPr>
          <w:sz w:val="24"/>
          <w:szCs w:val="24"/>
        </w:rPr>
      </w:pPr>
      <w:r w:rsidRPr="00DB6504">
        <w:rPr>
          <w:sz w:val="24"/>
          <w:szCs w:val="24"/>
        </w:rPr>
        <w:t xml:space="preserve"> i). If the skew in the test data - the ratio of the number of positive instances to the number of negative instances, is 1:s, what is the accuracy of the algorithm on this data set? Express your answer in terms of s, m, n.</w:t>
      </w:r>
    </w:p>
    <w:p w14:paraId="366B0F8C" w14:textId="44403F02" w:rsidR="0033183C" w:rsidRDefault="0033183C" w:rsidP="0033183C">
      <w:pPr>
        <w:pStyle w:val="ListParagraph"/>
        <w:ind w:right="114"/>
        <w:rPr>
          <w:sz w:val="24"/>
          <w:szCs w:val="24"/>
        </w:rPr>
      </w:pPr>
    </w:p>
    <w:p w14:paraId="6FBDFEB3" w14:textId="716A5956" w:rsidR="0033183C" w:rsidRDefault="0033183C" w:rsidP="0033183C">
      <w:pPr>
        <w:pStyle w:val="ListParagraph"/>
        <w:ind w:right="114"/>
        <w:rPr>
          <w:color w:val="FF0000"/>
          <w:sz w:val="24"/>
          <w:szCs w:val="24"/>
        </w:rPr>
      </w:pPr>
      <w:r>
        <w:rPr>
          <w:sz w:val="24"/>
          <w:szCs w:val="24"/>
        </w:rPr>
        <w:t xml:space="preserve">data set 1: </w:t>
      </w:r>
      <w:r w:rsidRPr="00910F87">
        <w:rPr>
          <w:color w:val="FF0000"/>
          <w:sz w:val="24"/>
          <w:szCs w:val="24"/>
        </w:rPr>
        <w:t>(</w:t>
      </w:r>
      <w:proofErr w:type="spellStart"/>
      <w:r w:rsidR="006F0110">
        <w:rPr>
          <w:color w:val="FF0000"/>
          <w:sz w:val="24"/>
          <w:szCs w:val="24"/>
        </w:rPr>
        <w:t>m</w:t>
      </w:r>
      <w:r w:rsidRPr="00910F87">
        <w:rPr>
          <w:color w:val="FF0000"/>
          <w:sz w:val="24"/>
          <w:szCs w:val="24"/>
        </w:rPr>
        <w:t>+n</w:t>
      </w:r>
      <w:proofErr w:type="spellEnd"/>
      <w:r w:rsidRPr="00910F87">
        <w:rPr>
          <w:color w:val="FF0000"/>
          <w:sz w:val="24"/>
          <w:szCs w:val="24"/>
        </w:rPr>
        <w:t>*</w:t>
      </w:r>
      <w:r w:rsidR="006F0110">
        <w:rPr>
          <w:color w:val="FF0000"/>
          <w:sz w:val="24"/>
          <w:szCs w:val="24"/>
        </w:rPr>
        <w:t>s</w:t>
      </w:r>
      <w:r w:rsidRPr="00910F87">
        <w:rPr>
          <w:color w:val="FF0000"/>
          <w:sz w:val="24"/>
          <w:szCs w:val="24"/>
        </w:rPr>
        <w:t>)</w:t>
      </w:r>
      <w:proofErr w:type="gramStart"/>
      <w:r w:rsidRPr="00910F87">
        <w:rPr>
          <w:color w:val="FF0000"/>
          <w:sz w:val="24"/>
          <w:szCs w:val="24"/>
        </w:rPr>
        <w:t xml:space="preserve">/( </w:t>
      </w:r>
      <w:proofErr w:type="spellStart"/>
      <w:r w:rsidR="006F0110">
        <w:rPr>
          <w:color w:val="FF0000"/>
          <w:sz w:val="24"/>
          <w:szCs w:val="24"/>
        </w:rPr>
        <w:t>m</w:t>
      </w:r>
      <w:proofErr w:type="gramEnd"/>
      <w:r w:rsidRPr="00910F87">
        <w:rPr>
          <w:color w:val="FF0000"/>
          <w:sz w:val="24"/>
          <w:szCs w:val="24"/>
        </w:rPr>
        <w:t>+n</w:t>
      </w:r>
      <w:proofErr w:type="spellEnd"/>
      <w:r w:rsidRPr="00910F87">
        <w:rPr>
          <w:color w:val="FF0000"/>
          <w:sz w:val="24"/>
          <w:szCs w:val="24"/>
        </w:rPr>
        <w:t>*</w:t>
      </w:r>
      <w:r w:rsidR="006F0110">
        <w:rPr>
          <w:color w:val="FF0000"/>
          <w:sz w:val="24"/>
          <w:szCs w:val="24"/>
        </w:rPr>
        <w:t>s</w:t>
      </w:r>
      <w:r w:rsidRPr="00910F87">
        <w:rPr>
          <w:color w:val="FF0000"/>
          <w:sz w:val="24"/>
          <w:szCs w:val="24"/>
        </w:rPr>
        <w:t>+(1-m)+(1-n)*</w:t>
      </w:r>
      <w:r w:rsidR="006F0110">
        <w:rPr>
          <w:color w:val="FF0000"/>
          <w:sz w:val="24"/>
          <w:szCs w:val="24"/>
        </w:rPr>
        <w:t>s</w:t>
      </w:r>
      <w:r w:rsidRPr="00910F87">
        <w:rPr>
          <w:color w:val="FF0000"/>
          <w:sz w:val="24"/>
          <w:szCs w:val="24"/>
        </w:rPr>
        <w:t>)</w:t>
      </w:r>
    </w:p>
    <w:p w14:paraId="17F21C6D" w14:textId="5A7D1B16" w:rsidR="006F0110" w:rsidRPr="00DB6504" w:rsidRDefault="006F0110" w:rsidP="0033183C">
      <w:pPr>
        <w:pStyle w:val="ListParagraph"/>
        <w:ind w:right="114"/>
        <w:rPr>
          <w:sz w:val="24"/>
          <w:szCs w:val="24"/>
        </w:rPr>
      </w:pPr>
      <w:r>
        <w:rPr>
          <w:sz w:val="24"/>
          <w:szCs w:val="24"/>
        </w:rPr>
        <w:t>data set 2</w:t>
      </w:r>
      <w:r w:rsidR="000769FC">
        <w:rPr>
          <w:sz w:val="24"/>
          <w:szCs w:val="24"/>
        </w:rPr>
        <w:t xml:space="preserve">: </w:t>
      </w:r>
      <w:r w:rsidR="000769FC" w:rsidRPr="00910F87">
        <w:rPr>
          <w:color w:val="FF0000"/>
          <w:sz w:val="24"/>
          <w:szCs w:val="24"/>
        </w:rPr>
        <w:t>(</w:t>
      </w:r>
      <w:proofErr w:type="spellStart"/>
      <w:r w:rsidR="000769FC">
        <w:rPr>
          <w:color w:val="FF0000"/>
          <w:sz w:val="24"/>
          <w:szCs w:val="24"/>
        </w:rPr>
        <w:t>m</w:t>
      </w:r>
      <w:r w:rsidR="000769FC" w:rsidRPr="00910F87">
        <w:rPr>
          <w:color w:val="FF0000"/>
          <w:sz w:val="24"/>
          <w:szCs w:val="24"/>
        </w:rPr>
        <w:t>+n</w:t>
      </w:r>
      <w:proofErr w:type="spellEnd"/>
      <w:r w:rsidR="000769FC" w:rsidRPr="00910F87">
        <w:rPr>
          <w:color w:val="FF0000"/>
          <w:sz w:val="24"/>
          <w:szCs w:val="24"/>
        </w:rPr>
        <w:t>*</w:t>
      </w:r>
      <w:r w:rsidR="000769FC">
        <w:rPr>
          <w:color w:val="FF0000"/>
          <w:sz w:val="24"/>
          <w:szCs w:val="24"/>
        </w:rPr>
        <w:t>s</w:t>
      </w:r>
      <w:r w:rsidR="000769FC" w:rsidRPr="00910F87">
        <w:rPr>
          <w:color w:val="FF0000"/>
          <w:sz w:val="24"/>
          <w:szCs w:val="24"/>
        </w:rPr>
        <w:t>)</w:t>
      </w:r>
      <w:proofErr w:type="gramStart"/>
      <w:r w:rsidR="000769FC" w:rsidRPr="00910F87">
        <w:rPr>
          <w:color w:val="FF0000"/>
          <w:sz w:val="24"/>
          <w:szCs w:val="24"/>
        </w:rPr>
        <w:t xml:space="preserve">/( </w:t>
      </w:r>
      <w:proofErr w:type="spellStart"/>
      <w:r w:rsidR="00780A2D">
        <w:rPr>
          <w:color w:val="FF0000"/>
          <w:sz w:val="24"/>
          <w:szCs w:val="24"/>
        </w:rPr>
        <w:t>m</w:t>
      </w:r>
      <w:proofErr w:type="gramEnd"/>
      <w:r w:rsidR="000769FC" w:rsidRPr="00910F87">
        <w:rPr>
          <w:color w:val="FF0000"/>
          <w:sz w:val="24"/>
          <w:szCs w:val="24"/>
        </w:rPr>
        <w:t>+n</w:t>
      </w:r>
      <w:proofErr w:type="spellEnd"/>
      <w:r w:rsidR="000769FC" w:rsidRPr="00910F87">
        <w:rPr>
          <w:color w:val="FF0000"/>
          <w:sz w:val="24"/>
          <w:szCs w:val="24"/>
        </w:rPr>
        <w:t>*</w:t>
      </w:r>
      <w:r w:rsidR="00780A2D">
        <w:rPr>
          <w:color w:val="FF0000"/>
          <w:sz w:val="24"/>
          <w:szCs w:val="24"/>
        </w:rPr>
        <w:t>s</w:t>
      </w:r>
      <w:r w:rsidR="000769FC" w:rsidRPr="00910F87">
        <w:rPr>
          <w:color w:val="FF0000"/>
          <w:sz w:val="24"/>
          <w:szCs w:val="24"/>
        </w:rPr>
        <w:t>+(1-m)+(1-n)*</w:t>
      </w:r>
      <w:r w:rsidR="00780A2D">
        <w:rPr>
          <w:color w:val="FF0000"/>
          <w:sz w:val="24"/>
          <w:szCs w:val="24"/>
        </w:rPr>
        <w:t>s</w:t>
      </w:r>
      <w:r w:rsidR="000769FC" w:rsidRPr="00910F87">
        <w:rPr>
          <w:color w:val="FF0000"/>
          <w:sz w:val="24"/>
          <w:szCs w:val="24"/>
        </w:rPr>
        <w:t>)</w:t>
      </w:r>
    </w:p>
    <w:p w14:paraId="5DFDA5D2" w14:textId="77777777" w:rsidR="00DB6504" w:rsidRPr="00431DC8" w:rsidRDefault="00DB6504" w:rsidP="00DB6504">
      <w:pPr>
        <w:spacing w:before="16" w:line="260" w:lineRule="exact"/>
        <w:rPr>
          <w:sz w:val="24"/>
          <w:szCs w:val="24"/>
        </w:rPr>
      </w:pPr>
    </w:p>
    <w:p w14:paraId="66CF5123" w14:textId="77777777" w:rsidR="00DB6504" w:rsidRDefault="00DB6504" w:rsidP="00DB6504">
      <w:pPr>
        <w:ind w:left="720"/>
        <w:rPr>
          <w:sz w:val="24"/>
          <w:szCs w:val="24"/>
        </w:rPr>
      </w:pPr>
      <w:r w:rsidRPr="00431DC8">
        <w:rPr>
          <w:sz w:val="24"/>
          <w:szCs w:val="24"/>
        </w:rPr>
        <w:t>ii).</w:t>
      </w:r>
      <w:r>
        <w:rPr>
          <w:sz w:val="24"/>
          <w:szCs w:val="24"/>
        </w:rPr>
        <w:t xml:space="preserve"> </w:t>
      </w:r>
      <w:r w:rsidRPr="00431DC8">
        <w:rPr>
          <w:sz w:val="24"/>
          <w:szCs w:val="24"/>
        </w:rPr>
        <w:t>In</w:t>
      </w:r>
      <w:r>
        <w:rPr>
          <w:sz w:val="24"/>
          <w:szCs w:val="24"/>
        </w:rPr>
        <w:t xml:space="preserve"> </w:t>
      </w:r>
      <w:r w:rsidRPr="00431DC8">
        <w:rPr>
          <w:sz w:val="24"/>
          <w:szCs w:val="24"/>
        </w:rPr>
        <w:t>the</w:t>
      </w:r>
      <w:r>
        <w:rPr>
          <w:sz w:val="24"/>
          <w:szCs w:val="24"/>
        </w:rPr>
        <w:t xml:space="preserve"> </w:t>
      </w:r>
      <w:r w:rsidRPr="00431DC8">
        <w:rPr>
          <w:sz w:val="24"/>
          <w:szCs w:val="24"/>
        </w:rPr>
        <w:t>expression</w:t>
      </w:r>
      <w:r>
        <w:rPr>
          <w:sz w:val="24"/>
          <w:szCs w:val="24"/>
        </w:rPr>
        <w:t xml:space="preserve"> </w:t>
      </w:r>
      <w:r w:rsidRPr="00431DC8">
        <w:rPr>
          <w:sz w:val="24"/>
          <w:szCs w:val="24"/>
        </w:rPr>
        <w:t>for</w:t>
      </w:r>
      <w:r>
        <w:rPr>
          <w:sz w:val="24"/>
          <w:szCs w:val="24"/>
        </w:rPr>
        <w:t xml:space="preserve"> </w:t>
      </w:r>
      <w:r w:rsidRPr="00431DC8">
        <w:rPr>
          <w:sz w:val="24"/>
          <w:szCs w:val="24"/>
        </w:rPr>
        <w:t>overall</w:t>
      </w:r>
      <w:r>
        <w:rPr>
          <w:sz w:val="24"/>
          <w:szCs w:val="24"/>
        </w:rPr>
        <w:t xml:space="preserve"> </w:t>
      </w:r>
      <w:r w:rsidRPr="00431DC8">
        <w:rPr>
          <w:sz w:val="24"/>
          <w:szCs w:val="24"/>
        </w:rPr>
        <w:t>accuracy</w:t>
      </w:r>
      <w:r>
        <w:rPr>
          <w:sz w:val="24"/>
          <w:szCs w:val="24"/>
        </w:rPr>
        <w:t xml:space="preserve"> </w:t>
      </w:r>
      <w:r w:rsidRPr="00431DC8">
        <w:rPr>
          <w:sz w:val="24"/>
          <w:szCs w:val="24"/>
        </w:rPr>
        <w:t>obtained</w:t>
      </w:r>
      <w:r>
        <w:rPr>
          <w:sz w:val="24"/>
          <w:szCs w:val="24"/>
        </w:rPr>
        <w:t xml:space="preserve"> </w:t>
      </w:r>
      <w:r w:rsidRPr="00431DC8">
        <w:rPr>
          <w:sz w:val="24"/>
          <w:szCs w:val="24"/>
        </w:rPr>
        <w:t>from</w:t>
      </w:r>
      <w:r>
        <w:rPr>
          <w:sz w:val="24"/>
          <w:szCs w:val="24"/>
        </w:rPr>
        <w:t xml:space="preserve"> </w:t>
      </w:r>
      <w:r w:rsidRPr="00431DC8">
        <w:rPr>
          <w:sz w:val="24"/>
          <w:szCs w:val="24"/>
        </w:rPr>
        <w:t>part</w:t>
      </w:r>
      <w:r>
        <w:rPr>
          <w:sz w:val="24"/>
          <w:szCs w:val="24"/>
        </w:rPr>
        <w:t xml:space="preserve"> </w:t>
      </w:r>
      <w:r w:rsidRPr="00431DC8">
        <w:rPr>
          <w:sz w:val="24"/>
          <w:szCs w:val="24"/>
        </w:rPr>
        <w:t>(i),</w:t>
      </w:r>
      <w:r>
        <w:rPr>
          <w:sz w:val="24"/>
          <w:szCs w:val="24"/>
        </w:rPr>
        <w:t xml:space="preserve"> </w:t>
      </w:r>
      <w:r w:rsidRPr="00431DC8">
        <w:rPr>
          <w:sz w:val="24"/>
          <w:szCs w:val="24"/>
        </w:rPr>
        <w:t>fix</w:t>
      </w:r>
      <w:r>
        <w:rPr>
          <w:sz w:val="24"/>
          <w:szCs w:val="24"/>
        </w:rPr>
        <w:t xml:space="preserve"> </w:t>
      </w:r>
      <w:r w:rsidRPr="00431DC8">
        <w:rPr>
          <w:sz w:val="24"/>
          <w:szCs w:val="24"/>
        </w:rPr>
        <w:t>the</w:t>
      </w:r>
      <w:r>
        <w:rPr>
          <w:sz w:val="24"/>
          <w:szCs w:val="24"/>
        </w:rPr>
        <w:t xml:space="preserve"> </w:t>
      </w:r>
      <w:r w:rsidRPr="00431DC8">
        <w:rPr>
          <w:sz w:val="24"/>
          <w:szCs w:val="24"/>
        </w:rPr>
        <w:t>values</w:t>
      </w:r>
      <w:r>
        <w:rPr>
          <w:sz w:val="24"/>
          <w:szCs w:val="24"/>
        </w:rPr>
        <w:t xml:space="preserve"> </w:t>
      </w:r>
      <w:r w:rsidRPr="00431DC8">
        <w:rPr>
          <w:sz w:val="24"/>
          <w:szCs w:val="24"/>
        </w:rPr>
        <w:t>of</w:t>
      </w:r>
      <w:r>
        <w:rPr>
          <w:sz w:val="24"/>
          <w:szCs w:val="24"/>
        </w:rPr>
        <w:t xml:space="preserve"> </w:t>
      </w:r>
      <w:r w:rsidRPr="00431DC8">
        <w:rPr>
          <w:sz w:val="24"/>
          <w:szCs w:val="24"/>
        </w:rPr>
        <w:t>m,</w:t>
      </w:r>
      <w:r>
        <w:rPr>
          <w:sz w:val="24"/>
          <w:szCs w:val="24"/>
        </w:rPr>
        <w:t xml:space="preserve"> </w:t>
      </w:r>
      <w:r w:rsidRPr="00431DC8">
        <w:rPr>
          <w:sz w:val="24"/>
          <w:szCs w:val="24"/>
        </w:rPr>
        <w:t>n</w:t>
      </w:r>
      <w:r>
        <w:rPr>
          <w:sz w:val="24"/>
          <w:szCs w:val="24"/>
        </w:rPr>
        <w:t xml:space="preserve"> </w:t>
      </w:r>
      <w:r w:rsidRPr="00431DC8">
        <w:rPr>
          <w:sz w:val="24"/>
          <w:szCs w:val="24"/>
        </w:rPr>
        <w:t>at</w:t>
      </w:r>
    </w:p>
    <w:p w14:paraId="3A68A27A" w14:textId="77777777" w:rsidR="00DB6504" w:rsidRDefault="00DB6504" w:rsidP="00DB6504">
      <w:pPr>
        <w:ind w:left="720"/>
        <w:rPr>
          <w:sz w:val="24"/>
          <w:szCs w:val="24"/>
        </w:rPr>
      </w:pPr>
      <w:r w:rsidRPr="00431DC8">
        <w:rPr>
          <w:sz w:val="24"/>
          <w:szCs w:val="24"/>
        </w:rPr>
        <w:t>m</w:t>
      </w:r>
      <w:r>
        <w:rPr>
          <w:sz w:val="24"/>
          <w:szCs w:val="24"/>
        </w:rPr>
        <w:t xml:space="preserve"> </w:t>
      </w:r>
      <w:r w:rsidRPr="00431DC8">
        <w:rPr>
          <w:sz w:val="24"/>
          <w:szCs w:val="24"/>
        </w:rPr>
        <w:t>=</w:t>
      </w:r>
      <w:r>
        <w:rPr>
          <w:sz w:val="24"/>
          <w:szCs w:val="24"/>
        </w:rPr>
        <w:t xml:space="preserve"> </w:t>
      </w:r>
      <w:r w:rsidRPr="00431DC8">
        <w:rPr>
          <w:sz w:val="24"/>
          <w:szCs w:val="24"/>
        </w:rPr>
        <w:t>0.6,</w:t>
      </w:r>
      <w:r>
        <w:rPr>
          <w:sz w:val="24"/>
          <w:szCs w:val="24"/>
        </w:rPr>
        <w:t xml:space="preserve"> </w:t>
      </w:r>
      <w:r w:rsidRPr="00431DC8">
        <w:rPr>
          <w:sz w:val="24"/>
          <w:szCs w:val="24"/>
        </w:rPr>
        <w:t>n</w:t>
      </w:r>
      <w:r>
        <w:rPr>
          <w:sz w:val="24"/>
          <w:szCs w:val="24"/>
        </w:rPr>
        <w:t xml:space="preserve"> </w:t>
      </w:r>
      <w:r w:rsidRPr="00431DC8">
        <w:rPr>
          <w:sz w:val="24"/>
          <w:szCs w:val="24"/>
        </w:rPr>
        <w:t>=</w:t>
      </w:r>
      <w:r>
        <w:rPr>
          <w:sz w:val="24"/>
          <w:szCs w:val="24"/>
        </w:rPr>
        <w:t xml:space="preserve"> </w:t>
      </w:r>
      <w:r w:rsidRPr="00431DC8">
        <w:rPr>
          <w:sz w:val="24"/>
          <w:szCs w:val="24"/>
        </w:rPr>
        <w:t>0.95.</w:t>
      </w:r>
      <w:r>
        <w:rPr>
          <w:sz w:val="24"/>
          <w:szCs w:val="24"/>
        </w:rPr>
        <w:t xml:space="preserve"> </w:t>
      </w:r>
      <w:r w:rsidRPr="00431DC8">
        <w:rPr>
          <w:sz w:val="24"/>
          <w:szCs w:val="24"/>
        </w:rPr>
        <w:t>Now</w:t>
      </w:r>
      <w:r>
        <w:rPr>
          <w:sz w:val="24"/>
          <w:szCs w:val="24"/>
        </w:rPr>
        <w:t xml:space="preserve"> </w:t>
      </w:r>
      <w:r w:rsidRPr="00431DC8">
        <w:rPr>
          <w:sz w:val="24"/>
          <w:szCs w:val="24"/>
        </w:rPr>
        <w:t>compute</w:t>
      </w:r>
      <w:r>
        <w:rPr>
          <w:sz w:val="24"/>
          <w:szCs w:val="24"/>
        </w:rPr>
        <w:t xml:space="preserve"> </w:t>
      </w:r>
      <w:r w:rsidRPr="00431DC8">
        <w:rPr>
          <w:sz w:val="24"/>
          <w:szCs w:val="24"/>
        </w:rPr>
        <w:t>the</w:t>
      </w:r>
      <w:r>
        <w:rPr>
          <w:sz w:val="24"/>
          <w:szCs w:val="24"/>
        </w:rPr>
        <w:t xml:space="preserve"> </w:t>
      </w:r>
      <w:r w:rsidRPr="00431DC8">
        <w:rPr>
          <w:sz w:val="24"/>
          <w:szCs w:val="24"/>
        </w:rPr>
        <w:t>accuracy</w:t>
      </w:r>
      <w:r>
        <w:rPr>
          <w:sz w:val="24"/>
          <w:szCs w:val="24"/>
        </w:rPr>
        <w:t xml:space="preserve"> </w:t>
      </w:r>
      <w:r w:rsidRPr="00431DC8">
        <w:rPr>
          <w:sz w:val="24"/>
          <w:szCs w:val="24"/>
        </w:rPr>
        <w:t>for</w:t>
      </w:r>
      <w:r>
        <w:rPr>
          <w:sz w:val="24"/>
          <w:szCs w:val="24"/>
        </w:rPr>
        <w:t xml:space="preserve"> </w:t>
      </w:r>
      <w:r w:rsidRPr="00431DC8">
        <w:rPr>
          <w:sz w:val="24"/>
          <w:szCs w:val="24"/>
        </w:rPr>
        <w:t>the</w:t>
      </w:r>
      <w:r>
        <w:rPr>
          <w:sz w:val="24"/>
          <w:szCs w:val="24"/>
        </w:rPr>
        <w:t xml:space="preserve"> </w:t>
      </w:r>
      <w:r w:rsidRPr="00431DC8">
        <w:rPr>
          <w:sz w:val="24"/>
          <w:szCs w:val="24"/>
        </w:rPr>
        <w:t>following</w:t>
      </w:r>
      <w:r>
        <w:rPr>
          <w:sz w:val="24"/>
          <w:szCs w:val="24"/>
        </w:rPr>
        <w:t xml:space="preserve"> </w:t>
      </w:r>
      <w:r w:rsidRPr="00431DC8">
        <w:rPr>
          <w:sz w:val="24"/>
          <w:szCs w:val="24"/>
        </w:rPr>
        <w:t>values</w:t>
      </w:r>
      <w:r>
        <w:rPr>
          <w:sz w:val="24"/>
          <w:szCs w:val="24"/>
        </w:rPr>
        <w:t xml:space="preserve"> </w:t>
      </w:r>
      <w:r w:rsidRPr="00431DC8">
        <w:rPr>
          <w:sz w:val="24"/>
          <w:szCs w:val="24"/>
        </w:rPr>
        <w:t>of</w:t>
      </w:r>
      <w:r>
        <w:rPr>
          <w:sz w:val="24"/>
          <w:szCs w:val="24"/>
        </w:rPr>
        <w:t xml:space="preserve"> </w:t>
      </w:r>
      <w:r w:rsidRPr="00431DC8">
        <w:rPr>
          <w:sz w:val="24"/>
          <w:szCs w:val="24"/>
        </w:rPr>
        <w:t>s:</w:t>
      </w:r>
      <w:r>
        <w:rPr>
          <w:sz w:val="24"/>
          <w:szCs w:val="24"/>
        </w:rPr>
        <w:t xml:space="preserve"> </w:t>
      </w:r>
      <w:r w:rsidRPr="00431DC8">
        <w:rPr>
          <w:sz w:val="24"/>
          <w:szCs w:val="24"/>
        </w:rPr>
        <w:t>0.0001,</w:t>
      </w:r>
    </w:p>
    <w:p w14:paraId="5B2DF856" w14:textId="78588DA0" w:rsidR="00DB6504" w:rsidRDefault="00DB6504" w:rsidP="00DB6504">
      <w:pPr>
        <w:ind w:left="720" w:right="488"/>
        <w:rPr>
          <w:sz w:val="24"/>
          <w:szCs w:val="24"/>
        </w:rPr>
      </w:pPr>
      <w:r w:rsidRPr="00431DC8">
        <w:rPr>
          <w:sz w:val="24"/>
          <w:szCs w:val="24"/>
        </w:rPr>
        <w:t>0.005,</w:t>
      </w:r>
      <w:r>
        <w:rPr>
          <w:sz w:val="24"/>
          <w:szCs w:val="24"/>
        </w:rPr>
        <w:t xml:space="preserve"> </w:t>
      </w:r>
      <w:r w:rsidRPr="00431DC8">
        <w:rPr>
          <w:sz w:val="24"/>
          <w:szCs w:val="24"/>
        </w:rPr>
        <w:t>0.1,</w:t>
      </w:r>
      <w:r>
        <w:rPr>
          <w:sz w:val="24"/>
          <w:szCs w:val="24"/>
        </w:rPr>
        <w:t xml:space="preserve"> </w:t>
      </w:r>
      <w:r w:rsidRPr="00431DC8">
        <w:rPr>
          <w:sz w:val="24"/>
          <w:szCs w:val="24"/>
        </w:rPr>
        <w:t>0.5,</w:t>
      </w:r>
      <w:r>
        <w:rPr>
          <w:sz w:val="24"/>
          <w:szCs w:val="24"/>
        </w:rPr>
        <w:t xml:space="preserve"> </w:t>
      </w:r>
      <w:r w:rsidRPr="00431DC8">
        <w:rPr>
          <w:sz w:val="24"/>
          <w:szCs w:val="24"/>
        </w:rPr>
        <w:t>1,</w:t>
      </w:r>
      <w:r>
        <w:rPr>
          <w:sz w:val="24"/>
          <w:szCs w:val="24"/>
        </w:rPr>
        <w:t xml:space="preserve"> </w:t>
      </w:r>
      <w:r w:rsidRPr="00431DC8">
        <w:rPr>
          <w:sz w:val="24"/>
          <w:szCs w:val="24"/>
        </w:rPr>
        <w:t>5,</w:t>
      </w:r>
      <w:r>
        <w:rPr>
          <w:sz w:val="24"/>
          <w:szCs w:val="24"/>
        </w:rPr>
        <w:t xml:space="preserve"> </w:t>
      </w:r>
      <w:r w:rsidRPr="00431DC8">
        <w:rPr>
          <w:sz w:val="24"/>
          <w:szCs w:val="24"/>
        </w:rPr>
        <w:t>10,</w:t>
      </w:r>
      <w:r>
        <w:rPr>
          <w:sz w:val="24"/>
          <w:szCs w:val="24"/>
        </w:rPr>
        <w:t xml:space="preserve"> </w:t>
      </w:r>
      <w:r w:rsidRPr="00431DC8">
        <w:rPr>
          <w:sz w:val="24"/>
          <w:szCs w:val="24"/>
        </w:rPr>
        <w:t>500,</w:t>
      </w:r>
      <w:r>
        <w:rPr>
          <w:sz w:val="24"/>
          <w:szCs w:val="24"/>
        </w:rPr>
        <w:t xml:space="preserve"> </w:t>
      </w:r>
      <w:r w:rsidRPr="00431DC8">
        <w:rPr>
          <w:sz w:val="24"/>
          <w:szCs w:val="24"/>
        </w:rPr>
        <w:t>10000.</w:t>
      </w:r>
      <w:r>
        <w:rPr>
          <w:sz w:val="24"/>
          <w:szCs w:val="24"/>
        </w:rPr>
        <w:t xml:space="preserve"> </w:t>
      </w:r>
      <w:r w:rsidRPr="00431DC8">
        <w:rPr>
          <w:sz w:val="24"/>
          <w:szCs w:val="24"/>
        </w:rPr>
        <w:t>Plot</w:t>
      </w:r>
      <w:r>
        <w:rPr>
          <w:sz w:val="24"/>
          <w:szCs w:val="24"/>
        </w:rPr>
        <w:t xml:space="preserve"> </w:t>
      </w:r>
      <w:r w:rsidRPr="00431DC8">
        <w:rPr>
          <w:sz w:val="24"/>
          <w:szCs w:val="24"/>
        </w:rPr>
        <w:t>the</w:t>
      </w:r>
      <w:r>
        <w:rPr>
          <w:sz w:val="24"/>
          <w:szCs w:val="24"/>
        </w:rPr>
        <w:t xml:space="preserve"> </w:t>
      </w:r>
      <w:r w:rsidRPr="00431DC8">
        <w:rPr>
          <w:sz w:val="24"/>
          <w:szCs w:val="24"/>
        </w:rPr>
        <w:t>obtained</w:t>
      </w:r>
      <w:r>
        <w:rPr>
          <w:sz w:val="24"/>
          <w:szCs w:val="24"/>
        </w:rPr>
        <w:t xml:space="preserve"> </w:t>
      </w:r>
      <w:r w:rsidRPr="00431DC8">
        <w:rPr>
          <w:sz w:val="24"/>
          <w:szCs w:val="24"/>
        </w:rPr>
        <w:t>values</w:t>
      </w:r>
      <w:r>
        <w:rPr>
          <w:sz w:val="24"/>
          <w:szCs w:val="24"/>
        </w:rPr>
        <w:t xml:space="preserve"> </w:t>
      </w:r>
      <w:r w:rsidRPr="00431DC8">
        <w:rPr>
          <w:sz w:val="24"/>
          <w:szCs w:val="24"/>
        </w:rPr>
        <w:t>keeping</w:t>
      </w:r>
      <w:r>
        <w:rPr>
          <w:sz w:val="24"/>
          <w:szCs w:val="24"/>
        </w:rPr>
        <w:t xml:space="preserve"> </w:t>
      </w:r>
      <w:r w:rsidRPr="00431DC8">
        <w:rPr>
          <w:sz w:val="24"/>
          <w:szCs w:val="24"/>
        </w:rPr>
        <w:t>accuracy</w:t>
      </w:r>
      <w:r>
        <w:rPr>
          <w:sz w:val="24"/>
          <w:szCs w:val="24"/>
        </w:rPr>
        <w:t xml:space="preserve"> </w:t>
      </w:r>
      <w:r w:rsidRPr="00431DC8">
        <w:rPr>
          <w:sz w:val="24"/>
          <w:szCs w:val="24"/>
        </w:rPr>
        <w:t>on</w:t>
      </w:r>
      <w:r>
        <w:rPr>
          <w:sz w:val="24"/>
          <w:szCs w:val="24"/>
        </w:rPr>
        <w:t xml:space="preserve"> </w:t>
      </w:r>
      <w:r w:rsidRPr="00431DC8">
        <w:rPr>
          <w:sz w:val="24"/>
          <w:szCs w:val="24"/>
        </w:rPr>
        <w:t>the vertical</w:t>
      </w:r>
      <w:r>
        <w:rPr>
          <w:sz w:val="24"/>
          <w:szCs w:val="24"/>
        </w:rPr>
        <w:t xml:space="preserve"> </w:t>
      </w:r>
      <w:r w:rsidRPr="00431DC8">
        <w:rPr>
          <w:sz w:val="24"/>
          <w:szCs w:val="24"/>
        </w:rPr>
        <w:t>axis</w:t>
      </w:r>
      <w:r>
        <w:rPr>
          <w:sz w:val="24"/>
          <w:szCs w:val="24"/>
        </w:rPr>
        <w:t xml:space="preserve"> </w:t>
      </w:r>
      <w:r w:rsidRPr="00431DC8">
        <w:rPr>
          <w:sz w:val="24"/>
          <w:szCs w:val="24"/>
        </w:rPr>
        <w:t>and</w:t>
      </w:r>
      <w:r>
        <w:rPr>
          <w:sz w:val="24"/>
          <w:szCs w:val="24"/>
        </w:rPr>
        <w:t xml:space="preserve"> </w:t>
      </w:r>
      <w:r w:rsidRPr="00431DC8">
        <w:rPr>
          <w:sz w:val="24"/>
          <w:szCs w:val="24"/>
        </w:rPr>
        <w:t>value</w:t>
      </w:r>
      <w:r>
        <w:rPr>
          <w:sz w:val="24"/>
          <w:szCs w:val="24"/>
        </w:rPr>
        <w:t xml:space="preserve"> </w:t>
      </w:r>
      <w:r w:rsidRPr="00431DC8">
        <w:rPr>
          <w:sz w:val="24"/>
          <w:szCs w:val="24"/>
        </w:rPr>
        <w:t>of</w:t>
      </w:r>
      <w:r>
        <w:rPr>
          <w:sz w:val="24"/>
          <w:szCs w:val="24"/>
        </w:rPr>
        <w:t xml:space="preserve"> </w:t>
      </w:r>
      <w:r w:rsidRPr="00431DC8">
        <w:rPr>
          <w:sz w:val="24"/>
          <w:szCs w:val="24"/>
        </w:rPr>
        <w:t>s</w:t>
      </w:r>
      <w:r>
        <w:rPr>
          <w:sz w:val="24"/>
          <w:szCs w:val="24"/>
        </w:rPr>
        <w:t xml:space="preserve"> </w:t>
      </w:r>
      <w:r w:rsidRPr="00431DC8">
        <w:rPr>
          <w:sz w:val="24"/>
          <w:szCs w:val="24"/>
        </w:rPr>
        <w:t>on</w:t>
      </w:r>
      <w:r>
        <w:rPr>
          <w:sz w:val="24"/>
          <w:szCs w:val="24"/>
        </w:rPr>
        <w:t xml:space="preserve"> </w:t>
      </w:r>
      <w:r w:rsidRPr="00431DC8">
        <w:rPr>
          <w:sz w:val="24"/>
          <w:szCs w:val="24"/>
        </w:rPr>
        <w:t>the</w:t>
      </w:r>
      <w:r>
        <w:rPr>
          <w:sz w:val="24"/>
          <w:szCs w:val="24"/>
        </w:rPr>
        <w:t xml:space="preserve"> </w:t>
      </w:r>
      <w:r w:rsidRPr="00431DC8">
        <w:rPr>
          <w:sz w:val="24"/>
          <w:szCs w:val="24"/>
        </w:rPr>
        <w:t>horizontal</w:t>
      </w:r>
      <w:r>
        <w:rPr>
          <w:sz w:val="24"/>
          <w:szCs w:val="24"/>
        </w:rPr>
        <w:t xml:space="preserve"> </w:t>
      </w:r>
      <w:r w:rsidRPr="00431DC8">
        <w:rPr>
          <w:sz w:val="24"/>
          <w:szCs w:val="24"/>
        </w:rPr>
        <w:t>axis.</w:t>
      </w:r>
      <w:r>
        <w:rPr>
          <w:sz w:val="24"/>
          <w:szCs w:val="24"/>
        </w:rPr>
        <w:t xml:space="preserve"> </w:t>
      </w:r>
      <w:r w:rsidRPr="00431DC8">
        <w:rPr>
          <w:sz w:val="24"/>
          <w:szCs w:val="24"/>
        </w:rPr>
        <w:t>Also,</w:t>
      </w:r>
      <w:r>
        <w:rPr>
          <w:sz w:val="24"/>
          <w:szCs w:val="24"/>
        </w:rPr>
        <w:t xml:space="preserve"> </w:t>
      </w:r>
      <w:r w:rsidRPr="00431DC8">
        <w:rPr>
          <w:sz w:val="24"/>
          <w:szCs w:val="24"/>
        </w:rPr>
        <w:t>plot</w:t>
      </w:r>
      <w:r>
        <w:rPr>
          <w:sz w:val="24"/>
          <w:szCs w:val="24"/>
        </w:rPr>
        <w:t xml:space="preserve"> </w:t>
      </w:r>
      <w:r w:rsidRPr="00431DC8">
        <w:rPr>
          <w:sz w:val="24"/>
          <w:szCs w:val="24"/>
        </w:rPr>
        <w:t>horizontal</w:t>
      </w:r>
      <w:r>
        <w:rPr>
          <w:sz w:val="24"/>
          <w:szCs w:val="24"/>
        </w:rPr>
        <w:t xml:space="preserve"> </w:t>
      </w:r>
      <w:r w:rsidRPr="00431DC8">
        <w:rPr>
          <w:sz w:val="24"/>
          <w:szCs w:val="24"/>
        </w:rPr>
        <w:t>lines corresponding</w:t>
      </w:r>
      <w:r>
        <w:rPr>
          <w:sz w:val="24"/>
          <w:szCs w:val="24"/>
        </w:rPr>
        <w:t xml:space="preserve"> </w:t>
      </w:r>
      <w:r w:rsidRPr="00431DC8">
        <w:rPr>
          <w:sz w:val="24"/>
          <w:szCs w:val="24"/>
        </w:rPr>
        <w:t>to</w:t>
      </w:r>
      <w:r>
        <w:rPr>
          <w:sz w:val="24"/>
          <w:szCs w:val="24"/>
        </w:rPr>
        <w:t xml:space="preserve"> </w:t>
      </w:r>
      <w:r w:rsidRPr="00431DC8">
        <w:rPr>
          <w:sz w:val="24"/>
          <w:szCs w:val="24"/>
        </w:rPr>
        <w:t>accuracy</w:t>
      </w:r>
      <w:r>
        <w:rPr>
          <w:sz w:val="24"/>
          <w:szCs w:val="24"/>
        </w:rPr>
        <w:t xml:space="preserve"> </w:t>
      </w:r>
      <w:r w:rsidRPr="00431DC8">
        <w:rPr>
          <w:sz w:val="24"/>
          <w:szCs w:val="24"/>
        </w:rPr>
        <w:t>=</w:t>
      </w:r>
      <w:r>
        <w:rPr>
          <w:sz w:val="24"/>
          <w:szCs w:val="24"/>
        </w:rPr>
        <w:t xml:space="preserve"> </w:t>
      </w:r>
      <w:r w:rsidRPr="00431DC8">
        <w:rPr>
          <w:sz w:val="24"/>
          <w:szCs w:val="24"/>
        </w:rPr>
        <w:t>m</w:t>
      </w:r>
      <w:r>
        <w:rPr>
          <w:sz w:val="24"/>
          <w:szCs w:val="24"/>
        </w:rPr>
        <w:t xml:space="preserve"> </w:t>
      </w:r>
      <w:r w:rsidRPr="00431DC8">
        <w:rPr>
          <w:sz w:val="24"/>
          <w:szCs w:val="24"/>
        </w:rPr>
        <w:t>and</w:t>
      </w:r>
      <w:r>
        <w:rPr>
          <w:sz w:val="24"/>
          <w:szCs w:val="24"/>
        </w:rPr>
        <w:t xml:space="preserve"> </w:t>
      </w:r>
      <w:r w:rsidRPr="00431DC8">
        <w:rPr>
          <w:sz w:val="24"/>
          <w:szCs w:val="24"/>
        </w:rPr>
        <w:t>accuracy</w:t>
      </w:r>
      <w:r>
        <w:rPr>
          <w:sz w:val="24"/>
          <w:szCs w:val="24"/>
        </w:rPr>
        <w:t xml:space="preserve"> </w:t>
      </w:r>
      <w:r w:rsidRPr="00431DC8">
        <w:rPr>
          <w:sz w:val="24"/>
          <w:szCs w:val="24"/>
        </w:rPr>
        <w:t>=</w:t>
      </w:r>
      <w:r>
        <w:rPr>
          <w:sz w:val="24"/>
          <w:szCs w:val="24"/>
        </w:rPr>
        <w:t xml:space="preserve"> </w:t>
      </w:r>
      <w:r w:rsidRPr="00431DC8">
        <w:rPr>
          <w:sz w:val="24"/>
          <w:szCs w:val="24"/>
        </w:rPr>
        <w:t>n</w:t>
      </w:r>
      <w:r>
        <w:rPr>
          <w:sz w:val="24"/>
          <w:szCs w:val="24"/>
        </w:rPr>
        <w:t xml:space="preserve"> </w:t>
      </w:r>
      <w:r w:rsidRPr="00431DC8">
        <w:rPr>
          <w:sz w:val="24"/>
          <w:szCs w:val="24"/>
        </w:rPr>
        <w:t>on</w:t>
      </w:r>
      <w:r>
        <w:rPr>
          <w:sz w:val="24"/>
          <w:szCs w:val="24"/>
        </w:rPr>
        <w:t xml:space="preserve"> </w:t>
      </w:r>
      <w:r w:rsidRPr="00431DC8">
        <w:rPr>
          <w:sz w:val="24"/>
          <w:szCs w:val="24"/>
        </w:rPr>
        <w:t>this</w:t>
      </w:r>
      <w:r>
        <w:rPr>
          <w:sz w:val="24"/>
          <w:szCs w:val="24"/>
        </w:rPr>
        <w:t xml:space="preserve"> </w:t>
      </w:r>
      <w:r w:rsidRPr="00431DC8">
        <w:rPr>
          <w:sz w:val="24"/>
          <w:szCs w:val="24"/>
        </w:rPr>
        <w:t>graph</w:t>
      </w:r>
      <w:r>
        <w:rPr>
          <w:sz w:val="24"/>
          <w:szCs w:val="24"/>
        </w:rPr>
        <w:t xml:space="preserve"> </w:t>
      </w:r>
      <w:r w:rsidRPr="00431DC8">
        <w:rPr>
          <w:sz w:val="24"/>
          <w:szCs w:val="24"/>
        </w:rPr>
        <w:t>for</w:t>
      </w:r>
      <w:r>
        <w:rPr>
          <w:sz w:val="24"/>
          <w:szCs w:val="24"/>
        </w:rPr>
        <w:t xml:space="preserve"> </w:t>
      </w:r>
      <w:r w:rsidRPr="00431DC8">
        <w:rPr>
          <w:sz w:val="24"/>
          <w:szCs w:val="24"/>
        </w:rPr>
        <w:t>reference.</w:t>
      </w:r>
    </w:p>
    <w:p w14:paraId="783E3965" w14:textId="062CC4B7" w:rsidR="004B3F52" w:rsidRDefault="004B3F52" w:rsidP="00DB6504">
      <w:pPr>
        <w:ind w:left="720" w:right="488"/>
        <w:rPr>
          <w:sz w:val="24"/>
          <w:szCs w:val="24"/>
        </w:rPr>
      </w:pPr>
    </w:p>
    <w:tbl>
      <w:tblPr>
        <w:tblStyle w:val="TableGrid"/>
        <w:tblW w:w="0" w:type="auto"/>
        <w:tblInd w:w="720" w:type="dxa"/>
        <w:tblLook w:val="04A0" w:firstRow="1" w:lastRow="0" w:firstColumn="1" w:lastColumn="0" w:noHBand="0" w:noVBand="1"/>
      </w:tblPr>
      <w:tblGrid>
        <w:gridCol w:w="1976"/>
        <w:gridCol w:w="1977"/>
        <w:gridCol w:w="1977"/>
      </w:tblGrid>
      <w:tr w:rsidR="00BD0CC4" w14:paraId="3829ACAE" w14:textId="77777777" w:rsidTr="00BD0CC4">
        <w:trPr>
          <w:trHeight w:val="396"/>
        </w:trPr>
        <w:tc>
          <w:tcPr>
            <w:tcW w:w="1976" w:type="dxa"/>
          </w:tcPr>
          <w:p w14:paraId="13E6F66E" w14:textId="05F0A9F6" w:rsidR="00BD0CC4" w:rsidRPr="00387E2A" w:rsidRDefault="00645E65" w:rsidP="00DB6504">
            <w:pPr>
              <w:ind w:right="488"/>
              <w:rPr>
                <w:color w:val="FF0000"/>
                <w:sz w:val="24"/>
                <w:szCs w:val="24"/>
              </w:rPr>
            </w:pPr>
            <w:r w:rsidRPr="00387E2A">
              <w:rPr>
                <w:color w:val="FF0000"/>
                <w:sz w:val="24"/>
                <w:szCs w:val="24"/>
              </w:rPr>
              <w:t>s</w:t>
            </w:r>
          </w:p>
        </w:tc>
        <w:tc>
          <w:tcPr>
            <w:tcW w:w="1977" w:type="dxa"/>
          </w:tcPr>
          <w:p w14:paraId="1E889A8D" w14:textId="199E4F3C" w:rsidR="00BD0CC4" w:rsidRPr="00387E2A" w:rsidRDefault="00BD0CC4" w:rsidP="00DB6504">
            <w:pPr>
              <w:ind w:right="488"/>
              <w:rPr>
                <w:color w:val="FF0000"/>
                <w:sz w:val="24"/>
                <w:szCs w:val="24"/>
              </w:rPr>
            </w:pPr>
            <w:r w:rsidRPr="00387E2A">
              <w:rPr>
                <w:color w:val="FF0000"/>
                <w:sz w:val="24"/>
                <w:szCs w:val="24"/>
              </w:rPr>
              <w:t>Data set 1</w:t>
            </w:r>
          </w:p>
        </w:tc>
        <w:tc>
          <w:tcPr>
            <w:tcW w:w="1977" w:type="dxa"/>
          </w:tcPr>
          <w:p w14:paraId="799DDCB9" w14:textId="56A16A85" w:rsidR="00BD0CC4" w:rsidRPr="00387E2A" w:rsidRDefault="00BD0CC4" w:rsidP="00DB6504">
            <w:pPr>
              <w:ind w:right="488"/>
              <w:rPr>
                <w:color w:val="FF0000"/>
                <w:sz w:val="24"/>
                <w:szCs w:val="24"/>
              </w:rPr>
            </w:pPr>
            <w:r w:rsidRPr="00387E2A">
              <w:rPr>
                <w:color w:val="FF0000"/>
                <w:sz w:val="24"/>
                <w:szCs w:val="24"/>
              </w:rPr>
              <w:t>Data set 2</w:t>
            </w:r>
          </w:p>
        </w:tc>
      </w:tr>
      <w:tr w:rsidR="00057F5E" w14:paraId="78733349" w14:textId="77777777" w:rsidTr="00BD0CC4">
        <w:trPr>
          <w:trHeight w:val="382"/>
        </w:trPr>
        <w:tc>
          <w:tcPr>
            <w:tcW w:w="1976" w:type="dxa"/>
          </w:tcPr>
          <w:p w14:paraId="31D25246" w14:textId="091A55F8" w:rsidR="00057F5E" w:rsidRPr="00387E2A" w:rsidRDefault="00057F5E" w:rsidP="00057F5E">
            <w:pPr>
              <w:ind w:right="488"/>
              <w:rPr>
                <w:color w:val="FF0000"/>
                <w:sz w:val="24"/>
                <w:szCs w:val="24"/>
              </w:rPr>
            </w:pPr>
            <w:r w:rsidRPr="00387E2A">
              <w:rPr>
                <w:color w:val="FF0000"/>
                <w:sz w:val="24"/>
                <w:szCs w:val="24"/>
              </w:rPr>
              <w:t>.0001</w:t>
            </w:r>
          </w:p>
        </w:tc>
        <w:tc>
          <w:tcPr>
            <w:tcW w:w="1977" w:type="dxa"/>
          </w:tcPr>
          <w:p w14:paraId="6CAB10B5" w14:textId="3BA37B98" w:rsidR="00057F5E" w:rsidRPr="00387E2A" w:rsidRDefault="00057F5E" w:rsidP="00057F5E">
            <w:pPr>
              <w:ind w:right="488"/>
              <w:rPr>
                <w:color w:val="FF0000"/>
                <w:sz w:val="24"/>
                <w:szCs w:val="24"/>
              </w:rPr>
            </w:pPr>
            <w:r w:rsidRPr="00387E2A">
              <w:rPr>
                <w:color w:val="FF0000"/>
                <w:sz w:val="24"/>
                <w:szCs w:val="24"/>
              </w:rPr>
              <w:t>.6</w:t>
            </w:r>
          </w:p>
        </w:tc>
        <w:tc>
          <w:tcPr>
            <w:tcW w:w="1977" w:type="dxa"/>
          </w:tcPr>
          <w:p w14:paraId="79ACE251" w14:textId="0E4D59D0" w:rsidR="00057F5E" w:rsidRPr="00387E2A" w:rsidRDefault="00057F5E" w:rsidP="00057F5E">
            <w:pPr>
              <w:ind w:right="488"/>
              <w:rPr>
                <w:color w:val="FF0000"/>
                <w:sz w:val="24"/>
                <w:szCs w:val="24"/>
              </w:rPr>
            </w:pPr>
            <w:r w:rsidRPr="00387E2A">
              <w:rPr>
                <w:color w:val="FF0000"/>
                <w:sz w:val="24"/>
                <w:szCs w:val="24"/>
              </w:rPr>
              <w:t>.6</w:t>
            </w:r>
          </w:p>
        </w:tc>
      </w:tr>
      <w:tr w:rsidR="00057F5E" w14:paraId="4FB6E72E" w14:textId="77777777" w:rsidTr="00BD0CC4">
        <w:trPr>
          <w:trHeight w:val="396"/>
        </w:trPr>
        <w:tc>
          <w:tcPr>
            <w:tcW w:w="1976" w:type="dxa"/>
          </w:tcPr>
          <w:p w14:paraId="76836D14" w14:textId="570A9AE8" w:rsidR="00057F5E" w:rsidRPr="00387E2A" w:rsidRDefault="00057F5E" w:rsidP="00057F5E">
            <w:pPr>
              <w:ind w:right="488"/>
              <w:rPr>
                <w:color w:val="FF0000"/>
                <w:sz w:val="24"/>
                <w:szCs w:val="24"/>
              </w:rPr>
            </w:pPr>
            <w:r w:rsidRPr="00387E2A">
              <w:rPr>
                <w:color w:val="FF0000"/>
                <w:sz w:val="24"/>
                <w:szCs w:val="24"/>
              </w:rPr>
              <w:t>.005</w:t>
            </w:r>
          </w:p>
        </w:tc>
        <w:tc>
          <w:tcPr>
            <w:tcW w:w="1977" w:type="dxa"/>
          </w:tcPr>
          <w:p w14:paraId="2AFC9852" w14:textId="75189443" w:rsidR="00057F5E" w:rsidRPr="00387E2A" w:rsidRDefault="00057F5E" w:rsidP="00057F5E">
            <w:pPr>
              <w:ind w:right="488"/>
              <w:rPr>
                <w:color w:val="FF0000"/>
                <w:sz w:val="24"/>
                <w:szCs w:val="24"/>
              </w:rPr>
            </w:pPr>
            <w:r w:rsidRPr="00387E2A">
              <w:rPr>
                <w:color w:val="FF0000"/>
                <w:sz w:val="24"/>
                <w:szCs w:val="24"/>
              </w:rPr>
              <w:t>.6</w:t>
            </w:r>
          </w:p>
        </w:tc>
        <w:tc>
          <w:tcPr>
            <w:tcW w:w="1977" w:type="dxa"/>
          </w:tcPr>
          <w:p w14:paraId="376C459A" w14:textId="487B2F3E" w:rsidR="00057F5E" w:rsidRPr="00387E2A" w:rsidRDefault="00057F5E" w:rsidP="00057F5E">
            <w:pPr>
              <w:ind w:right="488"/>
              <w:rPr>
                <w:color w:val="FF0000"/>
                <w:sz w:val="24"/>
                <w:szCs w:val="24"/>
              </w:rPr>
            </w:pPr>
            <w:r w:rsidRPr="00387E2A">
              <w:rPr>
                <w:color w:val="FF0000"/>
                <w:sz w:val="24"/>
                <w:szCs w:val="24"/>
              </w:rPr>
              <w:t>.6</w:t>
            </w:r>
          </w:p>
        </w:tc>
      </w:tr>
      <w:tr w:rsidR="00057F5E" w14:paraId="42F42E90" w14:textId="77777777" w:rsidTr="00BD0CC4">
        <w:trPr>
          <w:trHeight w:val="382"/>
        </w:trPr>
        <w:tc>
          <w:tcPr>
            <w:tcW w:w="1976" w:type="dxa"/>
          </w:tcPr>
          <w:p w14:paraId="36CFBF6E" w14:textId="1E246372" w:rsidR="00057F5E" w:rsidRPr="00387E2A" w:rsidRDefault="00057F5E" w:rsidP="00057F5E">
            <w:pPr>
              <w:ind w:right="488"/>
              <w:rPr>
                <w:color w:val="FF0000"/>
                <w:sz w:val="24"/>
                <w:szCs w:val="24"/>
              </w:rPr>
            </w:pPr>
            <w:r w:rsidRPr="00387E2A">
              <w:rPr>
                <w:color w:val="FF0000"/>
                <w:sz w:val="24"/>
                <w:szCs w:val="24"/>
              </w:rPr>
              <w:t>.1</w:t>
            </w:r>
          </w:p>
        </w:tc>
        <w:tc>
          <w:tcPr>
            <w:tcW w:w="1977" w:type="dxa"/>
          </w:tcPr>
          <w:p w14:paraId="5AEFB221" w14:textId="6C05BBF8" w:rsidR="00057F5E" w:rsidRPr="00387E2A" w:rsidRDefault="00057F5E" w:rsidP="00057F5E">
            <w:pPr>
              <w:ind w:right="488"/>
              <w:rPr>
                <w:color w:val="FF0000"/>
                <w:sz w:val="24"/>
                <w:szCs w:val="24"/>
              </w:rPr>
            </w:pPr>
            <w:r w:rsidRPr="00387E2A">
              <w:rPr>
                <w:color w:val="FF0000"/>
                <w:sz w:val="24"/>
                <w:szCs w:val="24"/>
              </w:rPr>
              <w:t>.63</w:t>
            </w:r>
          </w:p>
        </w:tc>
        <w:tc>
          <w:tcPr>
            <w:tcW w:w="1977" w:type="dxa"/>
          </w:tcPr>
          <w:p w14:paraId="38918DA8" w14:textId="38D03D95" w:rsidR="00057F5E" w:rsidRPr="00387E2A" w:rsidRDefault="00057F5E" w:rsidP="00057F5E">
            <w:pPr>
              <w:ind w:right="488"/>
              <w:rPr>
                <w:color w:val="FF0000"/>
                <w:sz w:val="24"/>
                <w:szCs w:val="24"/>
              </w:rPr>
            </w:pPr>
            <w:r w:rsidRPr="00387E2A">
              <w:rPr>
                <w:color w:val="FF0000"/>
                <w:sz w:val="24"/>
                <w:szCs w:val="24"/>
              </w:rPr>
              <w:t>.63</w:t>
            </w:r>
          </w:p>
        </w:tc>
      </w:tr>
      <w:tr w:rsidR="00057F5E" w14:paraId="67ACD684" w14:textId="77777777" w:rsidTr="00BD0CC4">
        <w:trPr>
          <w:trHeight w:val="396"/>
        </w:trPr>
        <w:tc>
          <w:tcPr>
            <w:tcW w:w="1976" w:type="dxa"/>
          </w:tcPr>
          <w:p w14:paraId="2CAB1D8F" w14:textId="45DAB9AE" w:rsidR="00057F5E" w:rsidRPr="00387E2A" w:rsidRDefault="00057F5E" w:rsidP="00057F5E">
            <w:pPr>
              <w:ind w:right="488"/>
              <w:rPr>
                <w:color w:val="FF0000"/>
                <w:sz w:val="24"/>
                <w:szCs w:val="24"/>
              </w:rPr>
            </w:pPr>
            <w:r w:rsidRPr="00387E2A">
              <w:rPr>
                <w:color w:val="FF0000"/>
                <w:sz w:val="24"/>
                <w:szCs w:val="24"/>
              </w:rPr>
              <w:t>.5</w:t>
            </w:r>
          </w:p>
        </w:tc>
        <w:tc>
          <w:tcPr>
            <w:tcW w:w="1977" w:type="dxa"/>
          </w:tcPr>
          <w:p w14:paraId="3B99C939" w14:textId="2854B6AF" w:rsidR="00057F5E" w:rsidRPr="00387E2A" w:rsidRDefault="00057F5E" w:rsidP="00057F5E">
            <w:pPr>
              <w:ind w:right="488"/>
              <w:rPr>
                <w:color w:val="FF0000"/>
                <w:sz w:val="24"/>
                <w:szCs w:val="24"/>
              </w:rPr>
            </w:pPr>
            <w:r w:rsidRPr="00387E2A">
              <w:rPr>
                <w:color w:val="FF0000"/>
                <w:sz w:val="24"/>
                <w:szCs w:val="24"/>
              </w:rPr>
              <w:t>.7</w:t>
            </w:r>
          </w:p>
        </w:tc>
        <w:tc>
          <w:tcPr>
            <w:tcW w:w="1977" w:type="dxa"/>
          </w:tcPr>
          <w:p w14:paraId="15C9541F" w14:textId="27D751BA" w:rsidR="00057F5E" w:rsidRPr="00387E2A" w:rsidRDefault="00057F5E" w:rsidP="00057F5E">
            <w:pPr>
              <w:ind w:right="488"/>
              <w:rPr>
                <w:color w:val="FF0000"/>
                <w:sz w:val="24"/>
                <w:szCs w:val="24"/>
              </w:rPr>
            </w:pPr>
            <w:r w:rsidRPr="00387E2A">
              <w:rPr>
                <w:color w:val="FF0000"/>
                <w:sz w:val="24"/>
                <w:szCs w:val="24"/>
              </w:rPr>
              <w:t>.7</w:t>
            </w:r>
          </w:p>
        </w:tc>
      </w:tr>
      <w:tr w:rsidR="00057F5E" w14:paraId="59447C30" w14:textId="77777777" w:rsidTr="00BD0CC4">
        <w:trPr>
          <w:trHeight w:val="396"/>
        </w:trPr>
        <w:tc>
          <w:tcPr>
            <w:tcW w:w="1976" w:type="dxa"/>
          </w:tcPr>
          <w:p w14:paraId="6CAE7B10" w14:textId="7312280B" w:rsidR="00057F5E" w:rsidRPr="00387E2A" w:rsidRDefault="00057F5E" w:rsidP="00057F5E">
            <w:pPr>
              <w:ind w:right="488"/>
              <w:rPr>
                <w:color w:val="FF0000"/>
                <w:sz w:val="24"/>
                <w:szCs w:val="24"/>
              </w:rPr>
            </w:pPr>
            <w:r w:rsidRPr="00387E2A">
              <w:rPr>
                <w:color w:val="FF0000"/>
                <w:sz w:val="24"/>
                <w:szCs w:val="24"/>
              </w:rPr>
              <w:t>1</w:t>
            </w:r>
          </w:p>
        </w:tc>
        <w:tc>
          <w:tcPr>
            <w:tcW w:w="1977" w:type="dxa"/>
          </w:tcPr>
          <w:p w14:paraId="7CB41157" w14:textId="0077C1CA" w:rsidR="00057F5E" w:rsidRPr="00387E2A" w:rsidRDefault="00057F5E" w:rsidP="00057F5E">
            <w:pPr>
              <w:ind w:right="488"/>
              <w:rPr>
                <w:color w:val="FF0000"/>
                <w:sz w:val="24"/>
                <w:szCs w:val="24"/>
              </w:rPr>
            </w:pPr>
            <w:r w:rsidRPr="00387E2A">
              <w:rPr>
                <w:color w:val="FF0000"/>
                <w:sz w:val="24"/>
                <w:szCs w:val="24"/>
              </w:rPr>
              <w:t>.775</w:t>
            </w:r>
          </w:p>
        </w:tc>
        <w:tc>
          <w:tcPr>
            <w:tcW w:w="1977" w:type="dxa"/>
          </w:tcPr>
          <w:p w14:paraId="230A329D" w14:textId="0A6702D2" w:rsidR="00057F5E" w:rsidRPr="00387E2A" w:rsidRDefault="00057F5E" w:rsidP="00057F5E">
            <w:pPr>
              <w:ind w:right="488"/>
              <w:rPr>
                <w:color w:val="FF0000"/>
                <w:sz w:val="24"/>
                <w:szCs w:val="24"/>
              </w:rPr>
            </w:pPr>
            <w:r w:rsidRPr="00387E2A">
              <w:rPr>
                <w:color w:val="FF0000"/>
                <w:sz w:val="24"/>
                <w:szCs w:val="24"/>
              </w:rPr>
              <w:t>.775</w:t>
            </w:r>
          </w:p>
        </w:tc>
      </w:tr>
      <w:tr w:rsidR="00057F5E" w14:paraId="4E04EB40" w14:textId="77777777" w:rsidTr="00BD0CC4">
        <w:trPr>
          <w:trHeight w:val="382"/>
        </w:trPr>
        <w:tc>
          <w:tcPr>
            <w:tcW w:w="1976" w:type="dxa"/>
          </w:tcPr>
          <w:p w14:paraId="335D1E65" w14:textId="1A97140D" w:rsidR="00057F5E" w:rsidRPr="00387E2A" w:rsidRDefault="00057F5E" w:rsidP="00057F5E">
            <w:pPr>
              <w:ind w:right="488"/>
              <w:rPr>
                <w:color w:val="FF0000"/>
                <w:sz w:val="24"/>
                <w:szCs w:val="24"/>
              </w:rPr>
            </w:pPr>
            <w:r w:rsidRPr="00387E2A">
              <w:rPr>
                <w:color w:val="FF0000"/>
                <w:sz w:val="24"/>
                <w:szCs w:val="24"/>
              </w:rPr>
              <w:t>5</w:t>
            </w:r>
          </w:p>
        </w:tc>
        <w:tc>
          <w:tcPr>
            <w:tcW w:w="1977" w:type="dxa"/>
          </w:tcPr>
          <w:p w14:paraId="1663E42F" w14:textId="5B25EFFA" w:rsidR="00057F5E" w:rsidRPr="00387E2A" w:rsidRDefault="00057F5E" w:rsidP="00057F5E">
            <w:pPr>
              <w:ind w:right="488"/>
              <w:rPr>
                <w:color w:val="FF0000"/>
                <w:sz w:val="24"/>
                <w:szCs w:val="24"/>
              </w:rPr>
            </w:pPr>
            <w:r w:rsidRPr="00387E2A">
              <w:rPr>
                <w:color w:val="FF0000"/>
                <w:sz w:val="24"/>
                <w:szCs w:val="24"/>
              </w:rPr>
              <w:t>.89</w:t>
            </w:r>
          </w:p>
        </w:tc>
        <w:tc>
          <w:tcPr>
            <w:tcW w:w="1977" w:type="dxa"/>
          </w:tcPr>
          <w:p w14:paraId="11358A3C" w14:textId="2CE3F93F" w:rsidR="00057F5E" w:rsidRPr="00387E2A" w:rsidRDefault="00057F5E" w:rsidP="00057F5E">
            <w:pPr>
              <w:ind w:right="488"/>
              <w:rPr>
                <w:color w:val="FF0000"/>
                <w:sz w:val="24"/>
                <w:szCs w:val="24"/>
              </w:rPr>
            </w:pPr>
            <w:r w:rsidRPr="00387E2A">
              <w:rPr>
                <w:color w:val="FF0000"/>
                <w:sz w:val="24"/>
                <w:szCs w:val="24"/>
              </w:rPr>
              <w:t>.89</w:t>
            </w:r>
          </w:p>
        </w:tc>
      </w:tr>
      <w:tr w:rsidR="00057F5E" w14:paraId="28132AED" w14:textId="77777777" w:rsidTr="00BD0CC4">
        <w:trPr>
          <w:trHeight w:val="396"/>
        </w:trPr>
        <w:tc>
          <w:tcPr>
            <w:tcW w:w="1976" w:type="dxa"/>
          </w:tcPr>
          <w:p w14:paraId="2DC1CCB8" w14:textId="74B7DDD0" w:rsidR="00057F5E" w:rsidRPr="00387E2A" w:rsidRDefault="00057F5E" w:rsidP="00057F5E">
            <w:pPr>
              <w:ind w:right="488"/>
              <w:rPr>
                <w:color w:val="FF0000"/>
                <w:sz w:val="24"/>
                <w:szCs w:val="24"/>
              </w:rPr>
            </w:pPr>
            <w:r w:rsidRPr="00387E2A">
              <w:rPr>
                <w:color w:val="FF0000"/>
                <w:sz w:val="24"/>
                <w:szCs w:val="24"/>
              </w:rPr>
              <w:t>10</w:t>
            </w:r>
          </w:p>
        </w:tc>
        <w:tc>
          <w:tcPr>
            <w:tcW w:w="1977" w:type="dxa"/>
          </w:tcPr>
          <w:p w14:paraId="7ED779D8" w14:textId="0321C043" w:rsidR="00057F5E" w:rsidRPr="00387E2A" w:rsidRDefault="00057F5E" w:rsidP="00057F5E">
            <w:pPr>
              <w:ind w:right="488"/>
              <w:rPr>
                <w:color w:val="FF0000"/>
                <w:sz w:val="24"/>
                <w:szCs w:val="24"/>
              </w:rPr>
            </w:pPr>
            <w:r w:rsidRPr="00387E2A">
              <w:rPr>
                <w:color w:val="FF0000"/>
                <w:sz w:val="24"/>
                <w:szCs w:val="24"/>
              </w:rPr>
              <w:t>.91</w:t>
            </w:r>
          </w:p>
        </w:tc>
        <w:tc>
          <w:tcPr>
            <w:tcW w:w="1977" w:type="dxa"/>
          </w:tcPr>
          <w:p w14:paraId="2B6A4CDB" w14:textId="40DDC040" w:rsidR="00057F5E" w:rsidRPr="00387E2A" w:rsidRDefault="00057F5E" w:rsidP="00057F5E">
            <w:pPr>
              <w:ind w:right="488"/>
              <w:rPr>
                <w:color w:val="FF0000"/>
                <w:sz w:val="24"/>
                <w:szCs w:val="24"/>
              </w:rPr>
            </w:pPr>
            <w:r w:rsidRPr="00387E2A">
              <w:rPr>
                <w:color w:val="FF0000"/>
                <w:sz w:val="24"/>
                <w:szCs w:val="24"/>
              </w:rPr>
              <w:t>.91</w:t>
            </w:r>
          </w:p>
        </w:tc>
      </w:tr>
      <w:tr w:rsidR="00057F5E" w14:paraId="28CFE21E" w14:textId="77777777" w:rsidTr="00BD0CC4">
        <w:trPr>
          <w:trHeight w:val="382"/>
        </w:trPr>
        <w:tc>
          <w:tcPr>
            <w:tcW w:w="1976" w:type="dxa"/>
          </w:tcPr>
          <w:p w14:paraId="72CC09C1" w14:textId="34C4867B" w:rsidR="00057F5E" w:rsidRPr="00387E2A" w:rsidRDefault="00057F5E" w:rsidP="00057F5E">
            <w:pPr>
              <w:ind w:right="488"/>
              <w:rPr>
                <w:color w:val="FF0000"/>
                <w:sz w:val="24"/>
                <w:szCs w:val="24"/>
              </w:rPr>
            </w:pPr>
            <w:r w:rsidRPr="00387E2A">
              <w:rPr>
                <w:color w:val="FF0000"/>
                <w:sz w:val="24"/>
                <w:szCs w:val="24"/>
              </w:rPr>
              <w:t>500</w:t>
            </w:r>
          </w:p>
        </w:tc>
        <w:tc>
          <w:tcPr>
            <w:tcW w:w="1977" w:type="dxa"/>
          </w:tcPr>
          <w:p w14:paraId="189F1E49" w14:textId="6EE8D44E" w:rsidR="00057F5E" w:rsidRPr="00387E2A" w:rsidRDefault="00057F5E" w:rsidP="00057F5E">
            <w:pPr>
              <w:ind w:right="488"/>
              <w:rPr>
                <w:color w:val="FF0000"/>
                <w:sz w:val="24"/>
                <w:szCs w:val="24"/>
              </w:rPr>
            </w:pPr>
            <w:r w:rsidRPr="00387E2A">
              <w:rPr>
                <w:color w:val="FF0000"/>
                <w:sz w:val="24"/>
                <w:szCs w:val="24"/>
              </w:rPr>
              <w:t>.949</w:t>
            </w:r>
          </w:p>
        </w:tc>
        <w:tc>
          <w:tcPr>
            <w:tcW w:w="1977" w:type="dxa"/>
          </w:tcPr>
          <w:p w14:paraId="2B59A306" w14:textId="16253357" w:rsidR="00057F5E" w:rsidRPr="00387E2A" w:rsidRDefault="00057F5E" w:rsidP="00057F5E">
            <w:pPr>
              <w:ind w:right="488"/>
              <w:rPr>
                <w:color w:val="FF0000"/>
                <w:sz w:val="24"/>
                <w:szCs w:val="24"/>
              </w:rPr>
            </w:pPr>
            <w:r w:rsidRPr="00387E2A">
              <w:rPr>
                <w:color w:val="FF0000"/>
                <w:sz w:val="24"/>
                <w:szCs w:val="24"/>
              </w:rPr>
              <w:t>.949</w:t>
            </w:r>
          </w:p>
        </w:tc>
      </w:tr>
      <w:tr w:rsidR="00057F5E" w14:paraId="61A48645" w14:textId="77777777" w:rsidTr="00BD0CC4">
        <w:trPr>
          <w:trHeight w:val="396"/>
        </w:trPr>
        <w:tc>
          <w:tcPr>
            <w:tcW w:w="1976" w:type="dxa"/>
          </w:tcPr>
          <w:p w14:paraId="405544D5" w14:textId="014F37E8" w:rsidR="00057F5E" w:rsidRPr="00387E2A" w:rsidRDefault="00057F5E" w:rsidP="00057F5E">
            <w:pPr>
              <w:ind w:right="488"/>
              <w:rPr>
                <w:color w:val="FF0000"/>
                <w:sz w:val="24"/>
                <w:szCs w:val="24"/>
              </w:rPr>
            </w:pPr>
            <w:r w:rsidRPr="00387E2A">
              <w:rPr>
                <w:color w:val="FF0000"/>
                <w:sz w:val="24"/>
                <w:szCs w:val="24"/>
              </w:rPr>
              <w:t>1000</w:t>
            </w:r>
          </w:p>
        </w:tc>
        <w:tc>
          <w:tcPr>
            <w:tcW w:w="1977" w:type="dxa"/>
          </w:tcPr>
          <w:p w14:paraId="223E65BD" w14:textId="12DE8223" w:rsidR="00057F5E" w:rsidRPr="00387E2A" w:rsidRDefault="00057F5E" w:rsidP="00057F5E">
            <w:pPr>
              <w:ind w:right="488"/>
              <w:rPr>
                <w:color w:val="FF0000"/>
                <w:sz w:val="24"/>
                <w:szCs w:val="24"/>
              </w:rPr>
            </w:pPr>
            <w:r w:rsidRPr="00387E2A">
              <w:rPr>
                <w:color w:val="FF0000"/>
                <w:sz w:val="24"/>
                <w:szCs w:val="24"/>
              </w:rPr>
              <w:t>.949</w:t>
            </w:r>
          </w:p>
        </w:tc>
        <w:tc>
          <w:tcPr>
            <w:tcW w:w="1977" w:type="dxa"/>
          </w:tcPr>
          <w:p w14:paraId="4ED1CCA4" w14:textId="2C2F4D26" w:rsidR="00057F5E" w:rsidRPr="00387E2A" w:rsidRDefault="00057F5E" w:rsidP="00057F5E">
            <w:pPr>
              <w:ind w:right="488"/>
              <w:rPr>
                <w:color w:val="FF0000"/>
                <w:sz w:val="24"/>
                <w:szCs w:val="24"/>
              </w:rPr>
            </w:pPr>
            <w:r w:rsidRPr="00387E2A">
              <w:rPr>
                <w:color w:val="FF0000"/>
                <w:sz w:val="24"/>
                <w:szCs w:val="24"/>
              </w:rPr>
              <w:t>.949</w:t>
            </w:r>
          </w:p>
        </w:tc>
      </w:tr>
    </w:tbl>
    <w:p w14:paraId="7E835F0B" w14:textId="77777777" w:rsidR="004B3F52" w:rsidRDefault="004B3F52" w:rsidP="00DB6504">
      <w:pPr>
        <w:ind w:left="720" w:right="488"/>
        <w:rPr>
          <w:sz w:val="24"/>
          <w:szCs w:val="24"/>
        </w:rPr>
      </w:pPr>
    </w:p>
    <w:p w14:paraId="58B97F37" w14:textId="5F523700" w:rsidR="003D7491" w:rsidRDefault="003D7491" w:rsidP="005A1240">
      <w:pPr>
        <w:ind w:right="488"/>
        <w:rPr>
          <w:sz w:val="24"/>
          <w:szCs w:val="24"/>
        </w:rPr>
      </w:pPr>
    </w:p>
    <w:p w14:paraId="7014D98F" w14:textId="77777777" w:rsidR="003D7491" w:rsidRDefault="003D7491" w:rsidP="00DB6504">
      <w:pPr>
        <w:ind w:left="720" w:right="488"/>
        <w:rPr>
          <w:sz w:val="24"/>
          <w:szCs w:val="24"/>
        </w:rPr>
      </w:pPr>
    </w:p>
    <w:p w14:paraId="0F9604CB" w14:textId="77777777" w:rsidR="00E90F79" w:rsidRDefault="00E90F79" w:rsidP="00DB6504">
      <w:pPr>
        <w:ind w:left="720" w:right="488"/>
      </w:pPr>
    </w:p>
    <w:p w14:paraId="57A9B5A4" w14:textId="3904FE21" w:rsidR="00DB6504" w:rsidRDefault="00E90F79" w:rsidP="00DB6504">
      <w:pPr>
        <w:ind w:left="720" w:right="488"/>
        <w:rPr>
          <w:sz w:val="24"/>
          <w:szCs w:val="24"/>
        </w:rPr>
        <w:sectPr w:rsidR="00DB6504" w:rsidSect="00DB6504">
          <w:pgSz w:w="12240" w:h="15840"/>
          <w:pgMar w:top="1440" w:right="1080" w:bottom="1440" w:left="1080" w:header="720" w:footer="720" w:gutter="0"/>
          <w:cols w:space="720"/>
        </w:sectPr>
      </w:pPr>
      <w:r w:rsidRPr="00E90F79">
        <w:lastRenderedPageBreak/>
        <w:drawing>
          <wp:inline distT="0" distB="0" distL="0" distR="0" wp14:anchorId="5B424152" wp14:editId="2FE6818E">
            <wp:extent cx="462915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527" b="52778"/>
                    <a:stretch/>
                  </pic:blipFill>
                  <pic:spPr bwMode="auto">
                    <a:xfrm>
                      <a:off x="0" y="0"/>
                      <a:ext cx="4629150" cy="2114550"/>
                    </a:xfrm>
                    <a:prstGeom prst="rect">
                      <a:avLst/>
                    </a:prstGeom>
                    <a:ln>
                      <a:noFill/>
                    </a:ln>
                    <a:extLst>
                      <a:ext uri="{53640926-AAD7-44D8-BBD7-CCE9431645EC}">
                        <a14:shadowObscured xmlns:a14="http://schemas.microsoft.com/office/drawing/2010/main"/>
                      </a:ext>
                    </a:extLst>
                  </pic:spPr>
                </pic:pic>
              </a:graphicData>
            </a:graphic>
          </wp:inline>
        </w:drawing>
      </w:r>
    </w:p>
    <w:p w14:paraId="24AA3610" w14:textId="77777777" w:rsidR="00DB6504" w:rsidRDefault="00DB6504" w:rsidP="00DB6504">
      <w:pPr>
        <w:spacing w:before="72"/>
        <w:rPr>
          <w:sz w:val="24"/>
          <w:szCs w:val="24"/>
        </w:rPr>
      </w:pPr>
      <w:r>
        <w:rPr>
          <w:sz w:val="24"/>
          <w:szCs w:val="24"/>
        </w:rPr>
        <w:t xml:space="preserve">     </w:t>
      </w:r>
      <w:r>
        <w:rPr>
          <w:sz w:val="24"/>
          <w:szCs w:val="24"/>
        </w:rPr>
        <w:tab/>
      </w:r>
      <w:r w:rsidRPr="00431DC8">
        <w:rPr>
          <w:sz w:val="24"/>
          <w:szCs w:val="24"/>
        </w:rPr>
        <w:t>iii).</w:t>
      </w:r>
      <w:r>
        <w:rPr>
          <w:sz w:val="24"/>
          <w:szCs w:val="24"/>
        </w:rPr>
        <w:t xml:space="preserve"> </w:t>
      </w:r>
      <w:r w:rsidRPr="00431DC8">
        <w:rPr>
          <w:sz w:val="24"/>
          <w:szCs w:val="24"/>
        </w:rPr>
        <w:t>What</w:t>
      </w:r>
      <w:r>
        <w:rPr>
          <w:sz w:val="24"/>
          <w:szCs w:val="24"/>
        </w:rPr>
        <w:t xml:space="preserve"> </w:t>
      </w:r>
      <w:r w:rsidRPr="00431DC8">
        <w:rPr>
          <w:sz w:val="24"/>
          <w:szCs w:val="24"/>
        </w:rPr>
        <w:t>value</w:t>
      </w:r>
      <w:r>
        <w:rPr>
          <w:sz w:val="24"/>
          <w:szCs w:val="24"/>
        </w:rPr>
        <w:t xml:space="preserve"> </w:t>
      </w:r>
      <w:r w:rsidRPr="00431DC8">
        <w:rPr>
          <w:sz w:val="24"/>
          <w:szCs w:val="24"/>
        </w:rPr>
        <w:t>does</w:t>
      </w:r>
      <w:r>
        <w:rPr>
          <w:sz w:val="24"/>
          <w:szCs w:val="24"/>
        </w:rPr>
        <w:t xml:space="preserve"> </w:t>
      </w:r>
      <w:r w:rsidRPr="00431DC8">
        <w:rPr>
          <w:sz w:val="24"/>
          <w:szCs w:val="24"/>
        </w:rPr>
        <w:t>the</w:t>
      </w:r>
      <w:r>
        <w:rPr>
          <w:sz w:val="24"/>
          <w:szCs w:val="24"/>
        </w:rPr>
        <w:t xml:space="preserve"> </w:t>
      </w:r>
      <w:r w:rsidRPr="00431DC8">
        <w:rPr>
          <w:sz w:val="24"/>
          <w:szCs w:val="24"/>
        </w:rPr>
        <w:t>overall</w:t>
      </w:r>
      <w:r>
        <w:rPr>
          <w:sz w:val="24"/>
          <w:szCs w:val="24"/>
        </w:rPr>
        <w:t xml:space="preserve"> </w:t>
      </w:r>
      <w:r w:rsidRPr="00431DC8">
        <w:rPr>
          <w:sz w:val="24"/>
          <w:szCs w:val="24"/>
        </w:rPr>
        <w:t>accuracy</w:t>
      </w:r>
      <w:r>
        <w:rPr>
          <w:sz w:val="24"/>
          <w:szCs w:val="24"/>
        </w:rPr>
        <w:t xml:space="preserve"> </w:t>
      </w:r>
      <w:r w:rsidRPr="00431DC8">
        <w:rPr>
          <w:sz w:val="24"/>
          <w:szCs w:val="24"/>
        </w:rPr>
        <w:t>approach</w:t>
      </w:r>
      <w:r>
        <w:rPr>
          <w:sz w:val="24"/>
          <w:szCs w:val="24"/>
        </w:rPr>
        <w:t xml:space="preserve"> </w:t>
      </w:r>
      <w:r w:rsidRPr="00431DC8">
        <w:rPr>
          <w:sz w:val="24"/>
          <w:szCs w:val="24"/>
        </w:rPr>
        <w:t>to</w:t>
      </w:r>
      <w:r>
        <w:rPr>
          <w:sz w:val="24"/>
          <w:szCs w:val="24"/>
        </w:rPr>
        <w:t xml:space="preserve"> </w:t>
      </w:r>
      <w:r w:rsidRPr="00431DC8">
        <w:rPr>
          <w:sz w:val="24"/>
          <w:szCs w:val="24"/>
        </w:rPr>
        <w:t>if</w:t>
      </w:r>
      <w:r>
        <w:rPr>
          <w:sz w:val="24"/>
          <w:szCs w:val="24"/>
        </w:rPr>
        <w:t xml:space="preserve"> </w:t>
      </w:r>
      <w:r w:rsidRPr="00431DC8">
        <w:rPr>
          <w:sz w:val="24"/>
          <w:szCs w:val="24"/>
        </w:rPr>
        <w:t>s</w:t>
      </w:r>
      <w:r>
        <w:rPr>
          <w:sz w:val="24"/>
          <w:szCs w:val="24"/>
        </w:rPr>
        <w:t xml:space="preserve"> </w:t>
      </w:r>
      <w:r w:rsidRPr="00431DC8">
        <w:rPr>
          <w:sz w:val="24"/>
          <w:szCs w:val="24"/>
        </w:rPr>
        <w:t>is</w:t>
      </w:r>
      <w:r>
        <w:rPr>
          <w:sz w:val="24"/>
          <w:szCs w:val="24"/>
        </w:rPr>
        <w:t xml:space="preserve"> </w:t>
      </w:r>
      <w:r w:rsidRPr="00431DC8">
        <w:rPr>
          <w:sz w:val="24"/>
          <w:szCs w:val="24"/>
        </w:rPr>
        <w:t>very</w:t>
      </w:r>
      <w:r>
        <w:rPr>
          <w:sz w:val="24"/>
          <w:szCs w:val="24"/>
        </w:rPr>
        <w:t xml:space="preserve"> </w:t>
      </w:r>
      <w:r w:rsidRPr="00431DC8">
        <w:rPr>
          <w:sz w:val="24"/>
          <w:szCs w:val="24"/>
        </w:rPr>
        <w:t>large</w:t>
      </w:r>
      <w:r>
        <w:rPr>
          <w:sz w:val="24"/>
          <w:szCs w:val="24"/>
        </w:rPr>
        <w:t xml:space="preserve"> </w:t>
      </w:r>
      <w:r w:rsidRPr="00431DC8">
        <w:rPr>
          <w:sz w:val="24"/>
          <w:szCs w:val="24"/>
        </w:rPr>
        <w:t>(&gt;&gt;1)?</w:t>
      </w:r>
      <w:r>
        <w:rPr>
          <w:sz w:val="24"/>
          <w:szCs w:val="24"/>
        </w:rPr>
        <w:t xml:space="preserve"> </w:t>
      </w:r>
      <w:r w:rsidRPr="00431DC8">
        <w:rPr>
          <w:sz w:val="24"/>
          <w:szCs w:val="24"/>
        </w:rPr>
        <w:t>And</w:t>
      </w:r>
      <w:r>
        <w:rPr>
          <w:sz w:val="24"/>
          <w:szCs w:val="24"/>
        </w:rPr>
        <w:t xml:space="preserve"> </w:t>
      </w:r>
      <w:r w:rsidRPr="00431DC8">
        <w:rPr>
          <w:sz w:val="24"/>
          <w:szCs w:val="24"/>
        </w:rPr>
        <w:t>when</w:t>
      </w:r>
    </w:p>
    <w:p w14:paraId="30E8C35A" w14:textId="1681A53E" w:rsidR="00DB6504" w:rsidRDefault="00DB6504" w:rsidP="00DB6504">
      <w:pPr>
        <w:ind w:left="720"/>
        <w:rPr>
          <w:sz w:val="24"/>
          <w:szCs w:val="24"/>
        </w:rPr>
      </w:pPr>
      <w:r w:rsidRPr="00431DC8">
        <w:rPr>
          <w:sz w:val="24"/>
          <w:szCs w:val="24"/>
        </w:rPr>
        <w:t>s</w:t>
      </w:r>
      <w:r>
        <w:rPr>
          <w:sz w:val="24"/>
          <w:szCs w:val="24"/>
        </w:rPr>
        <w:t xml:space="preserve"> </w:t>
      </w:r>
      <w:r w:rsidRPr="00431DC8">
        <w:rPr>
          <w:sz w:val="24"/>
          <w:szCs w:val="24"/>
        </w:rPr>
        <w:t>is</w:t>
      </w:r>
      <w:r>
        <w:rPr>
          <w:sz w:val="24"/>
          <w:szCs w:val="24"/>
        </w:rPr>
        <w:t xml:space="preserve"> </w:t>
      </w:r>
      <w:r w:rsidRPr="00431DC8">
        <w:rPr>
          <w:sz w:val="24"/>
          <w:szCs w:val="24"/>
        </w:rPr>
        <w:t>very</w:t>
      </w:r>
      <w:r>
        <w:rPr>
          <w:sz w:val="24"/>
          <w:szCs w:val="24"/>
        </w:rPr>
        <w:t xml:space="preserve"> </w:t>
      </w:r>
      <w:r w:rsidRPr="00431DC8">
        <w:rPr>
          <w:sz w:val="24"/>
          <w:szCs w:val="24"/>
        </w:rPr>
        <w:t>small</w:t>
      </w:r>
      <w:r>
        <w:rPr>
          <w:sz w:val="24"/>
          <w:szCs w:val="24"/>
        </w:rPr>
        <w:t xml:space="preserve"> </w:t>
      </w:r>
      <w:r w:rsidRPr="00431DC8">
        <w:rPr>
          <w:sz w:val="24"/>
          <w:szCs w:val="24"/>
        </w:rPr>
        <w:t>(&lt;&lt;1)?</w:t>
      </w:r>
    </w:p>
    <w:p w14:paraId="06ACF1B3" w14:textId="33C12004" w:rsidR="005A1240" w:rsidRDefault="005A1240" w:rsidP="00DB6504">
      <w:pPr>
        <w:ind w:left="720"/>
        <w:rPr>
          <w:sz w:val="24"/>
          <w:szCs w:val="24"/>
        </w:rPr>
      </w:pPr>
    </w:p>
    <w:p w14:paraId="06012DE7" w14:textId="3C3FB0F9" w:rsidR="005A1240" w:rsidRPr="00387E2A" w:rsidRDefault="005A1240" w:rsidP="005A1240">
      <w:pPr>
        <w:ind w:left="720" w:right="488"/>
        <w:rPr>
          <w:color w:val="FF0000"/>
          <w:sz w:val="24"/>
          <w:szCs w:val="24"/>
        </w:rPr>
      </w:pPr>
      <w:r w:rsidRPr="00387E2A">
        <w:rPr>
          <w:color w:val="FF0000"/>
          <w:sz w:val="24"/>
          <w:szCs w:val="24"/>
        </w:rPr>
        <w:t>The values seem to approach a limit .95</w:t>
      </w:r>
      <w:r w:rsidRPr="00387E2A">
        <w:rPr>
          <w:color w:val="FF0000"/>
          <w:sz w:val="24"/>
          <w:szCs w:val="24"/>
        </w:rPr>
        <w:t xml:space="preserve"> when s is big, and </w:t>
      </w:r>
      <w:proofErr w:type="spellStart"/>
      <w:proofErr w:type="gramStart"/>
      <w:r w:rsidRPr="00387E2A">
        <w:rPr>
          <w:color w:val="FF0000"/>
          <w:sz w:val="24"/>
          <w:szCs w:val="24"/>
        </w:rPr>
        <w:t>a</w:t>
      </w:r>
      <w:proofErr w:type="spellEnd"/>
      <w:proofErr w:type="gramEnd"/>
      <w:r w:rsidRPr="00387E2A">
        <w:rPr>
          <w:color w:val="FF0000"/>
          <w:sz w:val="24"/>
          <w:szCs w:val="24"/>
        </w:rPr>
        <w:t xml:space="preserve"> approach .6 when s is small</w:t>
      </w:r>
    </w:p>
    <w:p w14:paraId="12F617F1" w14:textId="77777777" w:rsidR="005A1240" w:rsidRDefault="005A1240" w:rsidP="00DB6504">
      <w:pPr>
        <w:ind w:left="720"/>
        <w:rPr>
          <w:sz w:val="24"/>
          <w:szCs w:val="24"/>
        </w:rPr>
      </w:pPr>
    </w:p>
    <w:p w14:paraId="6C9B2EBB" w14:textId="77777777" w:rsidR="00DB6504" w:rsidRPr="00431DC8" w:rsidRDefault="00DB6504" w:rsidP="00DB6504">
      <w:pPr>
        <w:spacing w:before="16" w:line="260" w:lineRule="exact"/>
        <w:rPr>
          <w:sz w:val="24"/>
          <w:szCs w:val="24"/>
        </w:rPr>
      </w:pPr>
    </w:p>
    <w:p w14:paraId="185CB060" w14:textId="6DD81942" w:rsidR="00DB6504" w:rsidRDefault="00DB6504" w:rsidP="00DB6504">
      <w:pPr>
        <w:pStyle w:val="ListParagraph"/>
        <w:numPr>
          <w:ilvl w:val="0"/>
          <w:numId w:val="6"/>
        </w:numPr>
        <w:rPr>
          <w:sz w:val="24"/>
          <w:szCs w:val="24"/>
        </w:rPr>
      </w:pPr>
      <w:r w:rsidRPr="00DB6504">
        <w:rPr>
          <w:sz w:val="24"/>
          <w:szCs w:val="24"/>
        </w:rPr>
        <w:t>In the scenario where the class imbalance is pretty high (say, s&gt;500 for part C), how are precision and recall better metrics in comparison to overall accuracy? What information does precision capture that recall doesn’t?</w:t>
      </w:r>
    </w:p>
    <w:p w14:paraId="164DDA76" w14:textId="5F570041" w:rsidR="00F10AFC" w:rsidRDefault="00F10AFC" w:rsidP="00F10AFC">
      <w:pPr>
        <w:pStyle w:val="ListParagraph"/>
        <w:rPr>
          <w:sz w:val="24"/>
          <w:szCs w:val="24"/>
        </w:rPr>
      </w:pPr>
    </w:p>
    <w:p w14:paraId="27B1A22B" w14:textId="59776FD4" w:rsidR="00F10AFC" w:rsidRPr="00387E2A" w:rsidRDefault="00F10AFC" w:rsidP="00F10AFC">
      <w:pPr>
        <w:pStyle w:val="ListParagraph"/>
        <w:rPr>
          <w:color w:val="FF0000"/>
          <w:sz w:val="24"/>
          <w:szCs w:val="24"/>
        </w:rPr>
      </w:pPr>
      <w:r w:rsidRPr="00387E2A">
        <w:rPr>
          <w:color w:val="FF0000"/>
          <w:sz w:val="24"/>
          <w:szCs w:val="24"/>
        </w:rPr>
        <w:t xml:space="preserve">Precision </w:t>
      </w:r>
      <w:r w:rsidR="009F6AC2" w:rsidRPr="00387E2A">
        <w:rPr>
          <w:color w:val="FF0000"/>
          <w:sz w:val="24"/>
          <w:szCs w:val="24"/>
        </w:rPr>
        <w:t>is good because it calculates only how good the</w:t>
      </w:r>
      <w:r w:rsidR="004B1E52" w:rsidRPr="00387E2A">
        <w:rPr>
          <w:color w:val="FF0000"/>
          <w:sz w:val="24"/>
          <w:szCs w:val="24"/>
        </w:rPr>
        <w:t xml:space="preserve"> model is at capturing the correct value, instead of taking the negatives into account.</w:t>
      </w:r>
    </w:p>
    <w:p w14:paraId="36E710D7" w14:textId="77777777" w:rsidR="00DB6504" w:rsidRDefault="00DB6504" w:rsidP="00DB6504">
      <w:pPr>
        <w:rPr>
          <w:sz w:val="24"/>
          <w:szCs w:val="24"/>
        </w:rPr>
      </w:pPr>
    </w:p>
    <w:p w14:paraId="597DEA43" w14:textId="77777777" w:rsidR="00DB6504" w:rsidRDefault="00DB6504" w:rsidP="00DB6504">
      <w:pPr>
        <w:rPr>
          <w:sz w:val="24"/>
          <w:szCs w:val="24"/>
        </w:rPr>
      </w:pPr>
    </w:p>
    <w:p w14:paraId="4E90E43B" w14:textId="77777777" w:rsidR="00DB6504" w:rsidRDefault="00DB6504" w:rsidP="00DB6504">
      <w:pPr>
        <w:rPr>
          <w:b/>
          <w:sz w:val="24"/>
          <w:szCs w:val="24"/>
        </w:rPr>
      </w:pPr>
      <w:r>
        <w:rPr>
          <w:b/>
          <w:sz w:val="24"/>
          <w:szCs w:val="24"/>
        </w:rPr>
        <w:t>Question 6</w:t>
      </w:r>
      <w:r w:rsidR="002D2874">
        <w:rPr>
          <w:b/>
          <w:sz w:val="24"/>
          <w:szCs w:val="24"/>
        </w:rPr>
        <w:t xml:space="preserve"> (6 points)</w:t>
      </w:r>
    </w:p>
    <w:p w14:paraId="279087BF" w14:textId="77777777" w:rsidR="00DB6504" w:rsidRDefault="00DB6504" w:rsidP="00DB6504">
      <w:pPr>
        <w:ind w:left="85"/>
        <w:rPr>
          <w:b/>
          <w:sz w:val="24"/>
          <w:szCs w:val="24"/>
        </w:rPr>
      </w:pPr>
    </w:p>
    <w:p w14:paraId="6EB47BD5" w14:textId="77777777" w:rsidR="00DB6504" w:rsidRPr="00E9074C" w:rsidRDefault="00DB6504" w:rsidP="00DB6504">
      <w:pPr>
        <w:spacing w:before="57"/>
        <w:rPr>
          <w:sz w:val="24"/>
          <w:szCs w:val="24"/>
        </w:rPr>
      </w:pPr>
      <w:r w:rsidRPr="00E9074C">
        <w:rPr>
          <w:sz w:val="24"/>
          <w:szCs w:val="24"/>
        </w:rPr>
        <w:t xml:space="preserve">Answer the following questions on classification: </w:t>
      </w:r>
    </w:p>
    <w:p w14:paraId="1CFF853B" w14:textId="77777777" w:rsidR="00DB6504" w:rsidRPr="00E9074C" w:rsidRDefault="00DB6504" w:rsidP="00DB6504">
      <w:pPr>
        <w:spacing w:before="57"/>
        <w:ind w:left="80"/>
        <w:rPr>
          <w:sz w:val="24"/>
          <w:szCs w:val="24"/>
        </w:rPr>
      </w:pPr>
      <w:r w:rsidRPr="00E9074C">
        <w:rPr>
          <w:sz w:val="24"/>
          <w:szCs w:val="24"/>
        </w:rPr>
        <w:t xml:space="preserve"> </w:t>
      </w:r>
    </w:p>
    <w:p w14:paraId="11A6DCD0" w14:textId="77777777" w:rsidR="00DB6504" w:rsidRPr="00DB6504" w:rsidRDefault="00DB6504" w:rsidP="00DB6504">
      <w:pPr>
        <w:pStyle w:val="ListParagraph"/>
        <w:numPr>
          <w:ilvl w:val="0"/>
          <w:numId w:val="7"/>
        </w:numPr>
        <w:spacing w:before="57"/>
        <w:rPr>
          <w:sz w:val="24"/>
          <w:szCs w:val="24"/>
        </w:rPr>
      </w:pPr>
      <w:r w:rsidRPr="00DB6504">
        <w:rPr>
          <w:sz w:val="24"/>
          <w:szCs w:val="24"/>
        </w:rPr>
        <w:t xml:space="preserve">Suppose you are given a data set consisting of nominal attributes, such as color, which takes values such as red, blue, green etc. Can you use this data set directly to train an SVM? If not, how will you transform these attributes into a representation that can be used to train an SVM? </w:t>
      </w:r>
    </w:p>
    <w:p w14:paraId="4971C9C4" w14:textId="77777777" w:rsidR="001E553E" w:rsidRDefault="001E553E" w:rsidP="00DB6504">
      <w:pPr>
        <w:spacing w:before="57"/>
        <w:ind w:left="80"/>
        <w:rPr>
          <w:sz w:val="24"/>
          <w:szCs w:val="24"/>
        </w:rPr>
      </w:pPr>
    </w:p>
    <w:p w14:paraId="2D563281" w14:textId="77777777" w:rsidR="00DB6504" w:rsidRDefault="001E553E" w:rsidP="00DB6504">
      <w:pPr>
        <w:spacing w:before="57"/>
        <w:ind w:left="80"/>
        <w:rPr>
          <w:sz w:val="24"/>
          <w:szCs w:val="24"/>
        </w:rPr>
      </w:pPr>
      <w:r>
        <w:rPr>
          <w:color w:val="FF0000"/>
          <w:sz w:val="24"/>
          <w:szCs w:val="24"/>
        </w:rPr>
        <w:t>No becaus</w:t>
      </w:r>
      <w:r w:rsidR="000F71AE">
        <w:rPr>
          <w:color w:val="FF0000"/>
          <w:sz w:val="24"/>
          <w:szCs w:val="24"/>
        </w:rPr>
        <w:t xml:space="preserve">e the data set for SVMs must be binary attributes. I would transform these attributes by creating binary attributes for each </w:t>
      </w:r>
      <w:r w:rsidR="009354CB">
        <w:rPr>
          <w:color w:val="FF0000"/>
          <w:sz w:val="24"/>
          <w:szCs w:val="24"/>
        </w:rPr>
        <w:t>nominal</w:t>
      </w:r>
      <w:r w:rsidR="007861A8">
        <w:rPr>
          <w:color w:val="FF0000"/>
          <w:sz w:val="24"/>
          <w:szCs w:val="24"/>
        </w:rPr>
        <w:t xml:space="preserve"> attribute</w:t>
      </w:r>
      <w:r w:rsidR="000F71AE">
        <w:rPr>
          <w:color w:val="FF0000"/>
          <w:sz w:val="24"/>
          <w:szCs w:val="24"/>
        </w:rPr>
        <w:t xml:space="preserve"> such as red, blue, </w:t>
      </w:r>
      <w:r w:rsidR="00C879B8">
        <w:rPr>
          <w:color w:val="FF0000"/>
          <w:sz w:val="24"/>
          <w:szCs w:val="24"/>
        </w:rPr>
        <w:t>or</w:t>
      </w:r>
      <w:r w:rsidR="00C72B26">
        <w:rPr>
          <w:color w:val="FF0000"/>
          <w:sz w:val="24"/>
          <w:szCs w:val="24"/>
        </w:rPr>
        <w:t xml:space="preserve"> </w:t>
      </w:r>
      <w:r w:rsidR="000F71AE">
        <w:rPr>
          <w:color w:val="FF0000"/>
          <w:sz w:val="24"/>
          <w:szCs w:val="24"/>
        </w:rPr>
        <w:t>green.</w:t>
      </w:r>
      <w:r w:rsidR="008C1571">
        <w:rPr>
          <w:color w:val="FF0000"/>
          <w:sz w:val="24"/>
          <w:szCs w:val="24"/>
        </w:rPr>
        <w:t xml:space="preserve"> </w:t>
      </w:r>
      <w:r w:rsidR="00DB6504" w:rsidRPr="00E9074C">
        <w:rPr>
          <w:sz w:val="24"/>
          <w:szCs w:val="24"/>
        </w:rPr>
        <w:t xml:space="preserve"> </w:t>
      </w:r>
    </w:p>
    <w:p w14:paraId="5EDC5195" w14:textId="77777777" w:rsidR="001E553E" w:rsidRPr="00E9074C" w:rsidRDefault="001E553E" w:rsidP="00DB6504">
      <w:pPr>
        <w:spacing w:before="57"/>
        <w:ind w:left="80"/>
        <w:rPr>
          <w:sz w:val="24"/>
          <w:szCs w:val="24"/>
        </w:rPr>
      </w:pPr>
    </w:p>
    <w:p w14:paraId="4532AF59" w14:textId="77777777" w:rsidR="00DB6504" w:rsidRPr="00DB6504" w:rsidRDefault="00DB6504" w:rsidP="00DB6504">
      <w:pPr>
        <w:pStyle w:val="ListParagraph"/>
        <w:numPr>
          <w:ilvl w:val="0"/>
          <w:numId w:val="7"/>
        </w:numPr>
        <w:spacing w:before="57"/>
        <w:rPr>
          <w:sz w:val="24"/>
          <w:szCs w:val="24"/>
        </w:rPr>
      </w:pPr>
      <w:r w:rsidRPr="00DB6504">
        <w:rPr>
          <w:sz w:val="24"/>
          <w:szCs w:val="24"/>
        </w:rPr>
        <w:t>List a key similarity and a key difference between bagging and boosting.</w:t>
      </w:r>
    </w:p>
    <w:p w14:paraId="447DCA97" w14:textId="77777777" w:rsidR="000F71AE" w:rsidRDefault="000F71AE" w:rsidP="00DB6504">
      <w:pPr>
        <w:rPr>
          <w:color w:val="FF0000"/>
          <w:sz w:val="24"/>
          <w:szCs w:val="24"/>
        </w:rPr>
      </w:pPr>
    </w:p>
    <w:p w14:paraId="28D1D3DB" w14:textId="77777777" w:rsidR="00DB6504" w:rsidRDefault="000F71AE" w:rsidP="00DB6504">
      <w:pPr>
        <w:rPr>
          <w:color w:val="FF0000"/>
          <w:sz w:val="24"/>
          <w:szCs w:val="24"/>
        </w:rPr>
      </w:pPr>
      <w:r>
        <w:rPr>
          <w:color w:val="FF0000"/>
          <w:sz w:val="24"/>
          <w:szCs w:val="24"/>
        </w:rPr>
        <w:t>In boosting, weights may change at the end of each boosting round, and this does not happen in bagging.</w:t>
      </w:r>
    </w:p>
    <w:p w14:paraId="14B93999" w14:textId="77777777" w:rsidR="008D01D1" w:rsidRPr="000F71AE" w:rsidRDefault="00803CBC" w:rsidP="00DB6504">
      <w:pPr>
        <w:rPr>
          <w:color w:val="FF0000"/>
          <w:sz w:val="24"/>
          <w:szCs w:val="24"/>
        </w:rPr>
      </w:pPr>
      <w:r>
        <w:rPr>
          <w:color w:val="FF0000"/>
          <w:sz w:val="24"/>
          <w:szCs w:val="24"/>
        </w:rPr>
        <w:t>Both bagging and boosting are ensemble techniques where a number of weak learners combine to create a strong learner for accurate predicitions.</w:t>
      </w:r>
    </w:p>
    <w:p w14:paraId="20E36F89" w14:textId="77777777" w:rsidR="00DB6504" w:rsidRDefault="00DB6504" w:rsidP="00DB6504">
      <w:pPr>
        <w:rPr>
          <w:sz w:val="24"/>
          <w:szCs w:val="24"/>
        </w:rPr>
      </w:pPr>
    </w:p>
    <w:p w14:paraId="503AA326" w14:textId="77777777" w:rsidR="00DB6504" w:rsidRDefault="00DB6504" w:rsidP="00DB6504">
      <w:pPr>
        <w:rPr>
          <w:b/>
          <w:sz w:val="24"/>
          <w:szCs w:val="24"/>
        </w:rPr>
      </w:pPr>
      <w:r>
        <w:rPr>
          <w:b/>
          <w:sz w:val="24"/>
          <w:szCs w:val="24"/>
        </w:rPr>
        <w:t>Question 7</w:t>
      </w:r>
      <w:r w:rsidR="002D2874">
        <w:rPr>
          <w:b/>
          <w:sz w:val="24"/>
          <w:szCs w:val="24"/>
        </w:rPr>
        <w:t xml:space="preserve"> (9 points)</w:t>
      </w:r>
    </w:p>
    <w:p w14:paraId="7491D479" w14:textId="77777777" w:rsidR="00DB6504" w:rsidRDefault="00DB6504" w:rsidP="00DB6504">
      <w:pPr>
        <w:ind w:left="85"/>
        <w:rPr>
          <w:b/>
          <w:sz w:val="24"/>
          <w:szCs w:val="24"/>
        </w:rPr>
      </w:pPr>
    </w:p>
    <w:p w14:paraId="199126D6" w14:textId="77777777" w:rsidR="00DB6504" w:rsidRPr="00E9074C" w:rsidRDefault="00DB6504" w:rsidP="00DB6504">
      <w:pPr>
        <w:spacing w:before="57"/>
        <w:rPr>
          <w:sz w:val="24"/>
          <w:szCs w:val="24"/>
        </w:rPr>
      </w:pPr>
      <w:r w:rsidRPr="00E9074C">
        <w:rPr>
          <w:sz w:val="24"/>
          <w:szCs w:val="24"/>
        </w:rPr>
        <w:lastRenderedPageBreak/>
        <w:t xml:space="preserve">Answer the following questions based on the Bayes Theorem: </w:t>
      </w:r>
    </w:p>
    <w:p w14:paraId="708BA366" w14:textId="77777777" w:rsidR="00DB6504" w:rsidRPr="00E9074C" w:rsidRDefault="00DB6504" w:rsidP="00DB6504">
      <w:pPr>
        <w:ind w:left="80"/>
        <w:rPr>
          <w:sz w:val="24"/>
          <w:szCs w:val="24"/>
        </w:rPr>
      </w:pPr>
      <w:r w:rsidRPr="00E9074C">
        <w:rPr>
          <w:sz w:val="24"/>
          <w:szCs w:val="24"/>
        </w:rPr>
        <w:t xml:space="preserve"> </w:t>
      </w:r>
    </w:p>
    <w:p w14:paraId="38088115" w14:textId="77777777" w:rsidR="00DB6504" w:rsidRDefault="00DB6504" w:rsidP="00DB6504">
      <w:pPr>
        <w:pStyle w:val="ListParagraph"/>
        <w:numPr>
          <w:ilvl w:val="0"/>
          <w:numId w:val="8"/>
        </w:numPr>
        <w:ind w:right="217"/>
        <w:rPr>
          <w:sz w:val="24"/>
          <w:szCs w:val="24"/>
        </w:rPr>
      </w:pPr>
      <w:r w:rsidRPr="00DB6504">
        <w:rPr>
          <w:sz w:val="24"/>
          <w:szCs w:val="24"/>
        </w:rPr>
        <w:t xml:space="preserve">Suppose the fraction of undergraduate students who smoke is 15% and the fraction of graduate students who smoke is 25%. If one-fifth of the college students are graduate students and the rest are undergraduates, what is the probability that a student who smokes is a graduate student? </w:t>
      </w:r>
    </w:p>
    <w:p w14:paraId="394CD460" w14:textId="77777777" w:rsidR="002C500C" w:rsidRDefault="002C500C" w:rsidP="000F71AE">
      <w:pPr>
        <w:ind w:right="217"/>
        <w:rPr>
          <w:color w:val="FF0000"/>
          <w:sz w:val="24"/>
          <w:szCs w:val="24"/>
        </w:rPr>
      </w:pPr>
    </w:p>
    <w:p w14:paraId="537C473B" w14:textId="77777777" w:rsidR="002C500C" w:rsidRDefault="003F072D" w:rsidP="000F71AE">
      <w:pPr>
        <w:ind w:right="217"/>
        <w:rPr>
          <w:color w:val="FF0000"/>
          <w:sz w:val="24"/>
          <w:szCs w:val="24"/>
        </w:rPr>
      </w:pPr>
      <w:r w:rsidRPr="003F072D">
        <w:rPr>
          <w:color w:val="FF0000"/>
          <w:sz w:val="24"/>
          <w:szCs w:val="24"/>
        </w:rPr>
        <w:t>P(</w:t>
      </w:r>
      <w:r w:rsidR="002C500C">
        <w:rPr>
          <w:color w:val="FF0000"/>
          <w:sz w:val="24"/>
          <w:szCs w:val="24"/>
        </w:rPr>
        <w:t>G|S</w:t>
      </w:r>
      <w:r w:rsidRPr="003F072D">
        <w:rPr>
          <w:color w:val="FF0000"/>
          <w:sz w:val="24"/>
          <w:szCs w:val="24"/>
        </w:rPr>
        <w:t xml:space="preserve">) = </w:t>
      </w:r>
      <w:r w:rsidR="002C500C" w:rsidRPr="003F072D">
        <w:rPr>
          <w:color w:val="FF0000"/>
          <w:sz w:val="24"/>
          <w:szCs w:val="24"/>
        </w:rPr>
        <w:t>P(</w:t>
      </w:r>
      <w:r w:rsidR="002C500C">
        <w:rPr>
          <w:color w:val="FF0000"/>
          <w:sz w:val="24"/>
          <w:szCs w:val="24"/>
        </w:rPr>
        <w:t>S|G</w:t>
      </w:r>
      <w:r w:rsidR="002C500C" w:rsidRPr="003F072D">
        <w:rPr>
          <w:color w:val="FF0000"/>
          <w:sz w:val="24"/>
          <w:szCs w:val="24"/>
        </w:rPr>
        <w:t>)</w:t>
      </w:r>
      <w:r w:rsidR="002C500C">
        <w:rPr>
          <w:color w:val="FF0000"/>
          <w:sz w:val="24"/>
          <w:szCs w:val="24"/>
        </w:rPr>
        <w:t xml:space="preserve"> * </w:t>
      </w:r>
      <w:r w:rsidR="002C500C" w:rsidRPr="003F072D">
        <w:rPr>
          <w:color w:val="FF0000"/>
          <w:sz w:val="24"/>
          <w:szCs w:val="24"/>
        </w:rPr>
        <w:t>P(</w:t>
      </w:r>
      <w:r w:rsidR="002C500C">
        <w:rPr>
          <w:color w:val="FF0000"/>
          <w:sz w:val="24"/>
          <w:szCs w:val="24"/>
        </w:rPr>
        <w:t>G</w:t>
      </w:r>
      <w:r w:rsidR="002C500C" w:rsidRPr="003F072D">
        <w:rPr>
          <w:color w:val="FF0000"/>
          <w:sz w:val="24"/>
          <w:szCs w:val="24"/>
        </w:rPr>
        <w:t>)</w:t>
      </w:r>
      <w:r w:rsidR="002C500C">
        <w:rPr>
          <w:color w:val="FF0000"/>
          <w:sz w:val="24"/>
          <w:szCs w:val="24"/>
        </w:rPr>
        <w:t xml:space="preserve"> / </w:t>
      </w:r>
      <w:r w:rsidR="002C500C" w:rsidRPr="003F072D">
        <w:rPr>
          <w:color w:val="FF0000"/>
          <w:sz w:val="24"/>
          <w:szCs w:val="24"/>
        </w:rPr>
        <w:t>P(</w:t>
      </w:r>
      <w:r w:rsidR="002C500C">
        <w:rPr>
          <w:color w:val="FF0000"/>
          <w:sz w:val="24"/>
          <w:szCs w:val="24"/>
        </w:rPr>
        <w:t>S</w:t>
      </w:r>
      <w:r w:rsidR="002C500C" w:rsidRPr="003F072D">
        <w:rPr>
          <w:color w:val="FF0000"/>
          <w:sz w:val="24"/>
          <w:szCs w:val="24"/>
        </w:rPr>
        <w:t>)</w:t>
      </w:r>
      <w:r w:rsidR="002C500C">
        <w:rPr>
          <w:color w:val="FF0000"/>
          <w:sz w:val="24"/>
          <w:szCs w:val="24"/>
        </w:rPr>
        <w:t xml:space="preserve"> =</w:t>
      </w:r>
    </w:p>
    <w:p w14:paraId="61C592E6" w14:textId="77777777" w:rsidR="006E21AE" w:rsidRDefault="006E21AE" w:rsidP="000F71AE">
      <w:pPr>
        <w:ind w:right="217"/>
        <w:rPr>
          <w:color w:val="FF0000"/>
          <w:sz w:val="24"/>
          <w:szCs w:val="24"/>
        </w:rPr>
      </w:pPr>
      <w:r>
        <w:rPr>
          <w:color w:val="FF0000"/>
          <w:sz w:val="24"/>
          <w:szCs w:val="24"/>
        </w:rPr>
        <w:t>0.25</w:t>
      </w:r>
      <w:r w:rsidR="00982A2D">
        <w:rPr>
          <w:color w:val="FF0000"/>
          <w:sz w:val="24"/>
          <w:szCs w:val="24"/>
        </w:rPr>
        <w:t xml:space="preserve"> * </w:t>
      </w:r>
      <w:r>
        <w:rPr>
          <w:color w:val="FF0000"/>
          <w:sz w:val="24"/>
          <w:szCs w:val="24"/>
        </w:rPr>
        <w:t>0.2</w:t>
      </w:r>
      <w:r w:rsidR="00982A2D">
        <w:rPr>
          <w:color w:val="FF0000"/>
          <w:sz w:val="24"/>
          <w:szCs w:val="24"/>
        </w:rPr>
        <w:t xml:space="preserve"> / </w:t>
      </w:r>
      <w:r>
        <w:rPr>
          <w:color w:val="FF0000"/>
          <w:sz w:val="24"/>
          <w:szCs w:val="24"/>
        </w:rPr>
        <w:t>0.8 = 0.0625</w:t>
      </w:r>
    </w:p>
    <w:p w14:paraId="73A1740B" w14:textId="77777777" w:rsidR="00DB6504" w:rsidRPr="00E9074C" w:rsidRDefault="00DB6504" w:rsidP="006E21AE">
      <w:pPr>
        <w:rPr>
          <w:sz w:val="24"/>
          <w:szCs w:val="24"/>
        </w:rPr>
      </w:pPr>
    </w:p>
    <w:p w14:paraId="13EDB8D1" w14:textId="77777777" w:rsidR="00DB6504" w:rsidRDefault="00DB6504" w:rsidP="00DB6504">
      <w:pPr>
        <w:pStyle w:val="ListParagraph"/>
        <w:numPr>
          <w:ilvl w:val="0"/>
          <w:numId w:val="8"/>
        </w:numPr>
        <w:rPr>
          <w:sz w:val="24"/>
          <w:szCs w:val="24"/>
        </w:rPr>
      </w:pPr>
      <w:r w:rsidRPr="00DB6504">
        <w:rPr>
          <w:sz w:val="24"/>
          <w:szCs w:val="24"/>
        </w:rPr>
        <w:t xml:space="preserve">Given the information in part (a), is it more likely for a randomly chosen college student to be a graduate student or an undergraduate student? </w:t>
      </w:r>
    </w:p>
    <w:p w14:paraId="21D7F648" w14:textId="77777777" w:rsidR="002C500C" w:rsidRDefault="002C500C" w:rsidP="002C500C">
      <w:pPr>
        <w:rPr>
          <w:color w:val="FF0000"/>
          <w:sz w:val="24"/>
          <w:szCs w:val="24"/>
        </w:rPr>
      </w:pPr>
    </w:p>
    <w:p w14:paraId="750FDF27" w14:textId="77777777" w:rsidR="002C500C" w:rsidRPr="002C500C" w:rsidRDefault="002C500C" w:rsidP="002C500C">
      <w:pPr>
        <w:rPr>
          <w:color w:val="FF0000"/>
          <w:sz w:val="24"/>
          <w:szCs w:val="24"/>
        </w:rPr>
      </w:pPr>
      <w:r>
        <w:rPr>
          <w:color w:val="FF0000"/>
          <w:sz w:val="24"/>
          <w:szCs w:val="24"/>
        </w:rPr>
        <w:t>It is more likely for a college student to be a undergraduate student because it is 80% compared to 20% of the students who are graduate students.</w:t>
      </w:r>
    </w:p>
    <w:p w14:paraId="7CF0C171" w14:textId="77777777" w:rsidR="00DB6504" w:rsidRPr="00E9074C" w:rsidRDefault="00DB6504" w:rsidP="00DB6504">
      <w:pPr>
        <w:ind w:left="80"/>
        <w:rPr>
          <w:sz w:val="24"/>
          <w:szCs w:val="24"/>
        </w:rPr>
      </w:pPr>
      <w:r w:rsidRPr="00E9074C">
        <w:rPr>
          <w:sz w:val="24"/>
          <w:szCs w:val="24"/>
        </w:rPr>
        <w:t xml:space="preserve"> </w:t>
      </w:r>
    </w:p>
    <w:p w14:paraId="3B3A0A02" w14:textId="77777777" w:rsidR="00DB6504" w:rsidRPr="00DB6504" w:rsidRDefault="00DB6504" w:rsidP="00DB6504">
      <w:pPr>
        <w:pStyle w:val="ListParagraph"/>
        <w:numPr>
          <w:ilvl w:val="0"/>
          <w:numId w:val="8"/>
        </w:numPr>
        <w:rPr>
          <w:sz w:val="24"/>
          <w:szCs w:val="24"/>
        </w:rPr>
      </w:pPr>
      <w:r w:rsidRPr="00DB6504">
        <w:rPr>
          <w:sz w:val="24"/>
          <w:szCs w:val="24"/>
        </w:rPr>
        <w:t xml:space="preserve">Repeat part (b) assuming that the randomly chosen student is a smoker. </w:t>
      </w:r>
    </w:p>
    <w:p w14:paraId="3C9EAF3E" w14:textId="77777777" w:rsidR="006E21AE" w:rsidRDefault="00963DD0" w:rsidP="00DB6504">
      <w:pPr>
        <w:rPr>
          <w:color w:val="FF0000"/>
          <w:sz w:val="24"/>
          <w:szCs w:val="24"/>
        </w:rPr>
      </w:pPr>
      <w:r>
        <w:rPr>
          <w:color w:val="FF0000"/>
          <w:sz w:val="24"/>
          <w:szCs w:val="24"/>
        </w:rPr>
        <w:t>Let G = graduate U = undergraduate and S = smoker.</w:t>
      </w:r>
    </w:p>
    <w:p w14:paraId="2EB5A010" w14:textId="77777777" w:rsidR="00963DD0" w:rsidRDefault="006E21AE" w:rsidP="00DB6504">
      <w:pPr>
        <w:rPr>
          <w:color w:val="FF0000"/>
          <w:sz w:val="24"/>
          <w:szCs w:val="24"/>
        </w:rPr>
      </w:pPr>
      <w:r w:rsidRPr="003F072D">
        <w:rPr>
          <w:color w:val="FF0000"/>
          <w:sz w:val="24"/>
          <w:szCs w:val="24"/>
        </w:rPr>
        <w:t>P(</w:t>
      </w:r>
      <w:r w:rsidR="00963DD0">
        <w:rPr>
          <w:color w:val="FF0000"/>
          <w:sz w:val="24"/>
          <w:szCs w:val="24"/>
        </w:rPr>
        <w:t>S</w:t>
      </w:r>
      <w:r w:rsidRPr="003F072D">
        <w:rPr>
          <w:color w:val="FF0000"/>
          <w:sz w:val="24"/>
          <w:szCs w:val="24"/>
        </w:rPr>
        <w:t xml:space="preserve">) = </w:t>
      </w:r>
      <w:r w:rsidR="00963DD0">
        <w:rPr>
          <w:color w:val="FF0000"/>
          <w:sz w:val="24"/>
          <w:szCs w:val="24"/>
        </w:rPr>
        <w:t>P(S&amp;G) + P(S&amp;U) =</w:t>
      </w:r>
    </w:p>
    <w:p w14:paraId="08CA44AE" w14:textId="77777777" w:rsidR="00F40779" w:rsidRDefault="00963DD0" w:rsidP="00DB6504">
      <w:pPr>
        <w:rPr>
          <w:color w:val="FF0000"/>
          <w:sz w:val="24"/>
          <w:szCs w:val="24"/>
        </w:rPr>
      </w:pPr>
      <w:r>
        <w:rPr>
          <w:color w:val="FF0000"/>
          <w:sz w:val="24"/>
          <w:szCs w:val="24"/>
        </w:rPr>
        <w:t xml:space="preserve">P(S|G) * P(G) + P(S|U) * P(U) = </w:t>
      </w:r>
    </w:p>
    <w:p w14:paraId="52B989E5" w14:textId="77777777" w:rsidR="006E21AE" w:rsidRDefault="00963DD0" w:rsidP="00DB6504">
      <w:pPr>
        <w:rPr>
          <w:sz w:val="24"/>
          <w:szCs w:val="24"/>
        </w:rPr>
      </w:pPr>
      <w:r>
        <w:rPr>
          <w:color w:val="FF0000"/>
          <w:sz w:val="24"/>
          <w:szCs w:val="24"/>
        </w:rPr>
        <w:t xml:space="preserve">0.25 * 0.2 + </w:t>
      </w:r>
      <w:r w:rsidR="00B04AA4">
        <w:rPr>
          <w:color w:val="FF0000"/>
          <w:sz w:val="24"/>
          <w:szCs w:val="24"/>
        </w:rPr>
        <w:t>0.15 * 0.8 = 0.05 + 0.12 = 0.17</w:t>
      </w:r>
    </w:p>
    <w:p w14:paraId="32EC095B" w14:textId="77777777" w:rsidR="00DB6504" w:rsidRPr="00C8794A" w:rsidRDefault="006E21AE" w:rsidP="006E21AE">
      <w:pPr>
        <w:rPr>
          <w:sz w:val="24"/>
          <w:szCs w:val="24"/>
        </w:rPr>
      </w:pPr>
      <w:r>
        <w:rPr>
          <w:sz w:val="24"/>
          <w:szCs w:val="24"/>
        </w:rPr>
        <w:br w:type="page"/>
      </w:r>
      <w:r w:rsidR="00DB6504">
        <w:rPr>
          <w:b/>
          <w:sz w:val="24"/>
          <w:szCs w:val="24"/>
        </w:rPr>
        <w:lastRenderedPageBreak/>
        <w:t>Question 8</w:t>
      </w:r>
      <w:r w:rsidR="002D2874">
        <w:rPr>
          <w:b/>
          <w:sz w:val="24"/>
          <w:szCs w:val="24"/>
        </w:rPr>
        <w:t xml:space="preserve"> (11 points)</w:t>
      </w:r>
    </w:p>
    <w:p w14:paraId="242FC8DE" w14:textId="77777777" w:rsidR="00DB6504" w:rsidRDefault="00DB6504" w:rsidP="00DB6504">
      <w:pPr>
        <w:ind w:left="85"/>
        <w:rPr>
          <w:b/>
          <w:sz w:val="24"/>
          <w:szCs w:val="24"/>
        </w:rPr>
      </w:pPr>
    </w:p>
    <w:p w14:paraId="5839BA33" w14:textId="77777777" w:rsidR="00DB6504" w:rsidRDefault="00DB6504" w:rsidP="00DB6504">
      <w:pPr>
        <w:ind w:left="80"/>
        <w:rPr>
          <w:sz w:val="24"/>
          <w:szCs w:val="24"/>
        </w:rPr>
      </w:pPr>
      <w:r w:rsidRPr="00740D21">
        <w:rPr>
          <w:sz w:val="24"/>
          <w:szCs w:val="24"/>
        </w:rPr>
        <w:t>You are given a task to evaluate how well a new fire mapping algorithm works. The fire mapping algorithm is a Bayesian classifier which labels all the locations into two classes, burned and unburned. To evaluate the algorithm, two regions are tested. The confusion matrices of these two regions are given in the two tables below respectively.</w:t>
      </w:r>
    </w:p>
    <w:p w14:paraId="39A9104B" w14:textId="77777777" w:rsidR="00DB6504" w:rsidRPr="00740D21" w:rsidRDefault="00DB6504" w:rsidP="00DB6504">
      <w:pPr>
        <w:ind w:left="100"/>
        <w:rPr>
          <w:rFonts w:eastAsia="Calibri"/>
          <w:sz w:val="24"/>
          <w:szCs w:val="24"/>
        </w:rPr>
      </w:pPr>
    </w:p>
    <w:p w14:paraId="25E2D7F4" w14:textId="77777777" w:rsidR="00DB6504" w:rsidRDefault="00DB6504" w:rsidP="00DB6504">
      <w:pPr>
        <w:spacing w:before="31"/>
        <w:ind w:left="147"/>
        <w:jc w:val="center"/>
        <w:rPr>
          <w:sz w:val="24"/>
          <w:szCs w:val="24"/>
        </w:rPr>
      </w:pPr>
      <w:r w:rsidRPr="00E9074C">
        <w:rPr>
          <w:sz w:val="24"/>
          <w:szCs w:val="24"/>
        </w:rPr>
        <w:t>Data</w:t>
      </w:r>
      <w:r>
        <w:rPr>
          <w:sz w:val="24"/>
          <w:szCs w:val="24"/>
        </w:rPr>
        <w:t xml:space="preserve"> </w:t>
      </w:r>
      <w:r w:rsidRPr="00E9074C">
        <w:rPr>
          <w:sz w:val="24"/>
          <w:szCs w:val="24"/>
        </w:rPr>
        <w:t>set</w:t>
      </w:r>
      <w:r>
        <w:rPr>
          <w:sz w:val="24"/>
          <w:szCs w:val="24"/>
        </w:rPr>
        <w:t xml:space="preserve"> </w:t>
      </w:r>
      <w:r w:rsidRPr="00E9074C">
        <w:rPr>
          <w:sz w:val="24"/>
          <w:szCs w:val="24"/>
        </w:rPr>
        <w:t>1</w:t>
      </w:r>
      <w:r>
        <w:rPr>
          <w:sz w:val="24"/>
          <w:szCs w:val="24"/>
        </w:rPr>
        <w:t xml:space="preserve">                                                                    </w:t>
      </w:r>
      <w:r w:rsidRPr="00E9074C">
        <w:rPr>
          <w:sz w:val="24"/>
          <w:szCs w:val="24"/>
        </w:rPr>
        <w:t>Predicted</w:t>
      </w:r>
      <w:r>
        <w:rPr>
          <w:sz w:val="24"/>
          <w:szCs w:val="24"/>
        </w:rPr>
        <w:t xml:space="preserve"> </w:t>
      </w:r>
      <w:r w:rsidRPr="00E9074C">
        <w:rPr>
          <w:sz w:val="24"/>
          <w:szCs w:val="24"/>
        </w:rPr>
        <w:t>class</w:t>
      </w:r>
    </w:p>
    <w:p w14:paraId="0A8362CB" w14:textId="77777777" w:rsidR="00DB6504" w:rsidRDefault="00DB6504" w:rsidP="00DB6504">
      <w:pPr>
        <w:spacing w:before="9" w:line="260" w:lineRule="exact"/>
        <w:ind w:left="2450"/>
        <w:rPr>
          <w:sz w:val="24"/>
          <w:szCs w:val="24"/>
        </w:rPr>
        <w:sectPr w:rsidR="00DB6504" w:rsidSect="00DB6504">
          <w:footerReference w:type="default" r:id="rId12"/>
          <w:type w:val="continuous"/>
          <w:pgSz w:w="12240" w:h="15840"/>
          <w:pgMar w:top="1440" w:right="1080" w:bottom="1440" w:left="1080" w:header="720" w:footer="720" w:gutter="0"/>
          <w:cols w:space="720"/>
        </w:sectPr>
      </w:pPr>
      <w:r w:rsidRPr="00E9074C">
        <w:rPr>
          <w:noProof/>
          <w:sz w:val="24"/>
          <w:szCs w:val="24"/>
          <w:lang w:eastAsia="zh-CN"/>
        </w:rPr>
        <mc:AlternateContent>
          <mc:Choice Requires="wpg">
            <w:drawing>
              <wp:anchor distT="0" distB="0" distL="114300" distR="114300" simplePos="0" relativeHeight="251659264" behindDoc="1" locked="0" layoutInCell="1" allowOverlap="1" wp14:anchorId="5812E505" wp14:editId="67E8E720">
                <wp:simplePos x="0" y="0"/>
                <wp:positionH relativeFrom="page">
                  <wp:posOffset>1160145</wp:posOffset>
                </wp:positionH>
                <wp:positionV relativeFrom="paragraph">
                  <wp:posOffset>-180340</wp:posOffset>
                </wp:positionV>
                <wp:extent cx="5796915" cy="739775"/>
                <wp:effectExtent l="7620" t="10160" r="5715" b="254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6915" cy="739775"/>
                          <a:chOff x="1827" y="-284"/>
                          <a:chExt cx="9129" cy="1165"/>
                        </a:xfrm>
                      </wpg:grpSpPr>
                      <wps:wsp>
                        <wps:cNvPr id="27" name="Freeform 1302"/>
                        <wps:cNvSpPr>
                          <a:spLocks/>
                        </wps:cNvSpPr>
                        <wps:spPr bwMode="auto">
                          <a:xfrm>
                            <a:off x="1833" y="-273"/>
                            <a:ext cx="9113" cy="0"/>
                          </a:xfrm>
                          <a:custGeom>
                            <a:avLst/>
                            <a:gdLst>
                              <a:gd name="T0" fmla="+- 0 1833 1833"/>
                              <a:gd name="T1" fmla="*/ T0 w 9113"/>
                              <a:gd name="T2" fmla="+- 0 10945 1833"/>
                              <a:gd name="T3" fmla="*/ T2 w 9113"/>
                            </a:gdLst>
                            <a:ahLst/>
                            <a:cxnLst>
                              <a:cxn ang="0">
                                <a:pos x="T1" y="0"/>
                              </a:cxn>
                              <a:cxn ang="0">
                                <a:pos x="T3" y="0"/>
                              </a:cxn>
                            </a:cxnLst>
                            <a:rect l="0" t="0" r="r" b="b"/>
                            <a:pathLst>
                              <a:path w="9113">
                                <a:moveTo>
                                  <a:pt x="0" y="0"/>
                                </a:moveTo>
                                <a:lnTo>
                                  <a:pt x="9112"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303"/>
                        <wps:cNvSpPr>
                          <a:spLocks/>
                        </wps:cNvSpPr>
                        <wps:spPr bwMode="auto">
                          <a:xfrm>
                            <a:off x="4140" y="-268"/>
                            <a:ext cx="0" cy="276"/>
                          </a:xfrm>
                          <a:custGeom>
                            <a:avLst/>
                            <a:gdLst>
                              <a:gd name="T0" fmla="+- 0 -268 -268"/>
                              <a:gd name="T1" fmla="*/ -268 h 276"/>
                              <a:gd name="T2" fmla="+- 0 8 -268"/>
                              <a:gd name="T3" fmla="*/ 8 h 276"/>
                            </a:gdLst>
                            <a:ahLst/>
                            <a:cxnLst>
                              <a:cxn ang="0">
                                <a:pos x="0" y="T1"/>
                              </a:cxn>
                              <a:cxn ang="0">
                                <a:pos x="0" y="T3"/>
                              </a:cxn>
                            </a:cxnLst>
                            <a:rect l="0" t="0" r="r" b="b"/>
                            <a:pathLst>
                              <a:path h="276">
                                <a:moveTo>
                                  <a:pt x="0" y="0"/>
                                </a:moveTo>
                                <a:lnTo>
                                  <a:pt x="0" y="276"/>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304"/>
                        <wps:cNvSpPr>
                          <a:spLocks/>
                        </wps:cNvSpPr>
                        <wps:spPr bwMode="auto">
                          <a:xfrm>
                            <a:off x="4135" y="12"/>
                            <a:ext cx="6810" cy="0"/>
                          </a:xfrm>
                          <a:custGeom>
                            <a:avLst/>
                            <a:gdLst>
                              <a:gd name="T0" fmla="+- 0 4135 4135"/>
                              <a:gd name="T1" fmla="*/ T0 w 6810"/>
                              <a:gd name="T2" fmla="+- 0 10945 4135"/>
                              <a:gd name="T3" fmla="*/ T2 w 6810"/>
                            </a:gdLst>
                            <a:ahLst/>
                            <a:cxnLst>
                              <a:cxn ang="0">
                                <a:pos x="T1" y="0"/>
                              </a:cxn>
                              <a:cxn ang="0">
                                <a:pos x="T3" y="0"/>
                              </a:cxn>
                            </a:cxnLst>
                            <a:rect l="0" t="0" r="r" b="b"/>
                            <a:pathLst>
                              <a:path w="6810">
                                <a:moveTo>
                                  <a:pt x="0" y="0"/>
                                </a:moveTo>
                                <a:lnTo>
                                  <a:pt x="6810"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305"/>
                        <wps:cNvSpPr>
                          <a:spLocks/>
                        </wps:cNvSpPr>
                        <wps:spPr bwMode="auto">
                          <a:xfrm>
                            <a:off x="4140" y="17"/>
                            <a:ext cx="0" cy="276"/>
                          </a:xfrm>
                          <a:custGeom>
                            <a:avLst/>
                            <a:gdLst>
                              <a:gd name="T0" fmla="+- 0 17 17"/>
                              <a:gd name="T1" fmla="*/ 17 h 276"/>
                              <a:gd name="T2" fmla="+- 0 293 17"/>
                              <a:gd name="T3" fmla="*/ 293 h 276"/>
                            </a:gdLst>
                            <a:ahLst/>
                            <a:cxnLst>
                              <a:cxn ang="0">
                                <a:pos x="0" y="T1"/>
                              </a:cxn>
                              <a:cxn ang="0">
                                <a:pos x="0" y="T3"/>
                              </a:cxn>
                            </a:cxnLst>
                            <a:rect l="0" t="0" r="r" b="b"/>
                            <a:pathLst>
                              <a:path h="276">
                                <a:moveTo>
                                  <a:pt x="0" y="0"/>
                                </a:moveTo>
                                <a:lnTo>
                                  <a:pt x="0" y="276"/>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306"/>
                        <wps:cNvSpPr>
                          <a:spLocks/>
                        </wps:cNvSpPr>
                        <wps:spPr bwMode="auto">
                          <a:xfrm>
                            <a:off x="6626" y="17"/>
                            <a:ext cx="0" cy="276"/>
                          </a:xfrm>
                          <a:custGeom>
                            <a:avLst/>
                            <a:gdLst>
                              <a:gd name="T0" fmla="+- 0 17 17"/>
                              <a:gd name="T1" fmla="*/ 17 h 276"/>
                              <a:gd name="T2" fmla="+- 0 293 17"/>
                              <a:gd name="T3" fmla="*/ 293 h 276"/>
                            </a:gdLst>
                            <a:ahLst/>
                            <a:cxnLst>
                              <a:cxn ang="0">
                                <a:pos x="0" y="T1"/>
                              </a:cxn>
                              <a:cxn ang="0">
                                <a:pos x="0" y="T3"/>
                              </a:cxn>
                            </a:cxnLst>
                            <a:rect l="0" t="0" r="r" b="b"/>
                            <a:pathLst>
                              <a:path h="276">
                                <a:moveTo>
                                  <a:pt x="0" y="0"/>
                                </a:moveTo>
                                <a:lnTo>
                                  <a:pt x="0" y="276"/>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1307"/>
                        <wps:cNvSpPr>
                          <a:spLocks/>
                        </wps:cNvSpPr>
                        <wps:spPr bwMode="auto">
                          <a:xfrm>
                            <a:off x="1833" y="298"/>
                            <a:ext cx="9113" cy="0"/>
                          </a:xfrm>
                          <a:custGeom>
                            <a:avLst/>
                            <a:gdLst>
                              <a:gd name="T0" fmla="+- 0 1833 1833"/>
                              <a:gd name="T1" fmla="*/ T0 w 9113"/>
                              <a:gd name="T2" fmla="+- 0 10945 1833"/>
                              <a:gd name="T3" fmla="*/ T2 w 9113"/>
                            </a:gdLst>
                            <a:ahLst/>
                            <a:cxnLst>
                              <a:cxn ang="0">
                                <a:pos x="T1" y="0"/>
                              </a:cxn>
                              <a:cxn ang="0">
                                <a:pos x="T3" y="0"/>
                              </a:cxn>
                            </a:cxnLst>
                            <a:rect l="0" t="0" r="r" b="b"/>
                            <a:pathLst>
                              <a:path w="9113">
                                <a:moveTo>
                                  <a:pt x="0" y="0"/>
                                </a:moveTo>
                                <a:lnTo>
                                  <a:pt x="9112"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1308"/>
                        <wps:cNvSpPr>
                          <a:spLocks/>
                        </wps:cNvSpPr>
                        <wps:spPr bwMode="auto">
                          <a:xfrm>
                            <a:off x="2587" y="303"/>
                            <a:ext cx="0" cy="276"/>
                          </a:xfrm>
                          <a:custGeom>
                            <a:avLst/>
                            <a:gdLst>
                              <a:gd name="T0" fmla="+- 0 303 303"/>
                              <a:gd name="T1" fmla="*/ 303 h 276"/>
                              <a:gd name="T2" fmla="+- 0 578 303"/>
                              <a:gd name="T3" fmla="*/ 578 h 276"/>
                            </a:gdLst>
                            <a:ahLst/>
                            <a:cxnLst>
                              <a:cxn ang="0">
                                <a:pos x="0" y="T1"/>
                              </a:cxn>
                              <a:cxn ang="0">
                                <a:pos x="0" y="T3"/>
                              </a:cxn>
                            </a:cxnLst>
                            <a:rect l="0" t="0" r="r" b="b"/>
                            <a:pathLst>
                              <a:path h="276">
                                <a:moveTo>
                                  <a:pt x="0" y="0"/>
                                </a:moveTo>
                                <a:lnTo>
                                  <a:pt x="0" y="275"/>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1309"/>
                        <wps:cNvSpPr>
                          <a:spLocks/>
                        </wps:cNvSpPr>
                        <wps:spPr bwMode="auto">
                          <a:xfrm>
                            <a:off x="4140" y="303"/>
                            <a:ext cx="0" cy="276"/>
                          </a:xfrm>
                          <a:custGeom>
                            <a:avLst/>
                            <a:gdLst>
                              <a:gd name="T0" fmla="+- 0 303 303"/>
                              <a:gd name="T1" fmla="*/ 303 h 276"/>
                              <a:gd name="T2" fmla="+- 0 578 303"/>
                              <a:gd name="T3" fmla="*/ 578 h 276"/>
                            </a:gdLst>
                            <a:ahLst/>
                            <a:cxnLst>
                              <a:cxn ang="0">
                                <a:pos x="0" y="T1"/>
                              </a:cxn>
                              <a:cxn ang="0">
                                <a:pos x="0" y="T3"/>
                              </a:cxn>
                            </a:cxnLst>
                            <a:rect l="0" t="0" r="r" b="b"/>
                            <a:pathLst>
                              <a:path h="276">
                                <a:moveTo>
                                  <a:pt x="0" y="0"/>
                                </a:moveTo>
                                <a:lnTo>
                                  <a:pt x="0" y="275"/>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1310"/>
                        <wps:cNvSpPr>
                          <a:spLocks/>
                        </wps:cNvSpPr>
                        <wps:spPr bwMode="auto">
                          <a:xfrm>
                            <a:off x="6626" y="303"/>
                            <a:ext cx="0" cy="276"/>
                          </a:xfrm>
                          <a:custGeom>
                            <a:avLst/>
                            <a:gdLst>
                              <a:gd name="T0" fmla="+- 0 303 303"/>
                              <a:gd name="T1" fmla="*/ 303 h 276"/>
                              <a:gd name="T2" fmla="+- 0 578 303"/>
                              <a:gd name="T3" fmla="*/ 578 h 276"/>
                            </a:gdLst>
                            <a:ahLst/>
                            <a:cxnLst>
                              <a:cxn ang="0">
                                <a:pos x="0" y="T1"/>
                              </a:cxn>
                              <a:cxn ang="0">
                                <a:pos x="0" y="T3"/>
                              </a:cxn>
                            </a:cxnLst>
                            <a:rect l="0" t="0" r="r" b="b"/>
                            <a:pathLst>
                              <a:path h="276">
                                <a:moveTo>
                                  <a:pt x="0" y="0"/>
                                </a:moveTo>
                                <a:lnTo>
                                  <a:pt x="0" y="275"/>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1311"/>
                        <wps:cNvSpPr>
                          <a:spLocks/>
                        </wps:cNvSpPr>
                        <wps:spPr bwMode="auto">
                          <a:xfrm>
                            <a:off x="2582" y="583"/>
                            <a:ext cx="8364" cy="0"/>
                          </a:xfrm>
                          <a:custGeom>
                            <a:avLst/>
                            <a:gdLst>
                              <a:gd name="T0" fmla="+- 0 2582 2582"/>
                              <a:gd name="T1" fmla="*/ T0 w 8364"/>
                              <a:gd name="T2" fmla="+- 0 10945 2582"/>
                              <a:gd name="T3" fmla="*/ T2 w 8364"/>
                            </a:gdLst>
                            <a:ahLst/>
                            <a:cxnLst>
                              <a:cxn ang="0">
                                <a:pos x="T1" y="0"/>
                              </a:cxn>
                              <a:cxn ang="0">
                                <a:pos x="T3" y="0"/>
                              </a:cxn>
                            </a:cxnLst>
                            <a:rect l="0" t="0" r="r" b="b"/>
                            <a:pathLst>
                              <a:path w="8364">
                                <a:moveTo>
                                  <a:pt x="0" y="0"/>
                                </a:moveTo>
                                <a:lnTo>
                                  <a:pt x="8363"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1312"/>
                        <wps:cNvSpPr>
                          <a:spLocks/>
                        </wps:cNvSpPr>
                        <wps:spPr bwMode="auto">
                          <a:xfrm>
                            <a:off x="1837" y="-268"/>
                            <a:ext cx="0" cy="1144"/>
                          </a:xfrm>
                          <a:custGeom>
                            <a:avLst/>
                            <a:gdLst>
                              <a:gd name="T0" fmla="+- 0 -268 -268"/>
                              <a:gd name="T1" fmla="*/ -268 h 1144"/>
                              <a:gd name="T2" fmla="+- 0 876 -268"/>
                              <a:gd name="T3" fmla="*/ 876 h 1144"/>
                            </a:gdLst>
                            <a:ahLst/>
                            <a:cxnLst>
                              <a:cxn ang="0">
                                <a:pos x="0" y="T1"/>
                              </a:cxn>
                              <a:cxn ang="0">
                                <a:pos x="0" y="T3"/>
                              </a:cxn>
                            </a:cxnLst>
                            <a:rect l="0" t="0" r="r" b="b"/>
                            <a:pathLst>
                              <a:path h="1144">
                                <a:moveTo>
                                  <a:pt x="0" y="0"/>
                                </a:moveTo>
                                <a:lnTo>
                                  <a:pt x="0" y="1144"/>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313"/>
                        <wps:cNvSpPr>
                          <a:spLocks/>
                        </wps:cNvSpPr>
                        <wps:spPr bwMode="auto">
                          <a:xfrm>
                            <a:off x="1833" y="871"/>
                            <a:ext cx="749" cy="0"/>
                          </a:xfrm>
                          <a:custGeom>
                            <a:avLst/>
                            <a:gdLst>
                              <a:gd name="T0" fmla="+- 0 1833 1833"/>
                              <a:gd name="T1" fmla="*/ T0 w 749"/>
                              <a:gd name="T2" fmla="+- 0 2582 1833"/>
                              <a:gd name="T3" fmla="*/ T2 w 749"/>
                            </a:gdLst>
                            <a:ahLst/>
                            <a:cxnLst>
                              <a:cxn ang="0">
                                <a:pos x="T1" y="0"/>
                              </a:cxn>
                              <a:cxn ang="0">
                                <a:pos x="T3" y="0"/>
                              </a:cxn>
                            </a:cxnLst>
                            <a:rect l="0" t="0" r="r" b="b"/>
                            <a:pathLst>
                              <a:path w="749">
                                <a:moveTo>
                                  <a:pt x="0" y="0"/>
                                </a:moveTo>
                                <a:lnTo>
                                  <a:pt x="749"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314"/>
                        <wps:cNvSpPr>
                          <a:spLocks/>
                        </wps:cNvSpPr>
                        <wps:spPr bwMode="auto">
                          <a:xfrm>
                            <a:off x="2587" y="588"/>
                            <a:ext cx="0" cy="288"/>
                          </a:xfrm>
                          <a:custGeom>
                            <a:avLst/>
                            <a:gdLst>
                              <a:gd name="T0" fmla="+- 0 588 588"/>
                              <a:gd name="T1" fmla="*/ 588 h 288"/>
                              <a:gd name="T2" fmla="+- 0 876 588"/>
                              <a:gd name="T3" fmla="*/ 876 h 288"/>
                            </a:gdLst>
                            <a:ahLst/>
                            <a:cxnLst>
                              <a:cxn ang="0">
                                <a:pos x="0" y="T1"/>
                              </a:cxn>
                              <a:cxn ang="0">
                                <a:pos x="0" y="T3"/>
                              </a:cxn>
                            </a:cxnLst>
                            <a:rect l="0" t="0" r="r" b="b"/>
                            <a:pathLst>
                              <a:path h="288">
                                <a:moveTo>
                                  <a:pt x="0" y="0"/>
                                </a:moveTo>
                                <a:lnTo>
                                  <a:pt x="0" y="288"/>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315"/>
                        <wps:cNvSpPr>
                          <a:spLocks/>
                        </wps:cNvSpPr>
                        <wps:spPr bwMode="auto">
                          <a:xfrm>
                            <a:off x="2591" y="871"/>
                            <a:ext cx="1544" cy="0"/>
                          </a:xfrm>
                          <a:custGeom>
                            <a:avLst/>
                            <a:gdLst>
                              <a:gd name="T0" fmla="+- 0 2591 2591"/>
                              <a:gd name="T1" fmla="*/ T0 w 1544"/>
                              <a:gd name="T2" fmla="+- 0 4135 2591"/>
                              <a:gd name="T3" fmla="*/ T2 w 1544"/>
                            </a:gdLst>
                            <a:ahLst/>
                            <a:cxnLst>
                              <a:cxn ang="0">
                                <a:pos x="T1" y="0"/>
                              </a:cxn>
                              <a:cxn ang="0">
                                <a:pos x="T3" y="0"/>
                              </a:cxn>
                            </a:cxnLst>
                            <a:rect l="0" t="0" r="r" b="b"/>
                            <a:pathLst>
                              <a:path w="1544">
                                <a:moveTo>
                                  <a:pt x="0" y="0"/>
                                </a:moveTo>
                                <a:lnTo>
                                  <a:pt x="1544"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316"/>
                        <wps:cNvSpPr>
                          <a:spLocks/>
                        </wps:cNvSpPr>
                        <wps:spPr bwMode="auto">
                          <a:xfrm>
                            <a:off x="4140" y="588"/>
                            <a:ext cx="0" cy="288"/>
                          </a:xfrm>
                          <a:custGeom>
                            <a:avLst/>
                            <a:gdLst>
                              <a:gd name="T0" fmla="+- 0 588 588"/>
                              <a:gd name="T1" fmla="*/ 588 h 288"/>
                              <a:gd name="T2" fmla="+- 0 876 588"/>
                              <a:gd name="T3" fmla="*/ 876 h 288"/>
                            </a:gdLst>
                            <a:ahLst/>
                            <a:cxnLst>
                              <a:cxn ang="0">
                                <a:pos x="0" y="T1"/>
                              </a:cxn>
                              <a:cxn ang="0">
                                <a:pos x="0" y="T3"/>
                              </a:cxn>
                            </a:cxnLst>
                            <a:rect l="0" t="0" r="r" b="b"/>
                            <a:pathLst>
                              <a:path h="288">
                                <a:moveTo>
                                  <a:pt x="0" y="0"/>
                                </a:moveTo>
                                <a:lnTo>
                                  <a:pt x="0" y="288"/>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317"/>
                        <wps:cNvSpPr>
                          <a:spLocks/>
                        </wps:cNvSpPr>
                        <wps:spPr bwMode="auto">
                          <a:xfrm>
                            <a:off x="4145" y="871"/>
                            <a:ext cx="2476" cy="0"/>
                          </a:xfrm>
                          <a:custGeom>
                            <a:avLst/>
                            <a:gdLst>
                              <a:gd name="T0" fmla="+- 0 4145 4145"/>
                              <a:gd name="T1" fmla="*/ T0 w 2476"/>
                              <a:gd name="T2" fmla="+- 0 6621 4145"/>
                              <a:gd name="T3" fmla="*/ T2 w 2476"/>
                            </a:gdLst>
                            <a:ahLst/>
                            <a:cxnLst>
                              <a:cxn ang="0">
                                <a:pos x="T1" y="0"/>
                              </a:cxn>
                              <a:cxn ang="0">
                                <a:pos x="T3" y="0"/>
                              </a:cxn>
                            </a:cxnLst>
                            <a:rect l="0" t="0" r="r" b="b"/>
                            <a:pathLst>
                              <a:path w="2476">
                                <a:moveTo>
                                  <a:pt x="0" y="0"/>
                                </a:moveTo>
                                <a:lnTo>
                                  <a:pt x="2476"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1318"/>
                        <wps:cNvSpPr>
                          <a:spLocks/>
                        </wps:cNvSpPr>
                        <wps:spPr bwMode="auto">
                          <a:xfrm>
                            <a:off x="6626" y="588"/>
                            <a:ext cx="0" cy="288"/>
                          </a:xfrm>
                          <a:custGeom>
                            <a:avLst/>
                            <a:gdLst>
                              <a:gd name="T0" fmla="+- 0 588 588"/>
                              <a:gd name="T1" fmla="*/ 588 h 288"/>
                              <a:gd name="T2" fmla="+- 0 876 588"/>
                              <a:gd name="T3" fmla="*/ 876 h 288"/>
                            </a:gdLst>
                            <a:ahLst/>
                            <a:cxnLst>
                              <a:cxn ang="0">
                                <a:pos x="0" y="T1"/>
                              </a:cxn>
                              <a:cxn ang="0">
                                <a:pos x="0" y="T3"/>
                              </a:cxn>
                            </a:cxnLst>
                            <a:rect l="0" t="0" r="r" b="b"/>
                            <a:pathLst>
                              <a:path h="288">
                                <a:moveTo>
                                  <a:pt x="0" y="0"/>
                                </a:moveTo>
                                <a:lnTo>
                                  <a:pt x="0" y="288"/>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319"/>
                        <wps:cNvSpPr>
                          <a:spLocks/>
                        </wps:cNvSpPr>
                        <wps:spPr bwMode="auto">
                          <a:xfrm>
                            <a:off x="6630" y="871"/>
                            <a:ext cx="4315" cy="0"/>
                          </a:xfrm>
                          <a:custGeom>
                            <a:avLst/>
                            <a:gdLst>
                              <a:gd name="T0" fmla="+- 0 6630 6630"/>
                              <a:gd name="T1" fmla="*/ T0 w 4315"/>
                              <a:gd name="T2" fmla="+- 0 10945 6630"/>
                              <a:gd name="T3" fmla="*/ T2 w 4315"/>
                            </a:gdLst>
                            <a:ahLst/>
                            <a:cxnLst>
                              <a:cxn ang="0">
                                <a:pos x="T1" y="0"/>
                              </a:cxn>
                              <a:cxn ang="0">
                                <a:pos x="T3" y="0"/>
                              </a:cxn>
                            </a:cxnLst>
                            <a:rect l="0" t="0" r="r" b="b"/>
                            <a:pathLst>
                              <a:path w="4315">
                                <a:moveTo>
                                  <a:pt x="0" y="0"/>
                                </a:moveTo>
                                <a:lnTo>
                                  <a:pt x="4315"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1320"/>
                        <wps:cNvSpPr>
                          <a:spLocks/>
                        </wps:cNvSpPr>
                        <wps:spPr bwMode="auto">
                          <a:xfrm>
                            <a:off x="10950" y="-278"/>
                            <a:ext cx="0" cy="1154"/>
                          </a:xfrm>
                          <a:custGeom>
                            <a:avLst/>
                            <a:gdLst>
                              <a:gd name="T0" fmla="+- 0 -278 -278"/>
                              <a:gd name="T1" fmla="*/ -278 h 1154"/>
                              <a:gd name="T2" fmla="+- 0 876 -278"/>
                              <a:gd name="T3" fmla="*/ 876 h 1154"/>
                            </a:gdLst>
                            <a:ahLst/>
                            <a:cxnLst>
                              <a:cxn ang="0">
                                <a:pos x="0" y="T1"/>
                              </a:cxn>
                              <a:cxn ang="0">
                                <a:pos x="0" y="T3"/>
                              </a:cxn>
                            </a:cxnLst>
                            <a:rect l="0" t="0" r="r" b="b"/>
                            <a:pathLst>
                              <a:path h="1154">
                                <a:moveTo>
                                  <a:pt x="0" y="0"/>
                                </a:moveTo>
                                <a:lnTo>
                                  <a:pt x="0" y="1154"/>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B168F" id="Group 26" o:spid="_x0000_s1026" style="position:absolute;margin-left:91.35pt;margin-top:-14.2pt;width:456.45pt;height:58.25pt;z-index:-1;mso-position-horizontal-relative:page" coordorigin="1827,-284" coordsize="9129,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">
                <v:shape id="Freeform 1302" o:spid="_x0000_s1027" style="position:absolute;left:1833;top:-273;width:9113;height:0;visibility:visible;mso-wrap-style:square;v-text-anchor:top" coordsize="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" path="m,l9112,e" filled="f" strokecolor="#00000a" strokeweight=".2045mm">
                  <v:path arrowok="t" o:connecttype="custom" o:connectlocs="0,0;9112,0" o:connectangles="0,0"/>
                </v:shape>
                <v:shape id="Freeform 1303" o:spid="_x0000_s1028" style="position:absolute;left:4140;top:-268;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" path="m,l,276e" filled="f" strokecolor="#00000a" strokeweight=".20472mm">
                  <v:path arrowok="t" o:connecttype="custom" o:connectlocs="0,-268;0,8" o:connectangles="0,0"/>
                </v:shape>
                <v:shape id="Freeform 1304" o:spid="_x0000_s1029" style="position:absolute;left:4135;top:12;width:6810;height:0;visibility:visible;mso-wrap-style:square;v-text-anchor:top" coordsize="6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" path="m,l6810,e" filled="f" strokecolor="#00000a" strokeweight=".2045mm">
                  <v:path arrowok="t" o:connecttype="custom" o:connectlocs="0,0;6810,0" o:connectangles="0,0"/>
                </v:shape>
                <v:shape id="Freeform 1305" o:spid="_x0000_s1030" style="position:absolute;left:4140;top:1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" path="m,l,276e" filled="f" strokecolor="#00000a" strokeweight=".20472mm">
                  <v:path arrowok="t" o:connecttype="custom" o:connectlocs="0,17;0,293" o:connectangles="0,0"/>
                </v:shape>
                <v:shape id="Freeform 1306" o:spid="_x0000_s1031" style="position:absolute;left:6626;top:1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" path="m,l,276e" filled="f" strokecolor="#00000a" strokeweight=".20469mm">
                  <v:path arrowok="t" o:connecttype="custom" o:connectlocs="0,17;0,293" o:connectangles="0,0"/>
                </v:shape>
                <v:shape id="Freeform 1307" o:spid="_x0000_s1032" style="position:absolute;left:1833;top:298;width:9113;height:0;visibility:visible;mso-wrap-style:square;v-text-anchor:top" coordsize="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" path="m,l9112,e" filled="f" strokecolor="#00000a" strokeweight=".2045mm">
                  <v:path arrowok="t" o:connecttype="custom" o:connectlocs="0,0;9112,0" o:connectangles="0,0"/>
                </v:shape>
                <v:shape id="Freeform 1308" o:spid="_x0000_s1033" style="position:absolute;left:2587;top:303;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" path="m,l,275e" filled="f" strokecolor="#00000a" strokeweight=".20472mm">
                  <v:path arrowok="t" o:connecttype="custom" o:connectlocs="0,303;0,578" o:connectangles="0,0"/>
                </v:shape>
                <v:shape id="Freeform 1309" o:spid="_x0000_s1034" style="position:absolute;left:4140;top:303;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" path="m,l,275e" filled="f" strokecolor="#00000a" strokeweight=".20472mm">
                  <v:path arrowok="t" o:connecttype="custom" o:connectlocs="0,303;0,578" o:connectangles="0,0"/>
                </v:shape>
                <v:shape id="Freeform 1310" o:spid="_x0000_s1035" style="position:absolute;left:6626;top:303;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" path="m,l,275e" filled="f" strokecolor="#00000a" strokeweight=".20469mm">
                  <v:path arrowok="t" o:connecttype="custom" o:connectlocs="0,303;0,578" o:connectangles="0,0"/>
                </v:shape>
                <v:shape id="Freeform 1311" o:spid="_x0000_s1036" style="position:absolute;left:2582;top:583;width:8364;height:0;visibility:visible;mso-wrap-style:square;v-text-anchor:top" coordsize="8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" path="m,l8363,e" filled="f" strokecolor="#00000a" strokeweight=".2045mm">
                  <v:path arrowok="t" o:connecttype="custom" o:connectlocs="0,0;8363,0" o:connectangles="0,0"/>
                </v:shape>
                <v:shape id="Freeform 1312" o:spid="_x0000_s1037" style="position:absolute;left:1837;top:-268;width:0;height:1144;visibility:visible;mso-wrap-style:square;v-text-anchor:top" coordsize="0,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" path="m,l,1144e" filled="f" strokecolor="#00000a" strokeweight=".20469mm">
                  <v:path arrowok="t" o:connecttype="custom" o:connectlocs="0,-268;0,876" o:connectangles="0,0"/>
                </v:shape>
                <v:shape id="Freeform 1313" o:spid="_x0000_s1038" style="position:absolute;left:1833;top:871;width:749;height:0;visibility:visible;mso-wrap-style:square;v-text-anchor:top" coordsize="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" path="m,l749,e" filled="f" strokecolor="#00000a" strokeweight=".2045mm">
                  <v:path arrowok="t" o:connecttype="custom" o:connectlocs="0,0;749,0" o:connectangles="0,0"/>
                </v:shape>
                <v:shape id="Freeform 1314" o:spid="_x0000_s1039" style="position:absolute;left:2587;top:588;width:0;height:288;visibility:visible;mso-wrap-style:square;v-text-anchor:top" coordsize="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" path="m,l,288e" filled="f" strokecolor="#00000a" strokeweight=".20469mm">
                  <v:path arrowok="t" o:connecttype="custom" o:connectlocs="0,588;0,876" o:connectangles="0,0"/>
                </v:shape>
                <v:shape id="Freeform 1315" o:spid="_x0000_s1040" style="position:absolute;left:2591;top:871;width:1544;height:0;visibility:visible;mso-wrap-style:square;v-text-anchor:top" coordsize="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" path="m,l1544,e" filled="f" strokecolor="#00000a" strokeweight=".2045mm">
                  <v:path arrowok="t" o:connecttype="custom" o:connectlocs="0,0;1544,0" o:connectangles="0,0"/>
                </v:shape>
                <v:shape id="Freeform 1316" o:spid="_x0000_s1041" style="position:absolute;left:4140;top:588;width:0;height:288;visibility:visible;mso-wrap-style:square;v-text-anchor:top" coordsize="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" path="m,l,288e" filled="f" strokecolor="#00000a" strokeweight=".20469mm">
                  <v:path arrowok="t" o:connecttype="custom" o:connectlocs="0,588;0,876" o:connectangles="0,0"/>
                </v:shape>
                <v:shape id="Freeform 1317" o:spid="_x0000_s1042" style="position:absolute;left:4145;top:871;width:2476;height:0;visibility:visible;mso-wrap-style:square;v-text-anchor:top" coordsize="2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" path="m,l2476,e" filled="f" strokecolor="#00000a" strokeweight=".2045mm">
                  <v:path arrowok="t" o:connecttype="custom" o:connectlocs="0,0;2476,0" o:connectangles="0,0"/>
                </v:shape>
                <v:shape id="Freeform 1318" o:spid="_x0000_s1043" style="position:absolute;left:6626;top:588;width:0;height:288;visibility:visible;mso-wrap-style:square;v-text-anchor:top" coordsize="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" path="m,l,288e" filled="f" strokecolor="#00000a" strokeweight=".20469mm">
                  <v:path arrowok="t" o:connecttype="custom" o:connectlocs="0,588;0,876" o:connectangles="0,0"/>
                </v:shape>
                <v:shape id="Freeform 1319" o:spid="_x0000_s1044" style="position:absolute;left:6630;top:871;width:4315;height:0;visibility:visible;mso-wrap-style:square;v-text-anchor:top" coordsize="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" path="m,l4315,e" filled="f" strokecolor="#00000a" strokeweight=".2045mm">
                  <v:path arrowok="t" o:connecttype="custom" o:connectlocs="0,0;4315,0" o:connectangles="0,0"/>
                </v:shape>
                <v:shape id="Freeform 1320" o:spid="_x0000_s1045" style="position:absolute;left:10950;top:-278;width:0;height:1154;visibility:visible;mso-wrap-style:square;v-text-anchor:top" coordsize="0,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" path="m,l,1154e" filled="f" strokecolor="#00000a" strokeweight=".20469mm">
                  <v:path arrowok="t" o:connecttype="custom" o:connectlocs="0,-278;0,876" o:connectangles="0,0"/>
                </v:shape>
                <w10:wrap anchorx="page"/>
              </v:group>
            </w:pict>
          </mc:Fallback>
        </mc:AlternateContent>
      </w:r>
      <w:r>
        <w:rPr>
          <w:sz w:val="24"/>
          <w:szCs w:val="24"/>
        </w:rPr>
        <w:t xml:space="preserve"> </w:t>
      </w:r>
      <w:r>
        <w:rPr>
          <w:sz w:val="24"/>
          <w:szCs w:val="24"/>
        </w:rPr>
        <w:tab/>
      </w:r>
      <w:r>
        <w:rPr>
          <w:sz w:val="24"/>
          <w:szCs w:val="24"/>
        </w:rPr>
        <w:tab/>
      </w:r>
      <w:r w:rsidRPr="00E9074C">
        <w:rPr>
          <w:sz w:val="24"/>
          <w:szCs w:val="24"/>
        </w:rPr>
        <w:t>Burned                              Unburned</w:t>
      </w:r>
    </w:p>
    <w:p w14:paraId="6D71AD3B" w14:textId="77777777" w:rsidR="00DB6504" w:rsidRDefault="00DB6504" w:rsidP="00DB6504">
      <w:pPr>
        <w:spacing w:before="14"/>
        <w:ind w:left="147" w:right="-61"/>
        <w:jc w:val="center"/>
        <w:rPr>
          <w:sz w:val="24"/>
          <w:szCs w:val="24"/>
        </w:rPr>
      </w:pPr>
      <w:r>
        <w:rPr>
          <w:sz w:val="24"/>
          <w:szCs w:val="24"/>
        </w:rPr>
        <w:t xml:space="preserve">           </w:t>
      </w:r>
      <w:r w:rsidRPr="00E9074C">
        <w:rPr>
          <w:sz w:val="24"/>
          <w:szCs w:val="24"/>
        </w:rPr>
        <w:t>Actual</w:t>
      </w:r>
    </w:p>
    <w:p w14:paraId="3D0FA612" w14:textId="77777777" w:rsidR="00DB6504" w:rsidRDefault="00DB6504" w:rsidP="00DB6504">
      <w:pPr>
        <w:ind w:left="147"/>
        <w:jc w:val="center"/>
        <w:rPr>
          <w:sz w:val="24"/>
          <w:szCs w:val="24"/>
        </w:rPr>
      </w:pPr>
      <w:r>
        <w:rPr>
          <w:sz w:val="24"/>
          <w:szCs w:val="24"/>
        </w:rPr>
        <w:t xml:space="preserve">            </w:t>
      </w:r>
      <w:r w:rsidRPr="00E9074C">
        <w:rPr>
          <w:sz w:val="24"/>
          <w:szCs w:val="24"/>
        </w:rPr>
        <w:t>Class</w:t>
      </w:r>
    </w:p>
    <w:p w14:paraId="1C62E146" w14:textId="77777777" w:rsidR="00DB6504" w:rsidRDefault="00DB6504" w:rsidP="00DB6504">
      <w:pPr>
        <w:spacing w:before="14"/>
        <w:rPr>
          <w:sz w:val="24"/>
          <w:szCs w:val="24"/>
        </w:rPr>
      </w:pPr>
      <w:r w:rsidRPr="00E9074C">
        <w:rPr>
          <w:sz w:val="24"/>
          <w:szCs w:val="24"/>
        </w:rPr>
        <w:br w:type="column"/>
      </w:r>
      <w:r>
        <w:rPr>
          <w:sz w:val="24"/>
          <w:szCs w:val="24"/>
        </w:rPr>
        <w:t xml:space="preserve"> </w:t>
      </w:r>
      <w:r w:rsidRPr="00E9074C">
        <w:rPr>
          <w:sz w:val="24"/>
          <w:szCs w:val="24"/>
        </w:rPr>
        <w:t>Burned</w:t>
      </w:r>
      <w:r>
        <w:rPr>
          <w:sz w:val="24"/>
          <w:szCs w:val="24"/>
        </w:rPr>
        <w:t xml:space="preserve">               </w:t>
      </w:r>
      <w:r>
        <w:rPr>
          <w:sz w:val="24"/>
          <w:szCs w:val="24"/>
        </w:rPr>
        <w:tab/>
      </w:r>
      <w:r w:rsidRPr="00E9074C">
        <w:rPr>
          <w:sz w:val="24"/>
          <w:szCs w:val="24"/>
        </w:rPr>
        <w:t>30</w:t>
      </w:r>
      <w:r>
        <w:rPr>
          <w:sz w:val="24"/>
          <w:szCs w:val="24"/>
        </w:rPr>
        <w:t xml:space="preserve">                                     </w:t>
      </w:r>
      <w:r w:rsidRPr="00E9074C">
        <w:rPr>
          <w:sz w:val="24"/>
          <w:szCs w:val="24"/>
        </w:rPr>
        <w:t>20</w:t>
      </w:r>
    </w:p>
    <w:p w14:paraId="18690104" w14:textId="77777777" w:rsidR="00DB6504" w:rsidRDefault="00DB6504" w:rsidP="00DB6504">
      <w:pPr>
        <w:spacing w:before="12" w:line="260" w:lineRule="exact"/>
        <w:rPr>
          <w:sz w:val="24"/>
          <w:szCs w:val="24"/>
        </w:rPr>
        <w:sectPr w:rsidR="00DB6504" w:rsidSect="00DB6504">
          <w:type w:val="continuous"/>
          <w:pgSz w:w="12240" w:h="15840"/>
          <w:pgMar w:top="1440" w:right="1080" w:bottom="1440" w:left="1080" w:header="720" w:footer="720" w:gutter="0"/>
          <w:cols w:num="2" w:space="720" w:equalWidth="0">
            <w:col w:w="1407" w:space="109"/>
            <w:col w:w="8564"/>
          </w:cols>
        </w:sectPr>
      </w:pPr>
      <w:r>
        <w:rPr>
          <w:sz w:val="24"/>
          <w:szCs w:val="24"/>
        </w:rPr>
        <w:t xml:space="preserve"> </w:t>
      </w:r>
      <w:r w:rsidRPr="00E9074C">
        <w:rPr>
          <w:sz w:val="24"/>
          <w:szCs w:val="24"/>
        </w:rPr>
        <w:t xml:space="preserve">Unburned        </w:t>
      </w:r>
      <w:r>
        <w:rPr>
          <w:sz w:val="24"/>
          <w:szCs w:val="24"/>
        </w:rPr>
        <w:t xml:space="preserve"> </w:t>
      </w:r>
      <w:r w:rsidRPr="00E9074C">
        <w:rPr>
          <w:sz w:val="24"/>
          <w:szCs w:val="24"/>
        </w:rPr>
        <w:t xml:space="preserve">  </w:t>
      </w:r>
      <w:r>
        <w:rPr>
          <w:sz w:val="24"/>
          <w:szCs w:val="24"/>
        </w:rPr>
        <w:tab/>
      </w:r>
      <w:r w:rsidRPr="00E9074C">
        <w:rPr>
          <w:sz w:val="24"/>
          <w:szCs w:val="24"/>
        </w:rPr>
        <w:t>10                                     40</w:t>
      </w:r>
    </w:p>
    <w:p w14:paraId="0F58ADFA" w14:textId="77777777" w:rsidR="00DB6504" w:rsidRPr="00E9074C" w:rsidRDefault="00DB6504" w:rsidP="00DB6504">
      <w:pPr>
        <w:spacing w:before="11" w:line="260" w:lineRule="exact"/>
        <w:jc w:val="center"/>
        <w:rPr>
          <w:sz w:val="24"/>
          <w:szCs w:val="24"/>
        </w:rPr>
      </w:pPr>
    </w:p>
    <w:p w14:paraId="58171A26" w14:textId="77777777" w:rsidR="00DB3E2E" w:rsidRDefault="00DB3E2E" w:rsidP="00DB6504">
      <w:pPr>
        <w:spacing w:before="28"/>
        <w:ind w:left="147"/>
        <w:jc w:val="center"/>
        <w:rPr>
          <w:sz w:val="24"/>
          <w:szCs w:val="24"/>
        </w:rPr>
      </w:pPr>
    </w:p>
    <w:p w14:paraId="095304D7" w14:textId="77777777" w:rsidR="00DB6504" w:rsidRDefault="00613584" w:rsidP="00DB6504">
      <w:pPr>
        <w:spacing w:before="28"/>
        <w:ind w:left="147"/>
        <w:jc w:val="center"/>
        <w:rPr>
          <w:sz w:val="24"/>
          <w:szCs w:val="24"/>
        </w:rPr>
      </w:pPr>
      <w:r w:rsidRPr="00E9074C">
        <w:rPr>
          <w:noProof/>
          <w:sz w:val="24"/>
          <w:szCs w:val="24"/>
          <w:lang w:eastAsia="zh-CN"/>
        </w:rPr>
        <mc:AlternateContent>
          <mc:Choice Requires="wpg">
            <w:drawing>
              <wp:anchor distT="0" distB="0" distL="114300" distR="114300" simplePos="0" relativeHeight="251660288" behindDoc="1" locked="0" layoutInCell="1" allowOverlap="1" wp14:anchorId="6CF7AF8F" wp14:editId="7516E13B">
                <wp:simplePos x="0" y="0"/>
                <wp:positionH relativeFrom="page">
                  <wp:posOffset>1175385</wp:posOffset>
                </wp:positionH>
                <wp:positionV relativeFrom="paragraph">
                  <wp:posOffset>17909</wp:posOffset>
                </wp:positionV>
                <wp:extent cx="5796915" cy="739775"/>
                <wp:effectExtent l="0" t="0" r="6985"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6915" cy="739775"/>
                          <a:chOff x="1827" y="-284"/>
                          <a:chExt cx="9129" cy="1165"/>
                        </a:xfrm>
                      </wpg:grpSpPr>
                      <wps:wsp>
                        <wps:cNvPr id="7" name="Freeform 1322"/>
                        <wps:cNvSpPr>
                          <a:spLocks/>
                        </wps:cNvSpPr>
                        <wps:spPr bwMode="auto">
                          <a:xfrm>
                            <a:off x="1833" y="-273"/>
                            <a:ext cx="9113" cy="0"/>
                          </a:xfrm>
                          <a:custGeom>
                            <a:avLst/>
                            <a:gdLst>
                              <a:gd name="T0" fmla="+- 0 1833 1833"/>
                              <a:gd name="T1" fmla="*/ T0 w 9113"/>
                              <a:gd name="T2" fmla="+- 0 10945 1833"/>
                              <a:gd name="T3" fmla="*/ T2 w 9113"/>
                            </a:gdLst>
                            <a:ahLst/>
                            <a:cxnLst>
                              <a:cxn ang="0">
                                <a:pos x="T1" y="0"/>
                              </a:cxn>
                              <a:cxn ang="0">
                                <a:pos x="T3" y="0"/>
                              </a:cxn>
                            </a:cxnLst>
                            <a:rect l="0" t="0" r="r" b="b"/>
                            <a:pathLst>
                              <a:path w="9113">
                                <a:moveTo>
                                  <a:pt x="0" y="0"/>
                                </a:moveTo>
                                <a:lnTo>
                                  <a:pt x="9112"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1323"/>
                        <wps:cNvSpPr>
                          <a:spLocks/>
                        </wps:cNvSpPr>
                        <wps:spPr bwMode="auto">
                          <a:xfrm>
                            <a:off x="4140" y="-268"/>
                            <a:ext cx="0" cy="276"/>
                          </a:xfrm>
                          <a:custGeom>
                            <a:avLst/>
                            <a:gdLst>
                              <a:gd name="T0" fmla="+- 0 -268 -268"/>
                              <a:gd name="T1" fmla="*/ -268 h 276"/>
                              <a:gd name="T2" fmla="+- 0 8 -268"/>
                              <a:gd name="T3" fmla="*/ 8 h 276"/>
                            </a:gdLst>
                            <a:ahLst/>
                            <a:cxnLst>
                              <a:cxn ang="0">
                                <a:pos x="0" y="T1"/>
                              </a:cxn>
                              <a:cxn ang="0">
                                <a:pos x="0" y="T3"/>
                              </a:cxn>
                            </a:cxnLst>
                            <a:rect l="0" t="0" r="r" b="b"/>
                            <a:pathLst>
                              <a:path h="276">
                                <a:moveTo>
                                  <a:pt x="0" y="0"/>
                                </a:moveTo>
                                <a:lnTo>
                                  <a:pt x="0" y="276"/>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1324"/>
                        <wps:cNvSpPr>
                          <a:spLocks/>
                        </wps:cNvSpPr>
                        <wps:spPr bwMode="auto">
                          <a:xfrm>
                            <a:off x="4135" y="12"/>
                            <a:ext cx="6810" cy="0"/>
                          </a:xfrm>
                          <a:custGeom>
                            <a:avLst/>
                            <a:gdLst>
                              <a:gd name="T0" fmla="+- 0 4135 4135"/>
                              <a:gd name="T1" fmla="*/ T0 w 6810"/>
                              <a:gd name="T2" fmla="+- 0 10945 4135"/>
                              <a:gd name="T3" fmla="*/ T2 w 6810"/>
                            </a:gdLst>
                            <a:ahLst/>
                            <a:cxnLst>
                              <a:cxn ang="0">
                                <a:pos x="T1" y="0"/>
                              </a:cxn>
                              <a:cxn ang="0">
                                <a:pos x="T3" y="0"/>
                              </a:cxn>
                            </a:cxnLst>
                            <a:rect l="0" t="0" r="r" b="b"/>
                            <a:pathLst>
                              <a:path w="6810">
                                <a:moveTo>
                                  <a:pt x="0" y="0"/>
                                </a:moveTo>
                                <a:lnTo>
                                  <a:pt x="6810"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325"/>
                        <wps:cNvSpPr>
                          <a:spLocks/>
                        </wps:cNvSpPr>
                        <wps:spPr bwMode="auto">
                          <a:xfrm>
                            <a:off x="4140" y="17"/>
                            <a:ext cx="0" cy="276"/>
                          </a:xfrm>
                          <a:custGeom>
                            <a:avLst/>
                            <a:gdLst>
                              <a:gd name="T0" fmla="+- 0 17 17"/>
                              <a:gd name="T1" fmla="*/ 17 h 276"/>
                              <a:gd name="T2" fmla="+- 0 293 17"/>
                              <a:gd name="T3" fmla="*/ 293 h 276"/>
                            </a:gdLst>
                            <a:ahLst/>
                            <a:cxnLst>
                              <a:cxn ang="0">
                                <a:pos x="0" y="T1"/>
                              </a:cxn>
                              <a:cxn ang="0">
                                <a:pos x="0" y="T3"/>
                              </a:cxn>
                            </a:cxnLst>
                            <a:rect l="0" t="0" r="r" b="b"/>
                            <a:pathLst>
                              <a:path h="276">
                                <a:moveTo>
                                  <a:pt x="0" y="0"/>
                                </a:moveTo>
                                <a:lnTo>
                                  <a:pt x="0" y="276"/>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326"/>
                        <wps:cNvSpPr>
                          <a:spLocks/>
                        </wps:cNvSpPr>
                        <wps:spPr bwMode="auto">
                          <a:xfrm>
                            <a:off x="6626" y="17"/>
                            <a:ext cx="0" cy="276"/>
                          </a:xfrm>
                          <a:custGeom>
                            <a:avLst/>
                            <a:gdLst>
                              <a:gd name="T0" fmla="+- 0 17 17"/>
                              <a:gd name="T1" fmla="*/ 17 h 276"/>
                              <a:gd name="T2" fmla="+- 0 293 17"/>
                              <a:gd name="T3" fmla="*/ 293 h 276"/>
                            </a:gdLst>
                            <a:ahLst/>
                            <a:cxnLst>
                              <a:cxn ang="0">
                                <a:pos x="0" y="T1"/>
                              </a:cxn>
                              <a:cxn ang="0">
                                <a:pos x="0" y="T3"/>
                              </a:cxn>
                            </a:cxnLst>
                            <a:rect l="0" t="0" r="r" b="b"/>
                            <a:pathLst>
                              <a:path h="276">
                                <a:moveTo>
                                  <a:pt x="0" y="0"/>
                                </a:moveTo>
                                <a:lnTo>
                                  <a:pt x="0" y="276"/>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327"/>
                        <wps:cNvSpPr>
                          <a:spLocks/>
                        </wps:cNvSpPr>
                        <wps:spPr bwMode="auto">
                          <a:xfrm>
                            <a:off x="1833" y="298"/>
                            <a:ext cx="9113" cy="0"/>
                          </a:xfrm>
                          <a:custGeom>
                            <a:avLst/>
                            <a:gdLst>
                              <a:gd name="T0" fmla="+- 0 1833 1833"/>
                              <a:gd name="T1" fmla="*/ T0 w 9113"/>
                              <a:gd name="T2" fmla="+- 0 10945 1833"/>
                              <a:gd name="T3" fmla="*/ T2 w 9113"/>
                            </a:gdLst>
                            <a:ahLst/>
                            <a:cxnLst>
                              <a:cxn ang="0">
                                <a:pos x="T1" y="0"/>
                              </a:cxn>
                              <a:cxn ang="0">
                                <a:pos x="T3" y="0"/>
                              </a:cxn>
                            </a:cxnLst>
                            <a:rect l="0" t="0" r="r" b="b"/>
                            <a:pathLst>
                              <a:path w="9113">
                                <a:moveTo>
                                  <a:pt x="0" y="0"/>
                                </a:moveTo>
                                <a:lnTo>
                                  <a:pt x="9112"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28"/>
                        <wps:cNvSpPr>
                          <a:spLocks/>
                        </wps:cNvSpPr>
                        <wps:spPr bwMode="auto">
                          <a:xfrm>
                            <a:off x="2587" y="303"/>
                            <a:ext cx="0" cy="276"/>
                          </a:xfrm>
                          <a:custGeom>
                            <a:avLst/>
                            <a:gdLst>
                              <a:gd name="T0" fmla="+- 0 303 303"/>
                              <a:gd name="T1" fmla="*/ 303 h 276"/>
                              <a:gd name="T2" fmla="+- 0 578 303"/>
                              <a:gd name="T3" fmla="*/ 578 h 276"/>
                            </a:gdLst>
                            <a:ahLst/>
                            <a:cxnLst>
                              <a:cxn ang="0">
                                <a:pos x="0" y="T1"/>
                              </a:cxn>
                              <a:cxn ang="0">
                                <a:pos x="0" y="T3"/>
                              </a:cxn>
                            </a:cxnLst>
                            <a:rect l="0" t="0" r="r" b="b"/>
                            <a:pathLst>
                              <a:path h="276">
                                <a:moveTo>
                                  <a:pt x="0" y="0"/>
                                </a:moveTo>
                                <a:lnTo>
                                  <a:pt x="0" y="275"/>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329"/>
                        <wps:cNvSpPr>
                          <a:spLocks/>
                        </wps:cNvSpPr>
                        <wps:spPr bwMode="auto">
                          <a:xfrm>
                            <a:off x="4140" y="303"/>
                            <a:ext cx="0" cy="276"/>
                          </a:xfrm>
                          <a:custGeom>
                            <a:avLst/>
                            <a:gdLst>
                              <a:gd name="T0" fmla="+- 0 303 303"/>
                              <a:gd name="T1" fmla="*/ 303 h 276"/>
                              <a:gd name="T2" fmla="+- 0 578 303"/>
                              <a:gd name="T3" fmla="*/ 578 h 276"/>
                            </a:gdLst>
                            <a:ahLst/>
                            <a:cxnLst>
                              <a:cxn ang="0">
                                <a:pos x="0" y="T1"/>
                              </a:cxn>
                              <a:cxn ang="0">
                                <a:pos x="0" y="T3"/>
                              </a:cxn>
                            </a:cxnLst>
                            <a:rect l="0" t="0" r="r" b="b"/>
                            <a:pathLst>
                              <a:path h="276">
                                <a:moveTo>
                                  <a:pt x="0" y="0"/>
                                </a:moveTo>
                                <a:lnTo>
                                  <a:pt x="0" y="275"/>
                                </a:lnTo>
                              </a:path>
                            </a:pathLst>
                          </a:custGeom>
                          <a:noFill/>
                          <a:ln w="7370">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330"/>
                        <wps:cNvSpPr>
                          <a:spLocks/>
                        </wps:cNvSpPr>
                        <wps:spPr bwMode="auto">
                          <a:xfrm>
                            <a:off x="6626" y="303"/>
                            <a:ext cx="0" cy="276"/>
                          </a:xfrm>
                          <a:custGeom>
                            <a:avLst/>
                            <a:gdLst>
                              <a:gd name="T0" fmla="+- 0 303 303"/>
                              <a:gd name="T1" fmla="*/ 303 h 276"/>
                              <a:gd name="T2" fmla="+- 0 578 303"/>
                              <a:gd name="T3" fmla="*/ 578 h 276"/>
                            </a:gdLst>
                            <a:ahLst/>
                            <a:cxnLst>
                              <a:cxn ang="0">
                                <a:pos x="0" y="T1"/>
                              </a:cxn>
                              <a:cxn ang="0">
                                <a:pos x="0" y="T3"/>
                              </a:cxn>
                            </a:cxnLst>
                            <a:rect l="0" t="0" r="r" b="b"/>
                            <a:pathLst>
                              <a:path h="276">
                                <a:moveTo>
                                  <a:pt x="0" y="0"/>
                                </a:moveTo>
                                <a:lnTo>
                                  <a:pt x="0" y="275"/>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331"/>
                        <wps:cNvSpPr>
                          <a:spLocks/>
                        </wps:cNvSpPr>
                        <wps:spPr bwMode="auto">
                          <a:xfrm>
                            <a:off x="2582" y="583"/>
                            <a:ext cx="8364" cy="0"/>
                          </a:xfrm>
                          <a:custGeom>
                            <a:avLst/>
                            <a:gdLst>
                              <a:gd name="T0" fmla="+- 0 2582 2582"/>
                              <a:gd name="T1" fmla="*/ T0 w 8364"/>
                              <a:gd name="T2" fmla="+- 0 10945 2582"/>
                              <a:gd name="T3" fmla="*/ T2 w 8364"/>
                            </a:gdLst>
                            <a:ahLst/>
                            <a:cxnLst>
                              <a:cxn ang="0">
                                <a:pos x="T1" y="0"/>
                              </a:cxn>
                              <a:cxn ang="0">
                                <a:pos x="T3" y="0"/>
                              </a:cxn>
                            </a:cxnLst>
                            <a:rect l="0" t="0" r="r" b="b"/>
                            <a:pathLst>
                              <a:path w="8364">
                                <a:moveTo>
                                  <a:pt x="0" y="0"/>
                                </a:moveTo>
                                <a:lnTo>
                                  <a:pt x="8363"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332"/>
                        <wps:cNvSpPr>
                          <a:spLocks/>
                        </wps:cNvSpPr>
                        <wps:spPr bwMode="auto">
                          <a:xfrm>
                            <a:off x="1837" y="-268"/>
                            <a:ext cx="0" cy="1144"/>
                          </a:xfrm>
                          <a:custGeom>
                            <a:avLst/>
                            <a:gdLst>
                              <a:gd name="T0" fmla="+- 0 -268 -268"/>
                              <a:gd name="T1" fmla="*/ -268 h 1144"/>
                              <a:gd name="T2" fmla="+- 0 876 -268"/>
                              <a:gd name="T3" fmla="*/ 876 h 1144"/>
                            </a:gdLst>
                            <a:ahLst/>
                            <a:cxnLst>
                              <a:cxn ang="0">
                                <a:pos x="0" y="T1"/>
                              </a:cxn>
                              <a:cxn ang="0">
                                <a:pos x="0" y="T3"/>
                              </a:cxn>
                            </a:cxnLst>
                            <a:rect l="0" t="0" r="r" b="b"/>
                            <a:pathLst>
                              <a:path h="1144">
                                <a:moveTo>
                                  <a:pt x="0" y="0"/>
                                </a:moveTo>
                                <a:lnTo>
                                  <a:pt x="0" y="1144"/>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333"/>
                        <wps:cNvSpPr>
                          <a:spLocks/>
                        </wps:cNvSpPr>
                        <wps:spPr bwMode="auto">
                          <a:xfrm>
                            <a:off x="1833" y="871"/>
                            <a:ext cx="749" cy="0"/>
                          </a:xfrm>
                          <a:custGeom>
                            <a:avLst/>
                            <a:gdLst>
                              <a:gd name="T0" fmla="+- 0 1833 1833"/>
                              <a:gd name="T1" fmla="*/ T0 w 749"/>
                              <a:gd name="T2" fmla="+- 0 2582 1833"/>
                              <a:gd name="T3" fmla="*/ T2 w 749"/>
                            </a:gdLst>
                            <a:ahLst/>
                            <a:cxnLst>
                              <a:cxn ang="0">
                                <a:pos x="T1" y="0"/>
                              </a:cxn>
                              <a:cxn ang="0">
                                <a:pos x="T3" y="0"/>
                              </a:cxn>
                            </a:cxnLst>
                            <a:rect l="0" t="0" r="r" b="b"/>
                            <a:pathLst>
                              <a:path w="749">
                                <a:moveTo>
                                  <a:pt x="0" y="0"/>
                                </a:moveTo>
                                <a:lnTo>
                                  <a:pt x="749"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334"/>
                        <wps:cNvSpPr>
                          <a:spLocks/>
                        </wps:cNvSpPr>
                        <wps:spPr bwMode="auto">
                          <a:xfrm>
                            <a:off x="2587" y="588"/>
                            <a:ext cx="0" cy="288"/>
                          </a:xfrm>
                          <a:custGeom>
                            <a:avLst/>
                            <a:gdLst>
                              <a:gd name="T0" fmla="+- 0 588 588"/>
                              <a:gd name="T1" fmla="*/ 588 h 288"/>
                              <a:gd name="T2" fmla="+- 0 876 588"/>
                              <a:gd name="T3" fmla="*/ 876 h 288"/>
                            </a:gdLst>
                            <a:ahLst/>
                            <a:cxnLst>
                              <a:cxn ang="0">
                                <a:pos x="0" y="T1"/>
                              </a:cxn>
                              <a:cxn ang="0">
                                <a:pos x="0" y="T3"/>
                              </a:cxn>
                            </a:cxnLst>
                            <a:rect l="0" t="0" r="r" b="b"/>
                            <a:pathLst>
                              <a:path h="288">
                                <a:moveTo>
                                  <a:pt x="0" y="0"/>
                                </a:moveTo>
                                <a:lnTo>
                                  <a:pt x="0" y="288"/>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335"/>
                        <wps:cNvSpPr>
                          <a:spLocks/>
                        </wps:cNvSpPr>
                        <wps:spPr bwMode="auto">
                          <a:xfrm>
                            <a:off x="2591" y="871"/>
                            <a:ext cx="1544" cy="0"/>
                          </a:xfrm>
                          <a:custGeom>
                            <a:avLst/>
                            <a:gdLst>
                              <a:gd name="T0" fmla="+- 0 2591 2591"/>
                              <a:gd name="T1" fmla="*/ T0 w 1544"/>
                              <a:gd name="T2" fmla="+- 0 4135 2591"/>
                              <a:gd name="T3" fmla="*/ T2 w 1544"/>
                            </a:gdLst>
                            <a:ahLst/>
                            <a:cxnLst>
                              <a:cxn ang="0">
                                <a:pos x="T1" y="0"/>
                              </a:cxn>
                              <a:cxn ang="0">
                                <a:pos x="T3" y="0"/>
                              </a:cxn>
                            </a:cxnLst>
                            <a:rect l="0" t="0" r="r" b="b"/>
                            <a:pathLst>
                              <a:path w="1544">
                                <a:moveTo>
                                  <a:pt x="0" y="0"/>
                                </a:moveTo>
                                <a:lnTo>
                                  <a:pt x="1544"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1336"/>
                        <wps:cNvSpPr>
                          <a:spLocks/>
                        </wps:cNvSpPr>
                        <wps:spPr bwMode="auto">
                          <a:xfrm>
                            <a:off x="4140" y="588"/>
                            <a:ext cx="0" cy="288"/>
                          </a:xfrm>
                          <a:custGeom>
                            <a:avLst/>
                            <a:gdLst>
                              <a:gd name="T0" fmla="+- 0 588 588"/>
                              <a:gd name="T1" fmla="*/ 588 h 288"/>
                              <a:gd name="T2" fmla="+- 0 876 588"/>
                              <a:gd name="T3" fmla="*/ 876 h 288"/>
                            </a:gdLst>
                            <a:ahLst/>
                            <a:cxnLst>
                              <a:cxn ang="0">
                                <a:pos x="0" y="T1"/>
                              </a:cxn>
                              <a:cxn ang="0">
                                <a:pos x="0" y="T3"/>
                              </a:cxn>
                            </a:cxnLst>
                            <a:rect l="0" t="0" r="r" b="b"/>
                            <a:pathLst>
                              <a:path h="288">
                                <a:moveTo>
                                  <a:pt x="0" y="0"/>
                                </a:moveTo>
                                <a:lnTo>
                                  <a:pt x="0" y="288"/>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337"/>
                        <wps:cNvSpPr>
                          <a:spLocks/>
                        </wps:cNvSpPr>
                        <wps:spPr bwMode="auto">
                          <a:xfrm>
                            <a:off x="4145" y="871"/>
                            <a:ext cx="2476" cy="0"/>
                          </a:xfrm>
                          <a:custGeom>
                            <a:avLst/>
                            <a:gdLst>
                              <a:gd name="T0" fmla="+- 0 4145 4145"/>
                              <a:gd name="T1" fmla="*/ T0 w 2476"/>
                              <a:gd name="T2" fmla="+- 0 6621 4145"/>
                              <a:gd name="T3" fmla="*/ T2 w 2476"/>
                            </a:gdLst>
                            <a:ahLst/>
                            <a:cxnLst>
                              <a:cxn ang="0">
                                <a:pos x="T1" y="0"/>
                              </a:cxn>
                              <a:cxn ang="0">
                                <a:pos x="T3" y="0"/>
                              </a:cxn>
                            </a:cxnLst>
                            <a:rect l="0" t="0" r="r" b="b"/>
                            <a:pathLst>
                              <a:path w="2476">
                                <a:moveTo>
                                  <a:pt x="0" y="0"/>
                                </a:moveTo>
                                <a:lnTo>
                                  <a:pt x="2476"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1338"/>
                        <wps:cNvSpPr>
                          <a:spLocks/>
                        </wps:cNvSpPr>
                        <wps:spPr bwMode="auto">
                          <a:xfrm>
                            <a:off x="6626" y="588"/>
                            <a:ext cx="0" cy="288"/>
                          </a:xfrm>
                          <a:custGeom>
                            <a:avLst/>
                            <a:gdLst>
                              <a:gd name="T0" fmla="+- 0 588 588"/>
                              <a:gd name="T1" fmla="*/ 588 h 288"/>
                              <a:gd name="T2" fmla="+- 0 876 588"/>
                              <a:gd name="T3" fmla="*/ 876 h 288"/>
                            </a:gdLst>
                            <a:ahLst/>
                            <a:cxnLst>
                              <a:cxn ang="0">
                                <a:pos x="0" y="T1"/>
                              </a:cxn>
                              <a:cxn ang="0">
                                <a:pos x="0" y="T3"/>
                              </a:cxn>
                            </a:cxnLst>
                            <a:rect l="0" t="0" r="r" b="b"/>
                            <a:pathLst>
                              <a:path h="288">
                                <a:moveTo>
                                  <a:pt x="0" y="0"/>
                                </a:moveTo>
                                <a:lnTo>
                                  <a:pt x="0" y="288"/>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339"/>
                        <wps:cNvSpPr>
                          <a:spLocks/>
                        </wps:cNvSpPr>
                        <wps:spPr bwMode="auto">
                          <a:xfrm>
                            <a:off x="6630" y="871"/>
                            <a:ext cx="4315" cy="0"/>
                          </a:xfrm>
                          <a:custGeom>
                            <a:avLst/>
                            <a:gdLst>
                              <a:gd name="T0" fmla="+- 0 6630 6630"/>
                              <a:gd name="T1" fmla="*/ T0 w 4315"/>
                              <a:gd name="T2" fmla="+- 0 10945 6630"/>
                              <a:gd name="T3" fmla="*/ T2 w 4315"/>
                            </a:gdLst>
                            <a:ahLst/>
                            <a:cxnLst>
                              <a:cxn ang="0">
                                <a:pos x="T1" y="0"/>
                              </a:cxn>
                              <a:cxn ang="0">
                                <a:pos x="T3" y="0"/>
                              </a:cxn>
                            </a:cxnLst>
                            <a:rect l="0" t="0" r="r" b="b"/>
                            <a:pathLst>
                              <a:path w="4315">
                                <a:moveTo>
                                  <a:pt x="0" y="0"/>
                                </a:moveTo>
                                <a:lnTo>
                                  <a:pt x="4315" y="0"/>
                                </a:lnTo>
                              </a:path>
                            </a:pathLst>
                          </a:custGeom>
                          <a:noFill/>
                          <a:ln w="7362">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340"/>
                        <wps:cNvSpPr>
                          <a:spLocks/>
                        </wps:cNvSpPr>
                        <wps:spPr bwMode="auto">
                          <a:xfrm>
                            <a:off x="10950" y="-278"/>
                            <a:ext cx="0" cy="1154"/>
                          </a:xfrm>
                          <a:custGeom>
                            <a:avLst/>
                            <a:gdLst>
                              <a:gd name="T0" fmla="+- 0 -278 -278"/>
                              <a:gd name="T1" fmla="*/ -278 h 1154"/>
                              <a:gd name="T2" fmla="+- 0 876 -278"/>
                              <a:gd name="T3" fmla="*/ 876 h 1154"/>
                            </a:gdLst>
                            <a:ahLst/>
                            <a:cxnLst>
                              <a:cxn ang="0">
                                <a:pos x="0" y="T1"/>
                              </a:cxn>
                              <a:cxn ang="0">
                                <a:pos x="0" y="T3"/>
                              </a:cxn>
                            </a:cxnLst>
                            <a:rect l="0" t="0" r="r" b="b"/>
                            <a:pathLst>
                              <a:path h="1154">
                                <a:moveTo>
                                  <a:pt x="0" y="0"/>
                                </a:moveTo>
                                <a:lnTo>
                                  <a:pt x="0" y="1154"/>
                                </a:lnTo>
                              </a:path>
                            </a:pathLst>
                          </a:custGeom>
                          <a:noFill/>
                          <a:ln w="7369">
                            <a:solidFill>
                              <a:srgbClr val="00000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C8017" id="Group 6" o:spid="_x0000_s1026" style="position:absolute;margin-left:92.55pt;margin-top:1.4pt;width:456.45pt;height:58.25pt;z-index:-251656192;mso-position-horizontal-relative:page" coordorigin="1827,-284" coordsize="9129,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">
                <v:shape id="Freeform 1322" o:spid="_x0000_s1027" style="position:absolute;left:1833;top:-273;width:9113;height:0;visibility:visible;mso-wrap-style:square;v-text-anchor:top" coordsize="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" path="m,l9112,e" filled="f" strokecolor="#00000a" strokeweight=".2045mm">
                  <v:path arrowok="t" o:connecttype="custom" o:connectlocs="0,0;9112,0" o:connectangles="0,0"/>
                </v:shape>
                <v:shape id="Freeform 1323" o:spid="_x0000_s1028" style="position:absolute;left:4140;top:-268;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" path="m,l,276e" filled="f" strokecolor="#00000a" strokeweight=".20472mm">
                  <v:path arrowok="t" o:connecttype="custom" o:connectlocs="0,-268;0,8" o:connectangles="0,0"/>
                </v:shape>
                <v:shape id="Freeform 1324" o:spid="_x0000_s1029" style="position:absolute;left:4135;top:12;width:6810;height:0;visibility:visible;mso-wrap-style:square;v-text-anchor:top" coordsize="6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" path="m,l6810,e" filled="f" strokecolor="#00000a" strokeweight=".2045mm">
                  <v:path arrowok="t" o:connecttype="custom" o:connectlocs="0,0;6810,0" o:connectangles="0,0"/>
                </v:shape>
                <v:shape id="Freeform 1325" o:spid="_x0000_s1030" style="position:absolute;left:4140;top:1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" path="m,l,276e" filled="f" strokecolor="#00000a" strokeweight=".20472mm">
                  <v:path arrowok="t" o:connecttype="custom" o:connectlocs="0,17;0,293" o:connectangles="0,0"/>
                </v:shape>
                <v:shape id="Freeform 1326" o:spid="_x0000_s1031" style="position:absolute;left:6626;top:17;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" path="m,l,276e" filled="f" strokecolor="#00000a" strokeweight=".20469mm">
                  <v:path arrowok="t" o:connecttype="custom" o:connectlocs="0,17;0,293" o:connectangles="0,0"/>
                </v:shape>
                <v:shape id="Freeform 1327" o:spid="_x0000_s1032" style="position:absolute;left:1833;top:298;width:9113;height:0;visibility:visible;mso-wrap-style:square;v-text-anchor:top" coordsize="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" path="m,l9112,e" filled="f" strokecolor="#00000a" strokeweight=".2045mm">
                  <v:path arrowok="t" o:connecttype="custom" o:connectlocs="0,0;9112,0" o:connectangles="0,0"/>
                </v:shape>
                <v:shape id="Freeform 1328" o:spid="_x0000_s1033" style="position:absolute;left:2587;top:303;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" path="m,l,275e" filled="f" strokecolor="#00000a" strokeweight=".20472mm">
                  <v:path arrowok="t" o:connecttype="custom" o:connectlocs="0,303;0,578" o:connectangles="0,0"/>
                </v:shape>
                <v:shape id="Freeform 1329" o:spid="_x0000_s1034" style="position:absolute;left:4140;top:303;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" path="m,l,275e" filled="f" strokecolor="#00000a" strokeweight=".20472mm">
                  <v:path arrowok="t" o:connecttype="custom" o:connectlocs="0,303;0,578" o:connectangles="0,0"/>
                </v:shape>
                <v:shape id="Freeform 1330" o:spid="_x0000_s1035" style="position:absolute;left:6626;top:303;width:0;height:276;visibility:visible;mso-wrap-style:square;v-text-anchor:top" coordsize="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" path="m,l,275e" filled="f" strokecolor="#00000a" strokeweight=".20469mm">
                  <v:path arrowok="t" o:connecttype="custom" o:connectlocs="0,303;0,578" o:connectangles="0,0"/>
                </v:shape>
                <v:shape id="Freeform 1331" o:spid="_x0000_s1036" style="position:absolute;left:2582;top:583;width:8364;height:0;visibility:visible;mso-wrap-style:square;v-text-anchor:top" coordsize="8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" path="m,l8363,e" filled="f" strokecolor="#00000a" strokeweight=".2045mm">
                  <v:path arrowok="t" o:connecttype="custom" o:connectlocs="0,0;8363,0" o:connectangles="0,0"/>
                </v:shape>
                <v:shape id="Freeform 1332" o:spid="_x0000_s1037" style="position:absolute;left:1837;top:-268;width:0;height:1144;visibility:visible;mso-wrap-style:square;v-text-anchor:top" coordsize="0,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" path="m,l,1144e" filled="f" strokecolor="#00000a" strokeweight=".20469mm">
                  <v:path arrowok="t" o:connecttype="custom" o:connectlocs="0,-268;0,876" o:connectangles="0,0"/>
                </v:shape>
                <v:shape id="Freeform 1333" o:spid="_x0000_s1038" style="position:absolute;left:1833;top:871;width:749;height:0;visibility:visible;mso-wrap-style:square;v-text-anchor:top" coordsize="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" path="m,l749,e" filled="f" strokecolor="#00000a" strokeweight=".2045mm">
                  <v:path arrowok="t" o:connecttype="custom" o:connectlocs="0,0;749,0" o:connectangles="0,0"/>
                </v:shape>
                <v:shape id="Freeform 1334" o:spid="_x0000_s1039" style="position:absolute;left:2587;top:588;width:0;height:288;visibility:visible;mso-wrap-style:square;v-text-anchor:top" coordsize="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" path="m,l,288e" filled="f" strokecolor="#00000a" strokeweight=".20469mm">
                  <v:path arrowok="t" o:connecttype="custom" o:connectlocs="0,588;0,876" o:connectangles="0,0"/>
                </v:shape>
                <v:shape id="Freeform 1335" o:spid="_x0000_s1040" style="position:absolute;left:2591;top:871;width:1544;height:0;visibility:visible;mso-wrap-style:square;v-text-anchor:top" coordsize="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" path="m,l1544,e" filled="f" strokecolor="#00000a" strokeweight=".2045mm">
                  <v:path arrowok="t" o:connecttype="custom" o:connectlocs="0,0;1544,0" o:connectangles="0,0"/>
                </v:shape>
                <v:shape id="Freeform 1336" o:spid="_x0000_s1041" style="position:absolute;left:4140;top:588;width:0;height:288;visibility:visible;mso-wrap-style:square;v-text-anchor:top" coordsize="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" path="m,l,288e" filled="f" strokecolor="#00000a" strokeweight=".20469mm">
                  <v:path arrowok="t" o:connecttype="custom" o:connectlocs="0,588;0,876" o:connectangles="0,0"/>
                </v:shape>
                <v:shape id="Freeform 1337" o:spid="_x0000_s1042" style="position:absolute;left:4145;top:871;width:2476;height:0;visibility:visible;mso-wrap-style:square;v-text-anchor:top" coordsize="2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" path="m,l2476,e" filled="f" strokecolor="#00000a" strokeweight=".2045mm">
                  <v:path arrowok="t" o:connecttype="custom" o:connectlocs="0,0;2476,0" o:connectangles="0,0"/>
                </v:shape>
                <v:shape id="Freeform 1338" o:spid="_x0000_s1043" style="position:absolute;left:6626;top:588;width:0;height:288;visibility:visible;mso-wrap-style:square;v-text-anchor:top" coordsize="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" path="m,l,288e" filled="f" strokecolor="#00000a" strokeweight=".20469mm">
                  <v:path arrowok="t" o:connecttype="custom" o:connectlocs="0,588;0,876" o:connectangles="0,0"/>
                </v:shape>
                <v:shape id="Freeform 1339" o:spid="_x0000_s1044" style="position:absolute;left:6630;top:871;width:4315;height:0;visibility:visible;mso-wrap-style:square;v-text-anchor:top" coordsize="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" path="m,l4315,e" filled="f" strokecolor="#00000a" strokeweight=".2045mm">
                  <v:path arrowok="t" o:connecttype="custom" o:connectlocs="0,0;4315,0" o:connectangles="0,0"/>
                </v:shape>
                <v:shape id="Freeform 1340" o:spid="_x0000_s1045" style="position:absolute;left:10950;top:-278;width:0;height:1154;visibility:visible;mso-wrap-style:square;v-text-anchor:top" coordsize="0,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" path="m,l,1154e" filled="f" strokecolor="#00000a" strokeweight=".20469mm">
                  <v:path arrowok="t" o:connecttype="custom" o:connectlocs="0,-278;0,876" o:connectangles="0,0"/>
                </v:shape>
                <w10:wrap anchorx="page"/>
              </v:group>
            </w:pict>
          </mc:Fallback>
        </mc:AlternateContent>
      </w:r>
      <w:r w:rsidR="00DB6504" w:rsidRPr="00E9074C">
        <w:rPr>
          <w:sz w:val="24"/>
          <w:szCs w:val="24"/>
        </w:rPr>
        <w:t>Data</w:t>
      </w:r>
      <w:r w:rsidR="00DB6504">
        <w:rPr>
          <w:sz w:val="24"/>
          <w:szCs w:val="24"/>
        </w:rPr>
        <w:t xml:space="preserve"> </w:t>
      </w:r>
      <w:r w:rsidR="00DB6504" w:rsidRPr="00E9074C">
        <w:rPr>
          <w:sz w:val="24"/>
          <w:szCs w:val="24"/>
        </w:rPr>
        <w:t>set</w:t>
      </w:r>
      <w:r w:rsidR="00DB6504">
        <w:rPr>
          <w:sz w:val="24"/>
          <w:szCs w:val="24"/>
        </w:rPr>
        <w:t xml:space="preserve"> </w:t>
      </w:r>
      <w:r w:rsidR="00DB6504" w:rsidRPr="00E9074C">
        <w:rPr>
          <w:sz w:val="24"/>
          <w:szCs w:val="24"/>
        </w:rPr>
        <w:t>2</w:t>
      </w:r>
      <w:r w:rsidR="00DB6504">
        <w:rPr>
          <w:sz w:val="24"/>
          <w:szCs w:val="24"/>
        </w:rPr>
        <w:t xml:space="preserve">                                                                     </w:t>
      </w:r>
      <w:r w:rsidR="00DB6504" w:rsidRPr="00E9074C">
        <w:rPr>
          <w:sz w:val="24"/>
          <w:szCs w:val="24"/>
        </w:rPr>
        <w:t>Predicted</w:t>
      </w:r>
      <w:r w:rsidR="00DB6504">
        <w:rPr>
          <w:sz w:val="24"/>
          <w:szCs w:val="24"/>
        </w:rPr>
        <w:t xml:space="preserve"> </w:t>
      </w:r>
      <w:r w:rsidR="00DB6504" w:rsidRPr="00E9074C">
        <w:rPr>
          <w:sz w:val="24"/>
          <w:szCs w:val="24"/>
        </w:rPr>
        <w:t>class</w:t>
      </w:r>
    </w:p>
    <w:p w14:paraId="50ED6832" w14:textId="77777777" w:rsidR="00DB6504" w:rsidRDefault="00DB6504" w:rsidP="00DB3E2E">
      <w:pPr>
        <w:spacing w:before="9" w:line="260" w:lineRule="exact"/>
        <w:ind w:left="720"/>
        <w:jc w:val="center"/>
        <w:rPr>
          <w:sz w:val="24"/>
          <w:szCs w:val="24"/>
        </w:rPr>
        <w:sectPr w:rsidR="00DB6504" w:rsidSect="00DB6504">
          <w:type w:val="continuous"/>
          <w:pgSz w:w="12240" w:h="15840"/>
          <w:pgMar w:top="1440" w:right="1080" w:bottom="1440" w:left="1080" w:header="720" w:footer="720" w:gutter="0"/>
          <w:cols w:space="720"/>
        </w:sectPr>
      </w:pPr>
      <w:r w:rsidRPr="00E9074C">
        <w:rPr>
          <w:sz w:val="24"/>
          <w:szCs w:val="24"/>
        </w:rPr>
        <w:t>Burned                              Unburned</w:t>
      </w:r>
    </w:p>
    <w:p w14:paraId="3EC339EE" w14:textId="77777777" w:rsidR="00DB6504" w:rsidRDefault="00DB6504" w:rsidP="00DB6504">
      <w:pPr>
        <w:spacing w:before="14"/>
        <w:ind w:left="147" w:right="-61"/>
        <w:jc w:val="center"/>
        <w:rPr>
          <w:sz w:val="24"/>
          <w:szCs w:val="24"/>
        </w:rPr>
      </w:pPr>
      <w:r>
        <w:rPr>
          <w:sz w:val="24"/>
          <w:szCs w:val="24"/>
        </w:rPr>
        <w:t xml:space="preserve">          </w:t>
      </w:r>
      <w:r w:rsidRPr="00E9074C">
        <w:rPr>
          <w:sz w:val="24"/>
          <w:szCs w:val="24"/>
        </w:rPr>
        <w:t>Actual</w:t>
      </w:r>
    </w:p>
    <w:p w14:paraId="62922B49" w14:textId="77777777" w:rsidR="00DB6504" w:rsidRDefault="00DB6504" w:rsidP="00DB6504">
      <w:pPr>
        <w:ind w:left="147"/>
        <w:jc w:val="center"/>
        <w:rPr>
          <w:sz w:val="24"/>
          <w:szCs w:val="24"/>
        </w:rPr>
      </w:pPr>
      <w:r>
        <w:rPr>
          <w:sz w:val="24"/>
          <w:szCs w:val="24"/>
        </w:rPr>
        <w:t xml:space="preserve">           </w:t>
      </w:r>
      <w:r w:rsidRPr="00E9074C">
        <w:rPr>
          <w:sz w:val="24"/>
          <w:szCs w:val="24"/>
        </w:rPr>
        <w:t>Class</w:t>
      </w:r>
    </w:p>
    <w:p w14:paraId="1C9388D5" w14:textId="77777777" w:rsidR="00C056E7" w:rsidRDefault="00C056E7" w:rsidP="00DB6504">
      <w:pPr>
        <w:spacing w:before="14"/>
        <w:rPr>
          <w:sz w:val="24"/>
          <w:szCs w:val="24"/>
        </w:rPr>
      </w:pPr>
    </w:p>
    <w:p w14:paraId="62F509C6" w14:textId="77777777" w:rsidR="00DB6504" w:rsidRDefault="00DB6504" w:rsidP="00DB6504">
      <w:pPr>
        <w:spacing w:before="14"/>
        <w:rPr>
          <w:sz w:val="24"/>
          <w:szCs w:val="24"/>
        </w:rPr>
      </w:pPr>
      <w:r w:rsidRPr="00E9074C">
        <w:rPr>
          <w:sz w:val="24"/>
          <w:szCs w:val="24"/>
        </w:rPr>
        <w:br w:type="column"/>
      </w:r>
      <w:r>
        <w:rPr>
          <w:sz w:val="24"/>
          <w:szCs w:val="24"/>
        </w:rPr>
        <w:t xml:space="preserve"> </w:t>
      </w:r>
      <w:r w:rsidRPr="00E9074C">
        <w:rPr>
          <w:sz w:val="24"/>
          <w:szCs w:val="24"/>
        </w:rPr>
        <w:t>Burned</w:t>
      </w:r>
      <w:r>
        <w:rPr>
          <w:sz w:val="24"/>
          <w:szCs w:val="24"/>
        </w:rPr>
        <w:t xml:space="preserve">               </w:t>
      </w:r>
      <w:r>
        <w:rPr>
          <w:sz w:val="24"/>
          <w:szCs w:val="24"/>
        </w:rPr>
        <w:tab/>
      </w:r>
      <w:r w:rsidRPr="00E9074C">
        <w:rPr>
          <w:sz w:val="24"/>
          <w:szCs w:val="24"/>
        </w:rPr>
        <w:t>30</w:t>
      </w:r>
      <w:r>
        <w:rPr>
          <w:sz w:val="24"/>
          <w:szCs w:val="24"/>
        </w:rPr>
        <w:t xml:space="preserve">                                     </w:t>
      </w:r>
      <w:r w:rsidRPr="00E9074C">
        <w:rPr>
          <w:sz w:val="24"/>
          <w:szCs w:val="24"/>
        </w:rPr>
        <w:t>20</w:t>
      </w:r>
    </w:p>
    <w:p w14:paraId="6D84EC2F" w14:textId="77777777" w:rsidR="00DB6504" w:rsidRDefault="00DB6504" w:rsidP="00DB6504">
      <w:pPr>
        <w:spacing w:before="9" w:line="260" w:lineRule="exact"/>
        <w:rPr>
          <w:sz w:val="24"/>
          <w:szCs w:val="24"/>
        </w:rPr>
        <w:sectPr w:rsidR="00DB6504" w:rsidSect="00DB6504">
          <w:type w:val="continuous"/>
          <w:pgSz w:w="12240" w:h="15840"/>
          <w:pgMar w:top="1440" w:right="1080" w:bottom="1440" w:left="1080" w:header="720" w:footer="720" w:gutter="0"/>
          <w:cols w:num="2" w:space="720" w:equalWidth="0">
            <w:col w:w="1407" w:space="109"/>
            <w:col w:w="8564"/>
          </w:cols>
        </w:sectPr>
      </w:pPr>
      <w:r>
        <w:rPr>
          <w:sz w:val="24"/>
          <w:szCs w:val="24"/>
        </w:rPr>
        <w:t xml:space="preserve"> </w:t>
      </w:r>
      <w:r w:rsidRPr="00E9074C">
        <w:rPr>
          <w:sz w:val="24"/>
          <w:szCs w:val="24"/>
        </w:rPr>
        <w:t xml:space="preserve">Unburned          </w:t>
      </w:r>
      <w:r>
        <w:rPr>
          <w:sz w:val="24"/>
          <w:szCs w:val="24"/>
        </w:rPr>
        <w:tab/>
      </w:r>
      <w:r w:rsidRPr="00E9074C">
        <w:rPr>
          <w:sz w:val="24"/>
          <w:szCs w:val="24"/>
        </w:rPr>
        <w:t>1000                                 4000</w:t>
      </w:r>
    </w:p>
    <w:p w14:paraId="1F65BF90" w14:textId="77777777" w:rsidR="00DB6504" w:rsidRPr="00740D21" w:rsidRDefault="00DB6504" w:rsidP="00DB6504">
      <w:pPr>
        <w:pStyle w:val="ListParagraph"/>
        <w:numPr>
          <w:ilvl w:val="0"/>
          <w:numId w:val="2"/>
        </w:numPr>
        <w:rPr>
          <w:sz w:val="24"/>
          <w:szCs w:val="24"/>
        </w:rPr>
      </w:pPr>
      <w:r>
        <w:rPr>
          <w:sz w:val="24"/>
          <w:szCs w:val="24"/>
        </w:rPr>
        <w:lastRenderedPageBreak/>
        <w:t xml:space="preserve"> </w:t>
      </w:r>
      <w:r w:rsidRPr="00740D21">
        <w:rPr>
          <w:sz w:val="24"/>
          <w:szCs w:val="24"/>
        </w:rPr>
        <w:t xml:space="preserve">Calculate the TPR, FPR, Precision and Recall of M for the + class for both these data sets. </w:t>
      </w:r>
    </w:p>
    <w:p w14:paraId="1D72ADCA" w14:textId="77777777" w:rsidR="00DB6504" w:rsidRDefault="00C056E7" w:rsidP="00DB6504">
      <w:pPr>
        <w:spacing w:before="3"/>
        <w:rPr>
          <w:color w:val="FF0000"/>
          <w:sz w:val="24"/>
          <w:szCs w:val="24"/>
        </w:rPr>
      </w:pPr>
      <w:r>
        <w:rPr>
          <w:color w:val="FF0000"/>
          <w:sz w:val="24"/>
          <w:szCs w:val="24"/>
        </w:rPr>
        <w:t>Data Set 1:</w:t>
      </w:r>
    </w:p>
    <w:p w14:paraId="5381D3E1" w14:textId="77777777" w:rsidR="00C056E7" w:rsidRDefault="00C056E7" w:rsidP="00DB6504">
      <w:pPr>
        <w:spacing w:before="3"/>
        <w:rPr>
          <w:color w:val="FF0000"/>
          <w:sz w:val="24"/>
          <w:szCs w:val="24"/>
        </w:rPr>
      </w:pPr>
      <w:r>
        <w:rPr>
          <w:color w:val="FF0000"/>
          <w:sz w:val="24"/>
          <w:szCs w:val="24"/>
        </w:rPr>
        <w:tab/>
        <w:t>TPR = 30 / 30 + 20 = 30 / 50 = 0.6</w:t>
      </w:r>
    </w:p>
    <w:p w14:paraId="36AA531A" w14:textId="77777777" w:rsidR="00C056E7" w:rsidRDefault="00C056E7" w:rsidP="00DB6504">
      <w:pPr>
        <w:spacing w:before="3"/>
        <w:rPr>
          <w:color w:val="FF0000"/>
          <w:sz w:val="24"/>
          <w:szCs w:val="24"/>
        </w:rPr>
      </w:pPr>
      <w:r>
        <w:rPr>
          <w:color w:val="FF0000"/>
          <w:sz w:val="24"/>
          <w:szCs w:val="24"/>
        </w:rPr>
        <w:tab/>
        <w:t xml:space="preserve">FPR = </w:t>
      </w:r>
      <w:r w:rsidR="00BD5B9E">
        <w:rPr>
          <w:color w:val="FF0000"/>
          <w:sz w:val="24"/>
          <w:szCs w:val="24"/>
        </w:rPr>
        <w:t>10 / 10 + 40 = 10 / 50 = 0.2</w:t>
      </w:r>
    </w:p>
    <w:p w14:paraId="3F42E9A8" w14:textId="77777777" w:rsidR="00BD5B9E" w:rsidRDefault="00BD5B9E" w:rsidP="00DB6504">
      <w:pPr>
        <w:spacing w:before="3"/>
        <w:rPr>
          <w:color w:val="FF0000"/>
          <w:sz w:val="24"/>
          <w:szCs w:val="24"/>
        </w:rPr>
      </w:pPr>
      <w:r>
        <w:rPr>
          <w:color w:val="FF0000"/>
          <w:sz w:val="24"/>
          <w:szCs w:val="24"/>
        </w:rPr>
        <w:tab/>
        <w:t>Precision = 30  / 30 + 10 = 30 / 40 = 0.75</w:t>
      </w:r>
    </w:p>
    <w:p w14:paraId="050AAA60" w14:textId="77777777" w:rsidR="00BD5B9E" w:rsidRDefault="00BD5B9E" w:rsidP="00DB6504">
      <w:pPr>
        <w:spacing w:before="3"/>
        <w:rPr>
          <w:color w:val="FF0000"/>
          <w:sz w:val="24"/>
          <w:szCs w:val="24"/>
        </w:rPr>
      </w:pPr>
      <w:r>
        <w:rPr>
          <w:color w:val="FF0000"/>
          <w:sz w:val="24"/>
          <w:szCs w:val="24"/>
        </w:rPr>
        <w:tab/>
        <w:t>Recall = 30 / 30 + 20 = 30 / 50 = 0.6</w:t>
      </w:r>
    </w:p>
    <w:p w14:paraId="0536DE46" w14:textId="77777777" w:rsidR="00BD5B9E" w:rsidRDefault="00BD5B9E" w:rsidP="00DB6504">
      <w:pPr>
        <w:spacing w:before="3"/>
        <w:rPr>
          <w:color w:val="FF0000"/>
          <w:sz w:val="24"/>
          <w:szCs w:val="24"/>
        </w:rPr>
      </w:pPr>
      <w:r>
        <w:rPr>
          <w:color w:val="FF0000"/>
          <w:sz w:val="24"/>
          <w:szCs w:val="24"/>
        </w:rPr>
        <w:t>Data Set 2:</w:t>
      </w:r>
    </w:p>
    <w:p w14:paraId="24F9DC27" w14:textId="77777777" w:rsidR="00BD5B9E" w:rsidRDefault="00BD5B9E" w:rsidP="00BD5B9E">
      <w:pPr>
        <w:spacing w:before="3"/>
        <w:ind w:firstLine="720"/>
        <w:rPr>
          <w:color w:val="FF0000"/>
          <w:sz w:val="24"/>
          <w:szCs w:val="24"/>
        </w:rPr>
      </w:pPr>
      <w:r>
        <w:rPr>
          <w:color w:val="FF0000"/>
          <w:sz w:val="24"/>
          <w:szCs w:val="24"/>
        </w:rPr>
        <w:t>TPR = 30 / 30 + 20 = 30 / 50 = 0.6</w:t>
      </w:r>
    </w:p>
    <w:p w14:paraId="207F8AE7" w14:textId="77777777" w:rsidR="00BD5B9E" w:rsidRDefault="00BD5B9E" w:rsidP="00BD5B9E">
      <w:pPr>
        <w:spacing w:before="3"/>
        <w:rPr>
          <w:color w:val="FF0000"/>
          <w:sz w:val="24"/>
          <w:szCs w:val="24"/>
        </w:rPr>
      </w:pPr>
      <w:r>
        <w:rPr>
          <w:color w:val="FF0000"/>
          <w:sz w:val="24"/>
          <w:szCs w:val="24"/>
        </w:rPr>
        <w:tab/>
        <w:t>FPR = 1000 / 1000 + 4000 = 1000 / 5000 = 0.2</w:t>
      </w:r>
    </w:p>
    <w:p w14:paraId="58008560" w14:textId="77777777" w:rsidR="00BD5B9E" w:rsidRDefault="00BD5B9E" w:rsidP="00BD5B9E">
      <w:pPr>
        <w:spacing w:before="3"/>
        <w:rPr>
          <w:color w:val="FF0000"/>
          <w:sz w:val="24"/>
          <w:szCs w:val="24"/>
        </w:rPr>
      </w:pPr>
      <w:r>
        <w:rPr>
          <w:color w:val="FF0000"/>
          <w:sz w:val="24"/>
          <w:szCs w:val="24"/>
        </w:rPr>
        <w:tab/>
        <w:t>Precision = 30 / 30 + 1000 = 30 / 1030 = 0.02913</w:t>
      </w:r>
    </w:p>
    <w:p w14:paraId="27099C54" w14:textId="77777777" w:rsidR="00BD5B9E" w:rsidRDefault="00BD5B9E" w:rsidP="00BD5B9E">
      <w:pPr>
        <w:spacing w:before="3"/>
        <w:rPr>
          <w:color w:val="FF0000"/>
          <w:sz w:val="24"/>
          <w:szCs w:val="24"/>
        </w:rPr>
      </w:pPr>
      <w:r>
        <w:rPr>
          <w:color w:val="FF0000"/>
          <w:sz w:val="24"/>
          <w:szCs w:val="24"/>
        </w:rPr>
        <w:tab/>
        <w:t>Recall = 30 / 30 + 20 = 30 / 50 = 0.6</w:t>
      </w:r>
    </w:p>
    <w:p w14:paraId="36BEFDEF" w14:textId="77777777" w:rsidR="00BD5B9E" w:rsidRPr="00C056E7" w:rsidRDefault="00BD5B9E" w:rsidP="00DB6504">
      <w:pPr>
        <w:spacing w:before="3"/>
        <w:rPr>
          <w:color w:val="FF0000"/>
          <w:sz w:val="24"/>
          <w:szCs w:val="24"/>
        </w:rPr>
      </w:pPr>
    </w:p>
    <w:p w14:paraId="5820953C" w14:textId="77777777" w:rsidR="00DB6504" w:rsidRPr="00BD5B9E" w:rsidRDefault="00DB6504" w:rsidP="00DB6504">
      <w:pPr>
        <w:pStyle w:val="ListParagraph"/>
        <w:numPr>
          <w:ilvl w:val="0"/>
          <w:numId w:val="2"/>
        </w:numPr>
        <w:ind w:right="237"/>
        <w:rPr>
          <w:rFonts w:eastAsiaTheme="minorEastAsia"/>
          <w:sz w:val="24"/>
          <w:szCs w:val="24"/>
        </w:rPr>
      </w:pPr>
      <w:r w:rsidRPr="00740D21">
        <w:rPr>
          <w:sz w:val="24"/>
          <w:szCs w:val="24"/>
        </w:rPr>
        <w:t xml:space="preserve"> Is there a difference in their values for the two data sets?  If so, what characteristic of the data sets (that are used to derive the above contingency tables) lead to the differe</w:t>
      </w:r>
      <w:r>
        <w:rPr>
          <w:sz w:val="24"/>
          <w:szCs w:val="24"/>
        </w:rPr>
        <w:t xml:space="preserve">nces between the values of (TPR, </w:t>
      </w:r>
      <w:r w:rsidRPr="00740D21">
        <w:rPr>
          <w:sz w:val="24"/>
          <w:szCs w:val="24"/>
        </w:rPr>
        <w:t>FPR) and (Precision, Recall) that you observe above.</w:t>
      </w:r>
    </w:p>
    <w:p w14:paraId="750A0FB6" w14:textId="77777777" w:rsidR="00BD5B9E" w:rsidRPr="00BD5B9E" w:rsidRDefault="00BD5B9E" w:rsidP="00BD5B9E">
      <w:pPr>
        <w:ind w:left="100" w:right="237"/>
        <w:rPr>
          <w:rFonts w:eastAsiaTheme="minorEastAsia"/>
          <w:color w:val="FF0000"/>
          <w:sz w:val="24"/>
          <w:szCs w:val="24"/>
        </w:rPr>
      </w:pPr>
      <w:r>
        <w:rPr>
          <w:rFonts w:eastAsiaTheme="minorEastAsia"/>
          <w:color w:val="FF0000"/>
          <w:sz w:val="24"/>
          <w:szCs w:val="24"/>
        </w:rPr>
        <w:t xml:space="preserve">The only difference between the values of the two data sets is the precision. This is because in data set 2 there are a lot more False Positive values than in data set 1, and the True Positive values are the same in both sets. Because the ratio of False positive </w:t>
      </w:r>
      <w:r w:rsidR="00D32157">
        <w:rPr>
          <w:rFonts w:eastAsiaTheme="minorEastAsia"/>
          <w:color w:val="FF0000"/>
          <w:sz w:val="24"/>
          <w:szCs w:val="24"/>
        </w:rPr>
        <w:t>to</w:t>
      </w:r>
      <w:r>
        <w:rPr>
          <w:rFonts w:eastAsiaTheme="minorEastAsia"/>
          <w:color w:val="FF0000"/>
          <w:sz w:val="24"/>
          <w:szCs w:val="24"/>
        </w:rPr>
        <w:t xml:space="preserve"> </w:t>
      </w:r>
      <w:r w:rsidR="00D32157">
        <w:rPr>
          <w:rFonts w:eastAsiaTheme="minorEastAsia"/>
          <w:color w:val="FF0000"/>
          <w:sz w:val="24"/>
          <w:szCs w:val="24"/>
        </w:rPr>
        <w:t>T</w:t>
      </w:r>
      <w:r>
        <w:rPr>
          <w:rFonts w:eastAsiaTheme="minorEastAsia"/>
          <w:color w:val="FF0000"/>
          <w:sz w:val="24"/>
          <w:szCs w:val="24"/>
        </w:rPr>
        <w:t xml:space="preserve">rue negative </w:t>
      </w:r>
      <w:r w:rsidR="00D32157">
        <w:rPr>
          <w:rFonts w:eastAsiaTheme="minorEastAsia"/>
          <w:color w:val="FF0000"/>
          <w:sz w:val="24"/>
          <w:szCs w:val="24"/>
        </w:rPr>
        <w:t>values remained the same in both data sets, the FPR remained the same.</w:t>
      </w:r>
      <w:r>
        <w:rPr>
          <w:rFonts w:eastAsiaTheme="minorEastAsia"/>
          <w:color w:val="FF0000"/>
          <w:sz w:val="24"/>
          <w:szCs w:val="24"/>
        </w:rPr>
        <w:t xml:space="preserve"> </w:t>
      </w:r>
    </w:p>
    <w:p w14:paraId="1E09AF0F" w14:textId="77777777" w:rsidR="00DB6504" w:rsidRPr="00740D21" w:rsidRDefault="00DB6504" w:rsidP="00DB6504">
      <w:pPr>
        <w:pStyle w:val="ListParagraph"/>
        <w:rPr>
          <w:sz w:val="24"/>
          <w:szCs w:val="24"/>
        </w:rPr>
      </w:pPr>
    </w:p>
    <w:p w14:paraId="748D8253" w14:textId="77777777" w:rsidR="00DB6504" w:rsidRDefault="00DB6504" w:rsidP="00DB6504">
      <w:pPr>
        <w:pStyle w:val="ListParagraph"/>
        <w:numPr>
          <w:ilvl w:val="0"/>
          <w:numId w:val="2"/>
        </w:numPr>
        <w:ind w:right="237"/>
        <w:rPr>
          <w:sz w:val="24"/>
          <w:szCs w:val="24"/>
        </w:rPr>
      </w:pPr>
      <w:r w:rsidRPr="00740D21">
        <w:rPr>
          <w:sz w:val="24"/>
          <w:szCs w:val="24"/>
        </w:rPr>
        <w:t xml:space="preserve"> Compute Accuracy and F-measure with respect to ‘burned’ class for dataset 2.</w:t>
      </w:r>
    </w:p>
    <w:p w14:paraId="73CDACF9" w14:textId="77777777" w:rsidR="00D32157" w:rsidRDefault="00D32157" w:rsidP="00D32157">
      <w:pPr>
        <w:ind w:right="237"/>
        <w:rPr>
          <w:color w:val="FF0000"/>
          <w:sz w:val="24"/>
          <w:szCs w:val="24"/>
        </w:rPr>
      </w:pPr>
      <w:r>
        <w:rPr>
          <w:color w:val="FF0000"/>
          <w:sz w:val="24"/>
          <w:szCs w:val="24"/>
        </w:rPr>
        <w:t>Accuracy = 30 + 4000 / 30 + 20 + 1000 + 4000 = 4030 / 5050 = 0.798</w:t>
      </w:r>
    </w:p>
    <w:p w14:paraId="3471D25B" w14:textId="77777777" w:rsidR="00D32157" w:rsidRDefault="00D32157" w:rsidP="00D32157">
      <w:pPr>
        <w:ind w:right="237"/>
        <w:rPr>
          <w:color w:val="FF0000"/>
          <w:sz w:val="24"/>
          <w:szCs w:val="24"/>
        </w:rPr>
      </w:pPr>
      <w:r>
        <w:rPr>
          <w:color w:val="FF0000"/>
          <w:sz w:val="24"/>
          <w:szCs w:val="24"/>
        </w:rPr>
        <w:t xml:space="preserve">F-measure = 2 * (Precision * Recall)/(Precision + Recall) = </w:t>
      </w:r>
    </w:p>
    <w:p w14:paraId="0D9FB751" w14:textId="77777777" w:rsidR="00D32157" w:rsidRDefault="00D32157" w:rsidP="00D32157">
      <w:pPr>
        <w:ind w:right="237"/>
        <w:rPr>
          <w:color w:val="FF0000"/>
          <w:sz w:val="24"/>
          <w:szCs w:val="24"/>
        </w:rPr>
      </w:pPr>
      <w:r>
        <w:rPr>
          <w:color w:val="FF0000"/>
          <w:sz w:val="24"/>
          <w:szCs w:val="24"/>
        </w:rPr>
        <w:tab/>
        <w:t>2 * (30 / 1030 * 30 / 50) / (30 / 1030 + 30 / 50) =</w:t>
      </w:r>
    </w:p>
    <w:p w14:paraId="43485220" w14:textId="77777777" w:rsidR="00D32157" w:rsidRPr="00D32157" w:rsidRDefault="00D32157" w:rsidP="00D32157">
      <w:pPr>
        <w:ind w:right="237"/>
        <w:rPr>
          <w:color w:val="FF0000"/>
          <w:sz w:val="24"/>
          <w:szCs w:val="24"/>
        </w:rPr>
      </w:pPr>
      <w:r>
        <w:rPr>
          <w:color w:val="FF0000"/>
          <w:sz w:val="24"/>
          <w:szCs w:val="24"/>
        </w:rPr>
        <w:tab/>
        <w:t xml:space="preserve">2 * (900 / 51,500) / (32,400/51,500) = 2 * (900/32,400) = </w:t>
      </w:r>
      <w:r w:rsidR="00335964">
        <w:rPr>
          <w:color w:val="FF0000"/>
          <w:sz w:val="24"/>
          <w:szCs w:val="24"/>
        </w:rPr>
        <w:t>0.05556</w:t>
      </w:r>
    </w:p>
    <w:p w14:paraId="48837C34" w14:textId="77777777" w:rsidR="00DB6504" w:rsidRPr="00740D21" w:rsidRDefault="00DB6504" w:rsidP="00DB6504">
      <w:pPr>
        <w:spacing w:before="13"/>
        <w:rPr>
          <w:sz w:val="24"/>
          <w:szCs w:val="24"/>
        </w:rPr>
      </w:pPr>
    </w:p>
    <w:p w14:paraId="7740A3EA" w14:textId="77777777" w:rsidR="00DB6504" w:rsidRPr="00740D21" w:rsidRDefault="00DB6504" w:rsidP="00DB6504">
      <w:pPr>
        <w:ind w:left="100"/>
        <w:rPr>
          <w:sz w:val="24"/>
          <w:szCs w:val="24"/>
        </w:rPr>
      </w:pPr>
      <w:r w:rsidRPr="00740D21">
        <w:rPr>
          <w:sz w:val="24"/>
          <w:szCs w:val="24"/>
        </w:rPr>
        <w:t xml:space="preserve">(d)  Comment on the performance of the given algorithm. Your answer should include 1) </w:t>
      </w:r>
    </w:p>
    <w:p w14:paraId="05DD3DB9" w14:textId="77777777" w:rsidR="00DB6504" w:rsidRPr="00740D21" w:rsidRDefault="00DB6504" w:rsidP="00DB6504">
      <w:pPr>
        <w:ind w:left="460"/>
        <w:rPr>
          <w:sz w:val="24"/>
          <w:szCs w:val="24"/>
        </w:rPr>
      </w:pPr>
      <w:r w:rsidRPr="00740D21">
        <w:rPr>
          <w:sz w:val="24"/>
          <w:szCs w:val="24"/>
        </w:rPr>
        <w:t xml:space="preserve">which evaluation metric (F-measurement or accuracy) is chosen. 2) Why you choose it. </w:t>
      </w:r>
    </w:p>
    <w:p w14:paraId="1395A379" w14:textId="77777777" w:rsidR="00DB6504" w:rsidRPr="00740D21" w:rsidRDefault="00DB6504" w:rsidP="00DB6504">
      <w:pPr>
        <w:ind w:left="460"/>
        <w:rPr>
          <w:sz w:val="24"/>
          <w:szCs w:val="24"/>
        </w:rPr>
      </w:pPr>
      <w:r w:rsidRPr="00740D21">
        <w:rPr>
          <w:sz w:val="24"/>
          <w:szCs w:val="24"/>
        </w:rPr>
        <w:t xml:space="preserve">3) What is your conclusion (Does the new algorithm work well or not) based on the </w:t>
      </w:r>
    </w:p>
    <w:p w14:paraId="6EAD1473" w14:textId="77777777" w:rsidR="00DB6504" w:rsidRDefault="00DB6504" w:rsidP="00DB6504">
      <w:pPr>
        <w:ind w:left="460"/>
        <w:rPr>
          <w:sz w:val="24"/>
          <w:szCs w:val="24"/>
        </w:rPr>
      </w:pPr>
      <w:r w:rsidRPr="00740D21">
        <w:rPr>
          <w:sz w:val="24"/>
          <w:szCs w:val="24"/>
        </w:rPr>
        <w:t xml:space="preserve">evaluation metric. </w:t>
      </w:r>
    </w:p>
    <w:p w14:paraId="00F6622A" w14:textId="77777777" w:rsidR="00BB3B16" w:rsidRDefault="00BB3B16" w:rsidP="00DB6504">
      <w:pPr>
        <w:ind w:left="460"/>
        <w:rPr>
          <w:color w:val="FF0000"/>
          <w:sz w:val="24"/>
          <w:szCs w:val="24"/>
        </w:rPr>
      </w:pPr>
    </w:p>
    <w:p w14:paraId="07208568" w14:textId="77777777" w:rsidR="00BB3B16" w:rsidRPr="00BB3B16" w:rsidRDefault="00BB3B16" w:rsidP="00DB6504">
      <w:pPr>
        <w:ind w:left="460"/>
        <w:rPr>
          <w:color w:val="FF0000"/>
          <w:sz w:val="24"/>
          <w:szCs w:val="24"/>
        </w:rPr>
      </w:pPr>
      <w:r>
        <w:rPr>
          <w:color w:val="FF0000"/>
          <w:sz w:val="24"/>
          <w:szCs w:val="24"/>
        </w:rPr>
        <w:t xml:space="preserve">You should choose an F-measurement because accuracy produces does not differentiate between false positives or false negatives. The new F-measurement </w:t>
      </w:r>
      <w:r w:rsidR="000B1E86">
        <w:rPr>
          <w:color w:val="FF0000"/>
          <w:sz w:val="24"/>
          <w:szCs w:val="24"/>
        </w:rPr>
        <w:t>algorithm</w:t>
      </w:r>
      <w:r>
        <w:rPr>
          <w:color w:val="FF0000"/>
          <w:sz w:val="24"/>
          <w:szCs w:val="24"/>
        </w:rPr>
        <w:t xml:space="preserve"> works well</w:t>
      </w:r>
      <w:r w:rsidR="00F84E24">
        <w:rPr>
          <w:color w:val="FF0000"/>
          <w:sz w:val="24"/>
          <w:szCs w:val="24"/>
        </w:rPr>
        <w:t xml:space="preserve"> on one class, but </w:t>
      </w:r>
      <w:r w:rsidR="00AE4164">
        <w:rPr>
          <w:color w:val="FF0000"/>
          <w:sz w:val="24"/>
          <w:szCs w:val="24"/>
        </w:rPr>
        <w:t>does not even consider false negatives.</w:t>
      </w:r>
    </w:p>
    <w:p w14:paraId="05AA9757" w14:textId="77777777" w:rsidR="00DB6504" w:rsidRPr="00740D21" w:rsidRDefault="00DB6504" w:rsidP="00DB6504">
      <w:pPr>
        <w:spacing w:before="13"/>
        <w:rPr>
          <w:sz w:val="24"/>
          <w:szCs w:val="24"/>
        </w:rPr>
      </w:pPr>
    </w:p>
    <w:p w14:paraId="7C7C9831" w14:textId="77777777" w:rsidR="00DB6504" w:rsidRPr="00740D21" w:rsidRDefault="00DB6504" w:rsidP="00DB6504">
      <w:pPr>
        <w:ind w:left="100"/>
        <w:rPr>
          <w:sz w:val="24"/>
          <w:szCs w:val="24"/>
        </w:rPr>
      </w:pPr>
      <w:r w:rsidRPr="00740D21">
        <w:rPr>
          <w:sz w:val="24"/>
          <w:szCs w:val="24"/>
        </w:rPr>
        <w:t xml:space="preserve">(e)  Is it possible to construct a trivial rule-based classifier with better i) F-measure? ii) </w:t>
      </w:r>
    </w:p>
    <w:p w14:paraId="52E77F1B" w14:textId="77777777" w:rsidR="00DB6504" w:rsidRPr="00740D21" w:rsidRDefault="00DB6504" w:rsidP="00DB6504">
      <w:pPr>
        <w:ind w:left="460"/>
        <w:rPr>
          <w:sz w:val="24"/>
          <w:szCs w:val="24"/>
        </w:rPr>
      </w:pPr>
      <w:r w:rsidRPr="00740D21">
        <w:rPr>
          <w:sz w:val="24"/>
          <w:szCs w:val="24"/>
        </w:rPr>
        <w:t xml:space="preserve">accuracy? If yes, construct the classifier. </w:t>
      </w:r>
    </w:p>
    <w:p w14:paraId="1604153D" w14:textId="77777777" w:rsidR="00DB6504" w:rsidRPr="000B1E86" w:rsidRDefault="000B1E86" w:rsidP="00DB6504">
      <w:pPr>
        <w:ind w:left="250" w:right="207"/>
        <w:rPr>
          <w:color w:val="FF0000"/>
          <w:sz w:val="24"/>
          <w:szCs w:val="24"/>
        </w:rPr>
      </w:pPr>
      <w:r>
        <w:rPr>
          <w:color w:val="FF0000"/>
          <w:sz w:val="24"/>
          <w:szCs w:val="24"/>
        </w:rPr>
        <w:t>No, because it typically depends on the type of information given and which data is more or less important than others. For example, a false positive where a doctor unnecessarily prescribes a common cold has massively different implications than if a doctor unnecessarily</w:t>
      </w:r>
      <w:r w:rsidRPr="000B1E86">
        <w:rPr>
          <w:color w:val="FF0000"/>
          <w:sz w:val="24"/>
          <w:szCs w:val="24"/>
        </w:rPr>
        <w:t xml:space="preserve"> </w:t>
      </w:r>
      <w:r>
        <w:rPr>
          <w:color w:val="FF0000"/>
          <w:sz w:val="24"/>
          <w:szCs w:val="24"/>
        </w:rPr>
        <w:t>prescribes a patient heart surgery.</w:t>
      </w:r>
    </w:p>
    <w:p w14:paraId="35AF8440" w14:textId="77777777" w:rsidR="00BB3B16" w:rsidRPr="00BB3B16" w:rsidRDefault="00BB3B16" w:rsidP="00DB6504">
      <w:pPr>
        <w:ind w:left="250" w:right="207"/>
        <w:rPr>
          <w:color w:val="FF0000"/>
          <w:sz w:val="24"/>
          <w:szCs w:val="24"/>
        </w:rPr>
      </w:pPr>
    </w:p>
    <w:p w14:paraId="297162D8" w14:textId="77777777" w:rsidR="00DB6504" w:rsidRDefault="00DB6504" w:rsidP="00DB6504">
      <w:pPr>
        <w:rPr>
          <w:sz w:val="24"/>
          <w:szCs w:val="24"/>
        </w:rPr>
      </w:pPr>
    </w:p>
    <w:p w14:paraId="7DE9B8E7" w14:textId="77777777" w:rsidR="00F33C01" w:rsidRDefault="009D77A6" w:rsidP="001219A2">
      <w:pPr>
        <w:rPr>
          <w:sz w:val="24"/>
          <w:szCs w:val="24"/>
        </w:rPr>
      </w:pPr>
      <w:r>
        <w:rPr>
          <w:b/>
          <w:sz w:val="24"/>
          <w:szCs w:val="24"/>
        </w:rPr>
        <w:t xml:space="preserve">Question </w:t>
      </w:r>
      <w:r w:rsidR="00DB6504">
        <w:rPr>
          <w:b/>
          <w:sz w:val="24"/>
          <w:szCs w:val="24"/>
        </w:rPr>
        <w:t>9</w:t>
      </w:r>
      <w:r w:rsidR="002D2874">
        <w:rPr>
          <w:b/>
          <w:sz w:val="24"/>
          <w:szCs w:val="24"/>
        </w:rPr>
        <w:t xml:space="preserve"> (12 points)</w:t>
      </w:r>
    </w:p>
    <w:p w14:paraId="0A677E37" w14:textId="77777777" w:rsidR="001219A2" w:rsidRDefault="001219A2" w:rsidP="001219A2">
      <w:pPr>
        <w:ind w:right="716"/>
      </w:pPr>
    </w:p>
    <w:p w14:paraId="3F61C70B" w14:textId="77777777" w:rsidR="009D77A6" w:rsidRDefault="009D77A6" w:rsidP="001219A2">
      <w:pPr>
        <w:ind w:right="716"/>
        <w:rPr>
          <w:sz w:val="22"/>
          <w:szCs w:val="22"/>
        </w:rPr>
      </w:pPr>
      <w:r>
        <w:rPr>
          <w:sz w:val="22"/>
          <w:szCs w:val="22"/>
        </w:rPr>
        <w:t xml:space="preserve">How will single-link, complete-link, and DBSCAN will perform </w:t>
      </w:r>
      <w:r w:rsidR="001219A2">
        <w:rPr>
          <w:sz w:val="22"/>
          <w:szCs w:val="22"/>
        </w:rPr>
        <w:t xml:space="preserve">for following cases? The points </w:t>
      </w:r>
      <w:r>
        <w:rPr>
          <w:sz w:val="22"/>
          <w:szCs w:val="22"/>
        </w:rPr>
        <w:t xml:space="preserve">are evenly distributed for first three cases (a-c), while the last case (d) has one dense cluster with 50000 </w:t>
      </w:r>
      <w:r>
        <w:rPr>
          <w:sz w:val="22"/>
          <w:szCs w:val="22"/>
        </w:rPr>
        <w:lastRenderedPageBreak/>
        <w:t>points and one relatively sparse cluster with 50 points with noise data points in between. Assume that the points inside a boundary are denser than the points outside the boundary, which represent the noise points (case b,d).</w:t>
      </w:r>
    </w:p>
    <w:p w14:paraId="251DBA47" w14:textId="77777777" w:rsidR="009D77A6" w:rsidRDefault="009D77A6" w:rsidP="009D77A6">
      <w:pPr>
        <w:spacing w:before="7" w:line="240" w:lineRule="exact"/>
        <w:rPr>
          <w:color w:val="FF0000"/>
          <w:sz w:val="24"/>
          <w:szCs w:val="24"/>
        </w:rPr>
      </w:pPr>
    </w:p>
    <w:p w14:paraId="00800200" w14:textId="77777777" w:rsidR="00D172CF" w:rsidRDefault="00D172CF" w:rsidP="009D77A6">
      <w:pPr>
        <w:spacing w:before="7" w:line="240" w:lineRule="exact"/>
        <w:rPr>
          <w:color w:val="FF0000"/>
          <w:sz w:val="24"/>
          <w:szCs w:val="24"/>
        </w:rPr>
      </w:pPr>
      <w:r>
        <w:rPr>
          <w:color w:val="FF0000"/>
          <w:sz w:val="24"/>
          <w:szCs w:val="24"/>
        </w:rPr>
        <w:t>Single</w:t>
      </w:r>
      <w:r w:rsidR="00842B54">
        <w:rPr>
          <w:color w:val="FF0000"/>
          <w:sz w:val="24"/>
          <w:szCs w:val="24"/>
        </w:rPr>
        <w:t>-</w:t>
      </w:r>
      <w:r>
        <w:rPr>
          <w:color w:val="FF0000"/>
          <w:sz w:val="24"/>
          <w:szCs w:val="24"/>
        </w:rPr>
        <w:t xml:space="preserve">link would work well in a and </w:t>
      </w:r>
      <w:r w:rsidR="00724117">
        <w:rPr>
          <w:color w:val="FF0000"/>
          <w:sz w:val="24"/>
          <w:szCs w:val="24"/>
        </w:rPr>
        <w:t>c</w:t>
      </w:r>
      <w:r>
        <w:rPr>
          <w:color w:val="FF0000"/>
          <w:sz w:val="24"/>
          <w:szCs w:val="24"/>
        </w:rPr>
        <w:t xml:space="preserve"> because the</w:t>
      </w:r>
      <w:r w:rsidR="00724117">
        <w:rPr>
          <w:color w:val="FF0000"/>
          <w:sz w:val="24"/>
          <w:szCs w:val="24"/>
        </w:rPr>
        <w:t>re is no noise for it to incorrectly link clusters. However</w:t>
      </w:r>
      <w:r w:rsidR="00867956">
        <w:rPr>
          <w:color w:val="FF0000"/>
          <w:sz w:val="24"/>
          <w:szCs w:val="24"/>
        </w:rPr>
        <w:t xml:space="preserve">, </w:t>
      </w:r>
      <w:r w:rsidR="00724117">
        <w:rPr>
          <w:color w:val="FF0000"/>
          <w:sz w:val="24"/>
          <w:szCs w:val="24"/>
        </w:rPr>
        <w:t>in both b and d, single-link could possible misidentify clusters because of their proximity.</w:t>
      </w:r>
    </w:p>
    <w:p w14:paraId="49D9630F" w14:textId="77777777" w:rsidR="00D172CF" w:rsidRDefault="00D172CF" w:rsidP="009D77A6">
      <w:pPr>
        <w:spacing w:before="7" w:line="240" w:lineRule="exact"/>
        <w:rPr>
          <w:color w:val="FF0000"/>
          <w:sz w:val="24"/>
          <w:szCs w:val="24"/>
        </w:rPr>
      </w:pPr>
      <w:r>
        <w:rPr>
          <w:color w:val="FF0000"/>
          <w:sz w:val="24"/>
          <w:szCs w:val="24"/>
        </w:rPr>
        <w:t>Complete link would work well in a,b</w:t>
      </w:r>
      <w:r w:rsidR="00724117">
        <w:rPr>
          <w:color w:val="FF0000"/>
          <w:sz w:val="24"/>
          <w:szCs w:val="24"/>
        </w:rPr>
        <w:t xml:space="preserve">, and d </w:t>
      </w:r>
      <w:r>
        <w:rPr>
          <w:color w:val="FF0000"/>
          <w:sz w:val="24"/>
          <w:szCs w:val="24"/>
        </w:rPr>
        <w:t xml:space="preserve">because it </w:t>
      </w:r>
      <w:r w:rsidR="00724117">
        <w:rPr>
          <w:color w:val="FF0000"/>
          <w:sz w:val="24"/>
          <w:szCs w:val="24"/>
        </w:rPr>
        <w:t>forces spherical with consistent diameters but would not work well in c because it uses the furthest distance and is not spherical.</w:t>
      </w:r>
      <w:r>
        <w:rPr>
          <w:color w:val="FF0000"/>
          <w:sz w:val="24"/>
          <w:szCs w:val="24"/>
        </w:rPr>
        <w:t xml:space="preserve"> </w:t>
      </w:r>
    </w:p>
    <w:p w14:paraId="33BA24F8" w14:textId="77777777" w:rsidR="00D172CF" w:rsidRPr="00D172CF" w:rsidRDefault="00D172CF" w:rsidP="009D77A6">
      <w:pPr>
        <w:spacing w:before="7" w:line="240" w:lineRule="exact"/>
        <w:rPr>
          <w:color w:val="FF0000"/>
          <w:sz w:val="24"/>
          <w:szCs w:val="24"/>
        </w:rPr>
      </w:pPr>
      <w:r>
        <w:rPr>
          <w:color w:val="FF0000"/>
          <w:sz w:val="24"/>
          <w:szCs w:val="24"/>
        </w:rPr>
        <w:t xml:space="preserve">DBSCAN will work </w:t>
      </w:r>
      <w:r w:rsidR="00724117">
        <w:rPr>
          <w:color w:val="FF0000"/>
          <w:sz w:val="24"/>
          <w:szCs w:val="24"/>
        </w:rPr>
        <w:t>well</w:t>
      </w:r>
      <w:r>
        <w:rPr>
          <w:color w:val="FF0000"/>
          <w:sz w:val="24"/>
          <w:szCs w:val="24"/>
        </w:rPr>
        <w:t xml:space="preserve"> for a-c because the points are evenly distributed</w:t>
      </w:r>
      <w:r w:rsidR="0035168C">
        <w:rPr>
          <w:color w:val="FF0000"/>
          <w:sz w:val="24"/>
          <w:szCs w:val="24"/>
        </w:rPr>
        <w:t xml:space="preserve"> </w:t>
      </w:r>
      <w:r>
        <w:rPr>
          <w:color w:val="FF0000"/>
          <w:sz w:val="24"/>
          <w:szCs w:val="24"/>
        </w:rPr>
        <w:t xml:space="preserve">but will not work well in case d because of the varying densities separated by spaces. </w:t>
      </w:r>
    </w:p>
    <w:p w14:paraId="07292054" w14:textId="77777777" w:rsidR="009D77A6" w:rsidRDefault="009D77A6" w:rsidP="009D77A6">
      <w:pPr>
        <w:ind w:left="110"/>
      </w:pPr>
      <w:r>
        <w:rPr>
          <w:noProof/>
          <w:lang w:eastAsia="zh-CN"/>
        </w:rPr>
        <w:drawing>
          <wp:inline distT="0" distB="0" distL="0" distR="0" wp14:anchorId="09CB7E03" wp14:editId="5EADEA04">
            <wp:extent cx="6343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1247775"/>
                    </a:xfrm>
                    <a:prstGeom prst="rect">
                      <a:avLst/>
                    </a:prstGeom>
                    <a:noFill/>
                    <a:ln>
                      <a:noFill/>
                    </a:ln>
                  </pic:spPr>
                </pic:pic>
              </a:graphicData>
            </a:graphic>
          </wp:inline>
        </w:drawing>
      </w:r>
    </w:p>
    <w:p w14:paraId="4FC9EF03" w14:textId="77777777" w:rsidR="009D77A6" w:rsidRDefault="009D77A6" w:rsidP="009D77A6">
      <w:pPr>
        <w:spacing w:before="7"/>
        <w:ind w:left="931"/>
        <w:rPr>
          <w:rFonts w:ascii="Cambria" w:eastAsia="Cambria" w:hAnsi="Cambria" w:cs="Cambria"/>
          <w:sz w:val="24"/>
          <w:szCs w:val="24"/>
        </w:rPr>
      </w:pPr>
      <w:r>
        <w:rPr>
          <w:rFonts w:ascii="Cambria" w:eastAsia="Cambria" w:hAnsi="Cambria" w:cs="Cambria"/>
          <w:sz w:val="24"/>
          <w:szCs w:val="24"/>
        </w:rPr>
        <w:t>(a)                                (b)                                                       (c)                                              (d)</w:t>
      </w:r>
    </w:p>
    <w:p w14:paraId="10E31E49" w14:textId="77777777" w:rsidR="009D77A6" w:rsidRDefault="009D77A6" w:rsidP="009D77A6">
      <w:pPr>
        <w:spacing w:before="3" w:line="160" w:lineRule="exact"/>
        <w:rPr>
          <w:sz w:val="16"/>
          <w:szCs w:val="16"/>
        </w:rPr>
      </w:pPr>
    </w:p>
    <w:p w14:paraId="740D81FA" w14:textId="77777777" w:rsidR="00F33C01" w:rsidRDefault="00F33C01">
      <w:pPr>
        <w:spacing w:line="247" w:lineRule="auto"/>
        <w:ind w:left="460" w:right="283"/>
        <w:rPr>
          <w:sz w:val="24"/>
          <w:szCs w:val="24"/>
        </w:rPr>
      </w:pPr>
    </w:p>
    <w:p w14:paraId="45403B25" w14:textId="77777777" w:rsidR="009D77A6" w:rsidRDefault="009D77A6">
      <w:pPr>
        <w:spacing w:line="247" w:lineRule="auto"/>
        <w:ind w:left="460" w:right="283"/>
        <w:rPr>
          <w:sz w:val="24"/>
          <w:szCs w:val="24"/>
        </w:rPr>
      </w:pPr>
    </w:p>
    <w:p w14:paraId="4C29E6DD" w14:textId="77777777" w:rsidR="009D77A6" w:rsidRDefault="00DB6504" w:rsidP="000D7444">
      <w:pPr>
        <w:rPr>
          <w:sz w:val="24"/>
          <w:szCs w:val="24"/>
        </w:rPr>
      </w:pPr>
      <w:r>
        <w:rPr>
          <w:b/>
          <w:sz w:val="24"/>
          <w:szCs w:val="24"/>
        </w:rPr>
        <w:t>Question 10</w:t>
      </w:r>
      <w:r w:rsidR="002D2874">
        <w:rPr>
          <w:b/>
          <w:sz w:val="24"/>
          <w:szCs w:val="24"/>
        </w:rPr>
        <w:t xml:space="preserve"> (6 points)</w:t>
      </w:r>
    </w:p>
    <w:p w14:paraId="7E8A7FC0" w14:textId="77777777" w:rsidR="00A62D4C" w:rsidRDefault="00A62D4C" w:rsidP="000D7444">
      <w:pPr>
        <w:rPr>
          <w:b/>
          <w:sz w:val="24"/>
          <w:szCs w:val="24"/>
        </w:rPr>
      </w:pPr>
    </w:p>
    <w:p w14:paraId="2253F64B" w14:textId="77777777" w:rsidR="00A62D4C" w:rsidRPr="00A62D4C" w:rsidRDefault="00A62D4C" w:rsidP="00A62D4C">
      <w:pPr>
        <w:rPr>
          <w:sz w:val="24"/>
          <w:szCs w:val="24"/>
        </w:rPr>
      </w:pPr>
      <w:r w:rsidRPr="00A62D4C">
        <w:rPr>
          <w:sz w:val="24"/>
          <w:szCs w:val="24"/>
        </w:rPr>
        <w:t>Consider the following two sets of points (faces) shown in figures (a) and (b). The darker shading indicates a denser point distribution.</w:t>
      </w:r>
    </w:p>
    <w:p w14:paraId="0A1C535F" w14:textId="77777777" w:rsidR="00A62D4C" w:rsidRPr="00A62D4C" w:rsidRDefault="00A62D4C" w:rsidP="00A62D4C">
      <w:pPr>
        <w:ind w:left="460"/>
        <w:rPr>
          <w:sz w:val="24"/>
          <w:szCs w:val="24"/>
        </w:rPr>
      </w:pPr>
    </w:p>
    <w:p w14:paraId="7BB718DB" w14:textId="77777777" w:rsidR="00A62D4C" w:rsidRPr="00A62D4C" w:rsidRDefault="00A62D4C" w:rsidP="00A62D4C">
      <w:pPr>
        <w:ind w:left="460"/>
        <w:rPr>
          <w:sz w:val="24"/>
          <w:szCs w:val="24"/>
        </w:rPr>
      </w:pPr>
      <w:r w:rsidRPr="00A62D4C">
        <w:rPr>
          <w:noProof/>
          <w:sz w:val="24"/>
          <w:szCs w:val="24"/>
          <w:lang w:eastAsia="zh-CN"/>
        </w:rPr>
        <w:drawing>
          <wp:inline distT="0" distB="0" distL="0" distR="0" wp14:anchorId="50F78CBE" wp14:editId="43DF4770">
            <wp:extent cx="1701800" cy="238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800" cy="2387600"/>
                    </a:xfrm>
                    <a:prstGeom prst="rect">
                      <a:avLst/>
                    </a:prstGeom>
                    <a:noFill/>
                    <a:ln>
                      <a:noFill/>
                    </a:ln>
                  </pic:spPr>
                </pic:pic>
              </a:graphicData>
            </a:graphic>
          </wp:inline>
        </w:drawing>
      </w:r>
      <w:r w:rsidRPr="00A62D4C">
        <w:rPr>
          <w:sz w:val="24"/>
          <w:szCs w:val="24"/>
        </w:rPr>
        <w:t xml:space="preserve"> </w:t>
      </w:r>
      <w:r w:rsidRPr="00A62D4C">
        <w:rPr>
          <w:sz w:val="24"/>
          <w:szCs w:val="24"/>
        </w:rPr>
        <w:tab/>
      </w:r>
      <w:r w:rsidRPr="00A62D4C">
        <w:rPr>
          <w:noProof/>
          <w:sz w:val="24"/>
          <w:szCs w:val="24"/>
          <w:lang w:eastAsia="zh-CN"/>
        </w:rPr>
        <w:drawing>
          <wp:inline distT="0" distB="0" distL="0" distR="0" wp14:anchorId="67C47B89" wp14:editId="77C42D87">
            <wp:extent cx="1663700" cy="24638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3700" cy="2463800"/>
                    </a:xfrm>
                    <a:prstGeom prst="rect">
                      <a:avLst/>
                    </a:prstGeom>
                    <a:noFill/>
                    <a:ln>
                      <a:noFill/>
                    </a:ln>
                  </pic:spPr>
                </pic:pic>
              </a:graphicData>
            </a:graphic>
          </wp:inline>
        </w:drawing>
      </w:r>
      <w:r w:rsidRPr="00A62D4C">
        <w:rPr>
          <w:sz w:val="24"/>
          <w:szCs w:val="24"/>
        </w:rPr>
        <w:t xml:space="preserve"> </w:t>
      </w:r>
    </w:p>
    <w:p w14:paraId="3A419659" w14:textId="77777777" w:rsidR="00A62D4C" w:rsidRPr="00A62D4C" w:rsidRDefault="00A62D4C" w:rsidP="00A62D4C">
      <w:pPr>
        <w:ind w:left="460"/>
        <w:rPr>
          <w:sz w:val="24"/>
          <w:szCs w:val="24"/>
        </w:rPr>
      </w:pPr>
    </w:p>
    <w:p w14:paraId="0131B9DD" w14:textId="77777777" w:rsidR="00A62D4C" w:rsidRPr="00A62D4C" w:rsidRDefault="00A62D4C" w:rsidP="00A62D4C">
      <w:pPr>
        <w:ind w:left="460"/>
        <w:rPr>
          <w:sz w:val="24"/>
          <w:szCs w:val="24"/>
        </w:rPr>
      </w:pPr>
    </w:p>
    <w:p w14:paraId="6BB40B7B" w14:textId="77777777" w:rsidR="00A62D4C" w:rsidRPr="00DB6504" w:rsidRDefault="00A62D4C" w:rsidP="00DB6504">
      <w:pPr>
        <w:pStyle w:val="ListParagraph"/>
        <w:numPr>
          <w:ilvl w:val="0"/>
          <w:numId w:val="9"/>
        </w:numPr>
        <w:rPr>
          <w:sz w:val="24"/>
          <w:szCs w:val="24"/>
        </w:rPr>
      </w:pPr>
      <w:r w:rsidRPr="00DB6504">
        <w:rPr>
          <w:sz w:val="24"/>
          <w:szCs w:val="24"/>
        </w:rPr>
        <w:t>For each figure, could you use DBSCAN to find clusters corresponding to the patterns represented by the nose, eyes, and mouth? Explain.</w:t>
      </w:r>
    </w:p>
    <w:p w14:paraId="7529505D" w14:textId="77777777" w:rsidR="00A62D4C" w:rsidRPr="006D2C53" w:rsidRDefault="0065156C" w:rsidP="00567EA7">
      <w:pPr>
        <w:rPr>
          <w:color w:val="FF0000"/>
          <w:sz w:val="24"/>
          <w:szCs w:val="24"/>
        </w:rPr>
      </w:pPr>
      <w:r>
        <w:rPr>
          <w:color w:val="FF0000"/>
          <w:sz w:val="24"/>
          <w:szCs w:val="24"/>
        </w:rPr>
        <w:t>Yes, for figure A</w:t>
      </w:r>
      <w:r w:rsidR="006D2C53">
        <w:rPr>
          <w:color w:val="FF0000"/>
          <w:sz w:val="24"/>
          <w:szCs w:val="24"/>
        </w:rPr>
        <w:t xml:space="preserve">, because </w:t>
      </w:r>
      <w:r>
        <w:rPr>
          <w:color w:val="FF0000"/>
          <w:sz w:val="24"/>
          <w:szCs w:val="24"/>
        </w:rPr>
        <w:t xml:space="preserve">the dense points are connected. For figure B, DBSCAN would not work well because the dense points are not close in proximity to one another. </w:t>
      </w:r>
    </w:p>
    <w:p w14:paraId="4CFCEDB4" w14:textId="77777777" w:rsidR="00A62D4C" w:rsidRPr="00DB3E2E" w:rsidRDefault="00A62D4C" w:rsidP="00DB3E2E">
      <w:pPr>
        <w:pStyle w:val="ListParagraph"/>
        <w:numPr>
          <w:ilvl w:val="0"/>
          <w:numId w:val="9"/>
        </w:numPr>
        <w:rPr>
          <w:sz w:val="24"/>
          <w:szCs w:val="24"/>
        </w:rPr>
      </w:pPr>
      <w:r w:rsidRPr="00DB6504">
        <w:rPr>
          <w:sz w:val="24"/>
          <w:szCs w:val="24"/>
        </w:rPr>
        <w:t>For each figure, could you use K-means to find the patterns represented by the nose, eyes, and mouth? Explain.</w:t>
      </w:r>
    </w:p>
    <w:p w14:paraId="1E37FE37" w14:textId="77777777" w:rsidR="006D2C53" w:rsidRDefault="006D2C53" w:rsidP="00E9074C">
      <w:pPr>
        <w:spacing w:line="247" w:lineRule="auto"/>
        <w:ind w:right="283"/>
        <w:rPr>
          <w:color w:val="FF0000"/>
          <w:sz w:val="24"/>
          <w:szCs w:val="24"/>
        </w:rPr>
      </w:pPr>
    </w:p>
    <w:p w14:paraId="65204611" w14:textId="77777777" w:rsidR="00E9074C" w:rsidRPr="006D2C53" w:rsidRDefault="006D2C53" w:rsidP="00E9074C">
      <w:pPr>
        <w:spacing w:line="247" w:lineRule="auto"/>
        <w:ind w:right="283"/>
        <w:rPr>
          <w:color w:val="FF0000"/>
          <w:sz w:val="24"/>
          <w:szCs w:val="24"/>
        </w:rPr>
      </w:pPr>
      <w:r>
        <w:rPr>
          <w:color w:val="FF0000"/>
          <w:sz w:val="24"/>
          <w:szCs w:val="24"/>
        </w:rPr>
        <w:t>Yes, you could use K-means by selecting the correct centroids in the nose, eyes, and mouth, but because these areas are small relative to the rest of the face, it would be extremely difficult to correctly guess these centroids.</w:t>
      </w:r>
    </w:p>
    <w:sectPr w:rsidR="00E9074C" w:rsidRPr="006D2C53" w:rsidSect="00DB6504">
      <w:footerReference w:type="default" r:id="rId16"/>
      <w:pgSz w:w="12240" w:h="15840"/>
      <w:pgMar w:top="1440" w:right="1080" w:bottom="1440" w:left="1080" w:header="0"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4831B" w14:textId="77777777" w:rsidR="00761B9C" w:rsidRDefault="00761B9C">
      <w:r>
        <w:separator/>
      </w:r>
    </w:p>
  </w:endnote>
  <w:endnote w:type="continuationSeparator" w:id="0">
    <w:p w14:paraId="629F67D2" w14:textId="77777777" w:rsidR="00761B9C" w:rsidRDefault="00761B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C9F3B" w14:textId="77777777" w:rsidR="00431DC8" w:rsidRDefault="008E73FE">
    <w:pPr>
      <w:spacing w:line="200" w:lineRule="exact"/>
    </w:pPr>
    <w:r>
      <w:rPr>
        <w:noProof/>
      </w:rPr>
      <mc:AlternateContent>
        <mc:Choice Requires="wps">
          <w:drawing>
            <wp:anchor distT="0" distB="0" distL="114300" distR="114300" simplePos="0" relativeHeight="251658752" behindDoc="1" locked="0" layoutInCell="1" allowOverlap="1" wp14:anchorId="1528F1B6" wp14:editId="5ECD9BDF">
              <wp:simplePos x="0" y="0"/>
              <wp:positionH relativeFrom="page">
                <wp:posOffset>3775075</wp:posOffset>
              </wp:positionH>
              <wp:positionV relativeFrom="page">
                <wp:posOffset>9188450</wp:posOffset>
              </wp:positionV>
              <wp:extent cx="205105" cy="177800"/>
              <wp:effectExtent l="0" t="0" r="10795" b="0"/>
              <wp:wrapNone/>
              <wp:docPr id="11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5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6939" w14:textId="77777777" w:rsidR="00431DC8" w:rsidRDefault="00431DC8">
                          <w:pPr>
                            <w:spacing w:line="260" w:lineRule="exact"/>
                            <w:ind w:left="40"/>
                            <w:rPr>
                              <w:rFonts w:ascii="Calibri" w:eastAsia="Calibri" w:hAnsi="Calibri" w:cs="Calibri"/>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8F1B6" id="_x0000_t202" coordsize="21600,21600" o:spt="202" path="m,l,21600r21600,l21600,xe">
              <v:stroke joinstyle="miter"/>
              <v:path gradientshapeok="t" o:connecttype="rect"/>
            </v:shapetype>
            <v:shape id="Text Box 1" o:spid="_x0000_s1026" type="#_x0000_t202" style="position:absolute;margin-left:297.25pt;margin-top:723.5pt;width:16.15pt;height: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" filled="f" stroked="f">
              <v:path arrowok="t"/>
              <v:textbox inset="0,0,0,0">
                <w:txbxContent>
                  <w:p w14:paraId="753B6939" w14:textId="77777777" w:rsidR="00431DC8" w:rsidRDefault="00431DC8">
                    <w:pPr>
                      <w:spacing w:line="260" w:lineRule="exact"/>
                      <w:ind w:left="40"/>
                      <w:rPr>
                        <w:rFonts w:ascii="Calibri" w:eastAsia="Calibri" w:hAnsi="Calibri" w:cs="Calibri"/>
                        <w:sz w:val="24"/>
                        <w:szCs w:val="2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FCB59" w14:textId="77777777" w:rsidR="00DB6504" w:rsidRDefault="00DB6504">
    <w:pPr>
      <w:spacing w:line="200" w:lineRule="exact"/>
    </w:pPr>
    <w:r>
      <w:rPr>
        <w:noProof/>
        <w:lang w:eastAsia="zh-CN"/>
      </w:rPr>
      <mc:AlternateContent>
        <mc:Choice Requires="wps">
          <w:drawing>
            <wp:anchor distT="0" distB="0" distL="114300" distR="114300" simplePos="0" relativeHeight="251657728" behindDoc="1" locked="0" layoutInCell="1" allowOverlap="1" wp14:anchorId="10E1A22A" wp14:editId="3B16EB2B">
              <wp:simplePos x="0" y="0"/>
              <wp:positionH relativeFrom="page">
                <wp:posOffset>3775075</wp:posOffset>
              </wp:positionH>
              <wp:positionV relativeFrom="page">
                <wp:posOffset>9188450</wp:posOffset>
              </wp:positionV>
              <wp:extent cx="205105" cy="177800"/>
              <wp:effectExtent l="3175" t="0" r="1270" b="0"/>
              <wp:wrapNone/>
              <wp:docPr id="716"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23FDF" w14:textId="77777777" w:rsidR="00DB6504" w:rsidRDefault="00DB6504">
                          <w:pPr>
                            <w:spacing w:line="260" w:lineRule="exact"/>
                            <w:ind w:left="40"/>
                            <w:rPr>
                              <w:rFonts w:ascii="Calibri" w:eastAsia="Calibri" w:hAnsi="Calibri" w:cs="Calibri"/>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1A22A" id="_x0000_t202" coordsize="21600,21600" o:spt="202" path="m,l,21600r21600,l21600,xe">
              <v:stroke joinstyle="miter"/>
              <v:path gradientshapeok="t" o:connecttype="rect"/>
            </v:shapetype>
            <v:shape id="Text Box 716" o:spid="_x0000_s1027" type="#_x0000_t202" style="position:absolute;margin-left:297.25pt;margin-top:723.5pt;width:16.1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" filled="f" stroked="f">
              <v:textbox inset="0,0,0,0">
                <w:txbxContent>
                  <w:p w14:paraId="65023FDF" w14:textId="77777777" w:rsidR="00DB6504" w:rsidRDefault="00DB6504">
                    <w:pPr>
                      <w:spacing w:line="260" w:lineRule="exact"/>
                      <w:ind w:left="40"/>
                      <w:rPr>
                        <w:rFonts w:ascii="Calibri" w:eastAsia="Calibri" w:hAnsi="Calibri" w:cs="Calibri"/>
                        <w:sz w:val="24"/>
                        <w:szCs w:val="24"/>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1950" w14:textId="77777777" w:rsidR="00431DC8" w:rsidRDefault="00431DC8">
    <w:pPr>
      <w:spacing w:line="200" w:lineRule="exact"/>
    </w:pPr>
    <w:r>
      <w:rPr>
        <w:noProof/>
        <w:lang w:eastAsia="zh-CN"/>
      </w:rPr>
      <mc:AlternateContent>
        <mc:Choice Requires="wps">
          <w:drawing>
            <wp:anchor distT="0" distB="0" distL="114300" distR="114300" simplePos="0" relativeHeight="251656704" behindDoc="1" locked="0" layoutInCell="1" allowOverlap="1" wp14:anchorId="79489627" wp14:editId="70B54595">
              <wp:simplePos x="0" y="0"/>
              <wp:positionH relativeFrom="page">
                <wp:posOffset>3775075</wp:posOffset>
              </wp:positionH>
              <wp:positionV relativeFrom="page">
                <wp:posOffset>9188450</wp:posOffset>
              </wp:positionV>
              <wp:extent cx="205105" cy="177800"/>
              <wp:effectExtent l="3175" t="0" r="1270" b="0"/>
              <wp:wrapNone/>
              <wp:docPr id="715"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5CC60" w14:textId="77777777" w:rsidR="00431DC8" w:rsidRDefault="00431DC8">
                          <w:pPr>
                            <w:spacing w:line="260" w:lineRule="exact"/>
                            <w:ind w:left="40"/>
                            <w:rPr>
                              <w:rFonts w:ascii="Calibri" w:eastAsia="Calibri" w:hAnsi="Calibri" w:cs="Calibri"/>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489627" id="_x0000_t202" coordsize="21600,21600" o:spt="202" path="m,l,21600r21600,l21600,xe">
              <v:stroke joinstyle="miter"/>
              <v:path gradientshapeok="t" o:connecttype="rect"/>
            </v:shapetype>
            <v:shape id="Text Box 715" o:spid="_x0000_s1028" type="#_x0000_t202" style="position:absolute;margin-left:297.25pt;margin-top:723.5pt;width:16.15pt;height:1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" filled="f" stroked="f">
              <v:textbox inset="0,0,0,0">
                <w:txbxContent>
                  <w:p w14:paraId="52F5CC60" w14:textId="77777777" w:rsidR="00431DC8" w:rsidRDefault="00431DC8">
                    <w:pPr>
                      <w:spacing w:line="260" w:lineRule="exact"/>
                      <w:ind w:left="40"/>
                      <w:rPr>
                        <w:rFonts w:ascii="Calibri" w:eastAsia="Calibri" w:hAnsi="Calibri" w:cs="Calibri"/>
                        <w:sz w:val="24"/>
                        <w:szCs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97EC2" w14:textId="77777777" w:rsidR="00761B9C" w:rsidRDefault="00761B9C">
      <w:r>
        <w:separator/>
      </w:r>
    </w:p>
  </w:footnote>
  <w:footnote w:type="continuationSeparator" w:id="0">
    <w:p w14:paraId="0E61E5C1" w14:textId="77777777" w:rsidR="00761B9C" w:rsidRDefault="00761B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641DE"/>
    <w:multiLevelType w:val="hybridMultilevel"/>
    <w:tmpl w:val="32DA3FC8"/>
    <w:lvl w:ilvl="0" w:tplc="D20E0D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D7423"/>
    <w:multiLevelType w:val="hybridMultilevel"/>
    <w:tmpl w:val="6EB0D86A"/>
    <w:lvl w:ilvl="0" w:tplc="129A0CFC">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240F16C3"/>
    <w:multiLevelType w:val="hybridMultilevel"/>
    <w:tmpl w:val="A2181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22DE1"/>
    <w:multiLevelType w:val="hybridMultilevel"/>
    <w:tmpl w:val="126AEC96"/>
    <w:lvl w:ilvl="0" w:tplc="AD74BAD6">
      <w:start w:val="1"/>
      <w:numFmt w:val="lowerLetter"/>
      <w:lvlText w:val="%1)"/>
      <w:lvlJc w:val="left"/>
      <w:pPr>
        <w:ind w:left="820" w:hanging="360"/>
      </w:pPr>
      <w:rPr>
        <w:rFonts w:hint="default"/>
        <w:w w:val="102"/>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15:restartNumberingAfterBreak="0">
    <w:nsid w:val="53EC4D2D"/>
    <w:multiLevelType w:val="hybridMultilevel"/>
    <w:tmpl w:val="A3D23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7F2D56"/>
    <w:multiLevelType w:val="hybridMultilevel"/>
    <w:tmpl w:val="581CC0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DA3206"/>
    <w:multiLevelType w:val="hybridMultilevel"/>
    <w:tmpl w:val="F45AC24A"/>
    <w:lvl w:ilvl="0" w:tplc="EF925B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3F2514"/>
    <w:multiLevelType w:val="multilevel"/>
    <w:tmpl w:val="4BEC2F7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6A841BC2"/>
    <w:multiLevelType w:val="hybridMultilevel"/>
    <w:tmpl w:val="7298CEB6"/>
    <w:lvl w:ilvl="0" w:tplc="D97020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9D45EB"/>
    <w:multiLevelType w:val="hybridMultilevel"/>
    <w:tmpl w:val="FA4CC3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795860"/>
    <w:multiLevelType w:val="hybridMultilevel"/>
    <w:tmpl w:val="739830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5"/>
  </w:num>
  <w:num w:numId="5">
    <w:abstractNumId w:val="3"/>
  </w:num>
  <w:num w:numId="6">
    <w:abstractNumId w:val="10"/>
  </w:num>
  <w:num w:numId="7">
    <w:abstractNumId w:val="0"/>
  </w:num>
  <w:num w:numId="8">
    <w:abstractNumId w:val="6"/>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C01"/>
    <w:rsid w:val="00006AD0"/>
    <w:rsid w:val="000244D7"/>
    <w:rsid w:val="00034576"/>
    <w:rsid w:val="00040FDF"/>
    <w:rsid w:val="00057F5E"/>
    <w:rsid w:val="000769FC"/>
    <w:rsid w:val="00077528"/>
    <w:rsid w:val="000854A9"/>
    <w:rsid w:val="00087A83"/>
    <w:rsid w:val="000B1E86"/>
    <w:rsid w:val="000B307E"/>
    <w:rsid w:val="000D3F2E"/>
    <w:rsid w:val="000D7444"/>
    <w:rsid w:val="000E20BA"/>
    <w:rsid w:val="000F71AE"/>
    <w:rsid w:val="00113D9D"/>
    <w:rsid w:val="001219A2"/>
    <w:rsid w:val="0013017A"/>
    <w:rsid w:val="00145848"/>
    <w:rsid w:val="001605E5"/>
    <w:rsid w:val="0016166D"/>
    <w:rsid w:val="00181980"/>
    <w:rsid w:val="001E553E"/>
    <w:rsid w:val="001F142A"/>
    <w:rsid w:val="0022511B"/>
    <w:rsid w:val="0022605A"/>
    <w:rsid w:val="00254E9C"/>
    <w:rsid w:val="002830A7"/>
    <w:rsid w:val="002B0243"/>
    <w:rsid w:val="002C500C"/>
    <w:rsid w:val="002D2874"/>
    <w:rsid w:val="002E1C09"/>
    <w:rsid w:val="0033183C"/>
    <w:rsid w:val="00335964"/>
    <w:rsid w:val="00336802"/>
    <w:rsid w:val="0035168C"/>
    <w:rsid w:val="00387E2A"/>
    <w:rsid w:val="00391333"/>
    <w:rsid w:val="003B6FB4"/>
    <w:rsid w:val="003B7BAC"/>
    <w:rsid w:val="003D2276"/>
    <w:rsid w:val="003D23E7"/>
    <w:rsid w:val="003D7491"/>
    <w:rsid w:val="003F072D"/>
    <w:rsid w:val="004135B1"/>
    <w:rsid w:val="00414C4D"/>
    <w:rsid w:val="00414F64"/>
    <w:rsid w:val="00421A77"/>
    <w:rsid w:val="00431DC8"/>
    <w:rsid w:val="004533CB"/>
    <w:rsid w:val="00462550"/>
    <w:rsid w:val="004A0CEE"/>
    <w:rsid w:val="004B1E52"/>
    <w:rsid w:val="004B3F52"/>
    <w:rsid w:val="004C5715"/>
    <w:rsid w:val="004E1362"/>
    <w:rsid w:val="004E5B6D"/>
    <w:rsid w:val="00511E9A"/>
    <w:rsid w:val="0053224D"/>
    <w:rsid w:val="00567EA7"/>
    <w:rsid w:val="00573F08"/>
    <w:rsid w:val="005A1240"/>
    <w:rsid w:val="005F572F"/>
    <w:rsid w:val="00613584"/>
    <w:rsid w:val="00645E65"/>
    <w:rsid w:val="0065156C"/>
    <w:rsid w:val="00661E34"/>
    <w:rsid w:val="00670141"/>
    <w:rsid w:val="00680F83"/>
    <w:rsid w:val="006D26A9"/>
    <w:rsid w:val="006D2C53"/>
    <w:rsid w:val="006E21AE"/>
    <w:rsid w:val="006F0110"/>
    <w:rsid w:val="00724117"/>
    <w:rsid w:val="00740D21"/>
    <w:rsid w:val="00761B9C"/>
    <w:rsid w:val="00780A2D"/>
    <w:rsid w:val="007861A8"/>
    <w:rsid w:val="007D3BF3"/>
    <w:rsid w:val="007E2088"/>
    <w:rsid w:val="007E2879"/>
    <w:rsid w:val="008020DB"/>
    <w:rsid w:val="00803CBC"/>
    <w:rsid w:val="00842B54"/>
    <w:rsid w:val="00867956"/>
    <w:rsid w:val="008763E6"/>
    <w:rsid w:val="00893270"/>
    <w:rsid w:val="008C091F"/>
    <w:rsid w:val="008C1571"/>
    <w:rsid w:val="008D01D1"/>
    <w:rsid w:val="008E73FE"/>
    <w:rsid w:val="008E7C98"/>
    <w:rsid w:val="00902934"/>
    <w:rsid w:val="00910F87"/>
    <w:rsid w:val="00915DE1"/>
    <w:rsid w:val="009354CB"/>
    <w:rsid w:val="00963DD0"/>
    <w:rsid w:val="00965ACC"/>
    <w:rsid w:val="009676B0"/>
    <w:rsid w:val="00970934"/>
    <w:rsid w:val="00975EAE"/>
    <w:rsid w:val="00982A2D"/>
    <w:rsid w:val="00984225"/>
    <w:rsid w:val="009C14F7"/>
    <w:rsid w:val="009D77A6"/>
    <w:rsid w:val="009F1043"/>
    <w:rsid w:val="009F6AC2"/>
    <w:rsid w:val="00A425DB"/>
    <w:rsid w:val="00A555A7"/>
    <w:rsid w:val="00A62D4C"/>
    <w:rsid w:val="00A914CF"/>
    <w:rsid w:val="00A917BB"/>
    <w:rsid w:val="00AB3061"/>
    <w:rsid w:val="00AD356A"/>
    <w:rsid w:val="00AE4164"/>
    <w:rsid w:val="00B04AA4"/>
    <w:rsid w:val="00B204DD"/>
    <w:rsid w:val="00B93679"/>
    <w:rsid w:val="00BB3B16"/>
    <w:rsid w:val="00BD0CC4"/>
    <w:rsid w:val="00BD5B9E"/>
    <w:rsid w:val="00C056E7"/>
    <w:rsid w:val="00C40955"/>
    <w:rsid w:val="00C54D79"/>
    <w:rsid w:val="00C55147"/>
    <w:rsid w:val="00C675F8"/>
    <w:rsid w:val="00C72B26"/>
    <w:rsid w:val="00C7535F"/>
    <w:rsid w:val="00C81492"/>
    <w:rsid w:val="00C8794A"/>
    <w:rsid w:val="00C879B8"/>
    <w:rsid w:val="00CA48BD"/>
    <w:rsid w:val="00D157D8"/>
    <w:rsid w:val="00D172CF"/>
    <w:rsid w:val="00D32157"/>
    <w:rsid w:val="00D416BF"/>
    <w:rsid w:val="00DB3E2E"/>
    <w:rsid w:val="00DB6504"/>
    <w:rsid w:val="00DB7DF1"/>
    <w:rsid w:val="00DE4449"/>
    <w:rsid w:val="00DE4BC9"/>
    <w:rsid w:val="00E2385B"/>
    <w:rsid w:val="00E61D51"/>
    <w:rsid w:val="00E735B6"/>
    <w:rsid w:val="00E802B8"/>
    <w:rsid w:val="00E85E0A"/>
    <w:rsid w:val="00E9074C"/>
    <w:rsid w:val="00E90F79"/>
    <w:rsid w:val="00EA1AC2"/>
    <w:rsid w:val="00F06195"/>
    <w:rsid w:val="00F10AFC"/>
    <w:rsid w:val="00F223EF"/>
    <w:rsid w:val="00F33C01"/>
    <w:rsid w:val="00F40779"/>
    <w:rsid w:val="00F4599B"/>
    <w:rsid w:val="00F82BA9"/>
    <w:rsid w:val="00F84E24"/>
    <w:rsid w:val="00F94061"/>
    <w:rsid w:val="00FE6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49EE5"/>
  <w15:docId w15:val="{71297D27-E6DB-4937-9457-63254F58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C40955"/>
    <w:pPr>
      <w:ind w:left="720"/>
      <w:contextualSpacing/>
    </w:pPr>
  </w:style>
  <w:style w:type="character" w:customStyle="1" w:styleId="fontstyle01">
    <w:name w:val="fontstyle01"/>
    <w:basedOn w:val="DefaultParagraphFont"/>
    <w:rsid w:val="00C40955"/>
    <w:rPr>
      <w:rFonts w:ascii="Calibri" w:hAnsi="Calibri" w:cs="Calibri" w:hint="default"/>
      <w:b w:val="0"/>
      <w:bCs w:val="0"/>
      <w:i w:val="0"/>
      <w:iCs w:val="0"/>
      <w:color w:val="000000"/>
      <w:sz w:val="24"/>
      <w:szCs w:val="24"/>
    </w:rPr>
  </w:style>
  <w:style w:type="paragraph" w:styleId="Header">
    <w:name w:val="header"/>
    <w:basedOn w:val="Normal"/>
    <w:link w:val="HeaderChar"/>
    <w:uiPriority w:val="99"/>
    <w:unhideWhenUsed/>
    <w:rsid w:val="001219A2"/>
    <w:pPr>
      <w:tabs>
        <w:tab w:val="center" w:pos="4680"/>
        <w:tab w:val="right" w:pos="9360"/>
      </w:tabs>
    </w:pPr>
  </w:style>
  <w:style w:type="character" w:customStyle="1" w:styleId="HeaderChar">
    <w:name w:val="Header Char"/>
    <w:basedOn w:val="DefaultParagraphFont"/>
    <w:link w:val="Header"/>
    <w:uiPriority w:val="99"/>
    <w:rsid w:val="001219A2"/>
  </w:style>
  <w:style w:type="paragraph" w:styleId="Footer">
    <w:name w:val="footer"/>
    <w:basedOn w:val="Normal"/>
    <w:link w:val="FooterChar"/>
    <w:uiPriority w:val="99"/>
    <w:unhideWhenUsed/>
    <w:rsid w:val="001219A2"/>
    <w:pPr>
      <w:tabs>
        <w:tab w:val="center" w:pos="4680"/>
        <w:tab w:val="right" w:pos="9360"/>
      </w:tabs>
    </w:pPr>
  </w:style>
  <w:style w:type="character" w:customStyle="1" w:styleId="FooterChar">
    <w:name w:val="Footer Char"/>
    <w:basedOn w:val="DefaultParagraphFont"/>
    <w:link w:val="Footer"/>
    <w:uiPriority w:val="99"/>
    <w:rsid w:val="001219A2"/>
  </w:style>
  <w:style w:type="paragraph" w:styleId="BalloonText">
    <w:name w:val="Balloon Text"/>
    <w:basedOn w:val="Normal"/>
    <w:link w:val="BalloonTextChar"/>
    <w:uiPriority w:val="99"/>
    <w:semiHidden/>
    <w:unhideWhenUsed/>
    <w:rsid w:val="00C814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492"/>
    <w:rPr>
      <w:rFonts w:ascii="Segoe UI" w:hAnsi="Segoe UI" w:cs="Segoe UI"/>
      <w:sz w:val="18"/>
      <w:szCs w:val="18"/>
    </w:rPr>
  </w:style>
  <w:style w:type="table" w:styleId="TableGrid">
    <w:name w:val="Table Grid"/>
    <w:basedOn w:val="TableNormal"/>
    <w:uiPriority w:val="59"/>
    <w:rsid w:val="00225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569220">
      <w:bodyDiv w:val="1"/>
      <w:marLeft w:val="0"/>
      <w:marRight w:val="0"/>
      <w:marTop w:val="0"/>
      <w:marBottom w:val="0"/>
      <w:divBdr>
        <w:top w:val="none" w:sz="0" w:space="0" w:color="auto"/>
        <w:left w:val="none" w:sz="0" w:space="0" w:color="auto"/>
        <w:bottom w:val="none" w:sz="0" w:space="0" w:color="auto"/>
        <w:right w:val="none" w:sz="0" w:space="0" w:color="auto"/>
      </w:divBdr>
      <w:divsChild>
        <w:div w:id="1316451784">
          <w:marLeft w:val="0"/>
          <w:marRight w:val="0"/>
          <w:marTop w:val="0"/>
          <w:marBottom w:val="0"/>
          <w:divBdr>
            <w:top w:val="none" w:sz="0" w:space="0" w:color="auto"/>
            <w:left w:val="none" w:sz="0" w:space="0" w:color="auto"/>
            <w:bottom w:val="none" w:sz="0" w:space="0" w:color="auto"/>
            <w:right w:val="none" w:sz="0" w:space="0" w:color="auto"/>
          </w:divBdr>
        </w:div>
      </w:divsChild>
    </w:div>
    <w:div w:id="852650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15</Pages>
  <Words>3048</Words>
  <Characters>17377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The University of Alabama</Company>
  <LinksUpToDate>false</LinksUpToDate>
  <CharactersWithSpaces>20385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 Miao</dc:creator>
  <cp:lastModifiedBy>Jack Hawblitzel</cp:lastModifiedBy>
  <cp:revision>72</cp:revision>
  <cp:lastPrinted>2018-09-25T22:11:00Z</cp:lastPrinted>
  <dcterms:created xsi:type="dcterms:W3CDTF">2018-10-31T02:52:00Z</dcterms:created>
  <dcterms:modified xsi:type="dcterms:W3CDTF">2018-11-01T04:11:00Z</dcterms:modified>
</cp:coreProperties>
</file>